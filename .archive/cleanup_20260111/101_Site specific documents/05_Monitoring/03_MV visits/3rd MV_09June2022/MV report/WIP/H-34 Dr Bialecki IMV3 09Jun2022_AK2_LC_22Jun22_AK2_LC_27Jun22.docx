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Layout w:type="fixed"/>
        <w:tblLook w:val="0000" w:firstRow="0" w:lastRow="0" w:firstColumn="0" w:lastColumn="0" w:noHBand="0" w:noVBand="0"/>
      </w:tblPr>
      <w:tblGrid>
        <w:gridCol w:w="1226"/>
        <w:gridCol w:w="435"/>
        <w:gridCol w:w="790"/>
        <w:gridCol w:w="101"/>
        <w:gridCol w:w="1113"/>
        <w:gridCol w:w="1041"/>
        <w:gridCol w:w="174"/>
        <w:gridCol w:w="1281"/>
        <w:gridCol w:w="1774"/>
        <w:gridCol w:w="1704"/>
      </w:tblGrid>
      <w:tr w:rsidR="00D33923" w14:paraId="38FD2EC7" w14:textId="77777777">
        <w:trPr>
          <w:trHeight w:val="340"/>
          <w:jc w:val="center"/>
        </w:trPr>
        <w:tc>
          <w:tcPr>
            <w:tcW w:w="9639" w:type="dxa"/>
            <w:gridSpan w:val="10"/>
            <w:tcBorders>
              <w:top w:val="single" w:sz="4" w:space="0" w:color="000000"/>
              <w:left w:val="single" w:sz="4" w:space="0" w:color="000000"/>
              <w:bottom w:val="single" w:sz="4" w:space="0" w:color="000000"/>
              <w:right w:val="single" w:sz="4" w:space="0" w:color="000000"/>
            </w:tcBorders>
            <w:shd w:val="clear" w:color="auto" w:fill="C9C9C9"/>
          </w:tcPr>
          <w:p w14:paraId="48712DF7" w14:textId="77777777" w:rsidR="00D33923" w:rsidRDefault="00D33923">
            <w:pPr>
              <w:numPr>
                <w:ilvl w:val="0"/>
                <w:numId w:val="2"/>
              </w:numPr>
              <w:spacing w:before="40"/>
              <w:jc w:val="center"/>
            </w:pPr>
            <w:r>
              <w:rPr>
                <w:rFonts w:cs="Arial"/>
                <w:b/>
                <w:lang w:val="en-GB"/>
              </w:rPr>
              <w:t>General information</w:t>
            </w:r>
          </w:p>
        </w:tc>
      </w:tr>
      <w:tr w:rsidR="00D33923" w14:paraId="4116C75D" w14:textId="77777777">
        <w:trPr>
          <w:trHeight w:val="340"/>
          <w:jc w:val="center"/>
        </w:trPr>
        <w:tc>
          <w:tcPr>
            <w:tcW w:w="255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63F85E29" w14:textId="77777777" w:rsidR="00D33923" w:rsidRDefault="00D33923">
            <w:r>
              <w:rPr>
                <w:rFonts w:cs="Arial"/>
                <w:sz w:val="22"/>
                <w:szCs w:val="22"/>
                <w:lang w:val="en-GB"/>
              </w:rPr>
              <w:t>Study ID:</w:t>
            </w:r>
          </w:p>
        </w:tc>
        <w:tc>
          <w:tcPr>
            <w:tcW w:w="7087"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4A412AE1" w14:textId="77777777" w:rsidR="00D33923" w:rsidRDefault="00D33923">
            <w:pPr>
              <w:spacing w:before="40"/>
            </w:pPr>
            <w:r>
              <w:rPr>
                <w:b/>
                <w:lang w:val="en-GB"/>
              </w:rPr>
              <w:t>H-34 DELTA REVISION</w:t>
            </w:r>
          </w:p>
        </w:tc>
      </w:tr>
      <w:tr w:rsidR="00D33923" w14:paraId="2A4FEC71" w14:textId="77777777">
        <w:trPr>
          <w:trHeight w:val="340"/>
          <w:jc w:val="center"/>
        </w:trPr>
        <w:tc>
          <w:tcPr>
            <w:tcW w:w="255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21EB1B85" w14:textId="77777777" w:rsidR="00D33923" w:rsidRDefault="00D33923">
            <w:r>
              <w:rPr>
                <w:rFonts w:cs="Arial"/>
                <w:sz w:val="22"/>
                <w:szCs w:val="22"/>
                <w:lang w:val="en-GB"/>
              </w:rPr>
              <w:t>Principal Investigator:</w:t>
            </w:r>
          </w:p>
        </w:tc>
        <w:tc>
          <w:tcPr>
            <w:tcW w:w="7087"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38B83E6" w14:textId="77777777" w:rsidR="00D33923" w:rsidRDefault="00D33923">
            <w:pPr>
              <w:spacing w:before="40"/>
            </w:pPr>
            <w:r>
              <w:rPr>
                <w:b/>
              </w:rPr>
              <w:t>Dr. Jerzy Białecki</w:t>
            </w:r>
          </w:p>
        </w:tc>
      </w:tr>
      <w:tr w:rsidR="00D33923" w14:paraId="10A39887" w14:textId="77777777">
        <w:trPr>
          <w:trHeight w:val="340"/>
          <w:jc w:val="center"/>
        </w:trPr>
        <w:tc>
          <w:tcPr>
            <w:tcW w:w="255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572E7561" w14:textId="77777777" w:rsidR="00D33923" w:rsidRDefault="00D33923">
            <w:r>
              <w:rPr>
                <w:rFonts w:cs="Arial"/>
                <w:sz w:val="22"/>
                <w:szCs w:val="22"/>
                <w:lang w:val="en-GB"/>
              </w:rPr>
              <w:t>Study site ID:</w:t>
            </w:r>
          </w:p>
        </w:tc>
        <w:tc>
          <w:tcPr>
            <w:tcW w:w="7087"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2C59EB46" w14:textId="77777777" w:rsidR="00D33923" w:rsidRDefault="00D33923">
            <w:pPr>
              <w:spacing w:before="40"/>
            </w:pPr>
            <w:r>
              <w:rPr>
                <w:rFonts w:cs="Arial"/>
                <w:b/>
                <w:sz w:val="22"/>
                <w:szCs w:val="22"/>
                <w:lang w:val="en-GB"/>
              </w:rPr>
              <w:t>101</w:t>
            </w:r>
          </w:p>
        </w:tc>
      </w:tr>
      <w:tr w:rsidR="00D33923" w14:paraId="3003E28A" w14:textId="77777777">
        <w:trPr>
          <w:trHeight w:val="340"/>
          <w:jc w:val="center"/>
        </w:trPr>
        <w:tc>
          <w:tcPr>
            <w:tcW w:w="255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6F1F1A14" w14:textId="77777777" w:rsidR="00D33923" w:rsidRDefault="00D33923">
            <w:r>
              <w:rPr>
                <w:rFonts w:cs="Arial"/>
                <w:sz w:val="22"/>
                <w:szCs w:val="22"/>
                <w:lang w:val="en-GB"/>
              </w:rPr>
              <w:t xml:space="preserve">Study site: </w:t>
            </w:r>
          </w:p>
        </w:tc>
        <w:tc>
          <w:tcPr>
            <w:tcW w:w="7087"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17386376" w14:textId="77777777" w:rsidR="00D33923" w:rsidRDefault="00D33923">
            <w:pPr>
              <w:spacing w:before="40"/>
            </w:pPr>
            <w:r>
              <w:rPr>
                <w:b/>
              </w:rPr>
              <w:t>Samodzielny Publiczny Szpital Kliniczny im. Prof. Adama Grucy CMKP</w:t>
            </w:r>
          </w:p>
          <w:p w14:paraId="694C5273" w14:textId="77777777" w:rsidR="00D33923" w:rsidRDefault="00D33923">
            <w:pPr>
              <w:spacing w:before="40"/>
            </w:pPr>
            <w:r>
              <w:rPr>
                <w:b/>
              </w:rPr>
              <w:t>Księdza Stanisława Konarskiego, 13 - 05-400 Otwock, Poland</w:t>
            </w:r>
          </w:p>
        </w:tc>
      </w:tr>
      <w:tr w:rsidR="00D33923" w14:paraId="04CE4199" w14:textId="77777777">
        <w:trPr>
          <w:trHeight w:val="340"/>
          <w:jc w:val="center"/>
        </w:trPr>
        <w:tc>
          <w:tcPr>
            <w:tcW w:w="4706"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20169D07" w14:textId="77777777" w:rsidR="00D33923" w:rsidRDefault="00D33923">
            <w:r>
              <w:rPr>
                <w:rFonts w:cs="Arial"/>
                <w:sz w:val="22"/>
                <w:szCs w:val="22"/>
                <w:lang w:val="en-GB"/>
              </w:rPr>
              <w:t>Attendees, Site/Role</w:t>
            </w:r>
          </w:p>
        </w:tc>
        <w:tc>
          <w:tcPr>
            <w:tcW w:w="4933"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1E92E7AB" w14:textId="77777777" w:rsidR="00D33923" w:rsidRDefault="00D33923">
            <w:r>
              <w:rPr>
                <w:rFonts w:cs="Arial"/>
                <w:sz w:val="22"/>
                <w:szCs w:val="22"/>
                <w:lang w:val="en-GB"/>
              </w:rPr>
              <w:t>Attendees, Monitor (Sponsor/CRO/other)</w:t>
            </w:r>
          </w:p>
        </w:tc>
      </w:tr>
      <w:tr w:rsidR="00D33923" w14:paraId="572384C6" w14:textId="77777777">
        <w:trPr>
          <w:trHeight w:val="720"/>
          <w:jc w:val="center"/>
        </w:trPr>
        <w:tc>
          <w:tcPr>
            <w:tcW w:w="4706" w:type="dxa"/>
            <w:gridSpan w:val="6"/>
            <w:tcBorders>
              <w:top w:val="single" w:sz="4" w:space="0" w:color="000000"/>
              <w:left w:val="single" w:sz="4" w:space="0" w:color="000000"/>
              <w:bottom w:val="single" w:sz="4" w:space="0" w:color="000000"/>
              <w:right w:val="single" w:sz="4" w:space="0" w:color="000000"/>
            </w:tcBorders>
            <w:shd w:val="clear" w:color="auto" w:fill="auto"/>
          </w:tcPr>
          <w:p w14:paraId="77B74014" w14:textId="77777777" w:rsidR="00D33923" w:rsidRDefault="00D33923">
            <w:r>
              <w:rPr>
                <w:rFonts w:cs="Arial"/>
                <w:b/>
                <w:sz w:val="22"/>
                <w:szCs w:val="22"/>
              </w:rPr>
              <w:t>Dr Julia Macias (SI)</w:t>
            </w:r>
          </w:p>
        </w:tc>
        <w:tc>
          <w:tcPr>
            <w:tcW w:w="4933" w:type="dxa"/>
            <w:gridSpan w:val="4"/>
            <w:tcBorders>
              <w:top w:val="single" w:sz="4" w:space="0" w:color="000000"/>
              <w:left w:val="single" w:sz="4" w:space="0" w:color="000000"/>
              <w:bottom w:val="single" w:sz="4" w:space="0" w:color="000000"/>
              <w:right w:val="single" w:sz="4" w:space="0" w:color="000000"/>
            </w:tcBorders>
            <w:shd w:val="clear" w:color="auto" w:fill="auto"/>
          </w:tcPr>
          <w:p w14:paraId="4C2233A1" w14:textId="77777777" w:rsidR="00D33923" w:rsidRDefault="00D33923">
            <w:r>
              <w:rPr>
                <w:rFonts w:cs="Arial"/>
                <w:b/>
                <w:sz w:val="22"/>
                <w:szCs w:val="22"/>
                <w:lang w:val="en-GB"/>
              </w:rPr>
              <w:t>Adam Kogut</w:t>
            </w:r>
          </w:p>
        </w:tc>
      </w:tr>
      <w:tr w:rsidR="00D33923" w14:paraId="72C0633F" w14:textId="77777777">
        <w:trPr>
          <w:trHeight w:val="340"/>
          <w:jc w:val="center"/>
        </w:trPr>
        <w:tc>
          <w:tcPr>
            <w:tcW w:w="166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8A97F3E" w14:textId="77777777" w:rsidR="00D33923" w:rsidRDefault="00D33923">
            <w:r>
              <w:rPr>
                <w:rFonts w:cs="Arial"/>
                <w:sz w:val="22"/>
                <w:szCs w:val="22"/>
                <w:lang w:val="en-GB"/>
              </w:rPr>
              <w:t xml:space="preserve">Visit #: </w:t>
            </w:r>
            <w:r>
              <w:rPr>
                <w:rFonts w:cs="Arial"/>
                <w:b/>
                <w:sz w:val="22"/>
                <w:szCs w:val="22"/>
                <w:lang w:val="en-GB"/>
              </w:rPr>
              <w:t>3</w:t>
            </w:r>
          </w:p>
        </w:tc>
        <w:tc>
          <w:tcPr>
            <w:tcW w:w="304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698322CC" w14:textId="77777777" w:rsidR="00D33923" w:rsidRDefault="00D33923">
            <w:r>
              <w:rPr>
                <w:rFonts w:cs="Arial"/>
                <w:sz w:val="22"/>
                <w:szCs w:val="22"/>
                <w:lang w:val="en-GB"/>
              </w:rPr>
              <w:t xml:space="preserve">Date of Visit: </w:t>
            </w:r>
            <w:r>
              <w:rPr>
                <w:rFonts w:cs="Arial"/>
                <w:b/>
                <w:sz w:val="22"/>
                <w:szCs w:val="22"/>
                <w:lang w:val="en-GB"/>
              </w:rPr>
              <w:t>09 Jun 2022</w:t>
            </w:r>
          </w:p>
        </w:tc>
        <w:tc>
          <w:tcPr>
            <w:tcW w:w="4933"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66DACB91" w14:textId="77777777" w:rsidR="00D33923" w:rsidRDefault="00D33923">
            <w:r>
              <w:rPr>
                <w:rFonts w:cs="Arial"/>
                <w:sz w:val="22"/>
                <w:szCs w:val="22"/>
                <w:lang w:val="en-GB"/>
              </w:rPr>
              <w:t xml:space="preserve">Date of previous visit: </w:t>
            </w:r>
            <w:r>
              <w:rPr>
                <w:rFonts w:cs="Arial"/>
                <w:b/>
                <w:sz w:val="22"/>
                <w:szCs w:val="22"/>
                <w:lang w:val="en-GB"/>
              </w:rPr>
              <w:t>03 Feb 2022</w:t>
            </w:r>
          </w:p>
        </w:tc>
      </w:tr>
      <w:tr w:rsidR="00D33923" w14:paraId="45BD708E" w14:textId="77777777">
        <w:trPr>
          <w:jc w:val="center"/>
        </w:trPr>
        <w:tc>
          <w:tcPr>
            <w:tcW w:w="9639" w:type="dxa"/>
            <w:gridSpan w:val="10"/>
            <w:tcBorders>
              <w:top w:val="single" w:sz="4" w:space="0" w:color="000000"/>
              <w:left w:val="single" w:sz="4" w:space="0" w:color="000000"/>
            </w:tcBorders>
            <w:shd w:val="clear" w:color="auto" w:fill="auto"/>
          </w:tcPr>
          <w:p w14:paraId="59AC6577" w14:textId="77777777" w:rsidR="00D33923" w:rsidRDefault="00D33923">
            <w:pPr>
              <w:spacing w:before="40"/>
              <w:ind w:left="720"/>
              <w:jc w:val="center"/>
            </w:pPr>
            <w:r>
              <w:rPr>
                <w:rFonts w:cs="Arial"/>
                <w:b/>
                <w:lang w:val="en-GB"/>
              </w:rPr>
              <w:t>SUBJECT ENROLMENT INFORMATION</w:t>
            </w:r>
          </w:p>
        </w:tc>
      </w:tr>
      <w:tr w:rsidR="00D33923" w14:paraId="336344F4" w14:textId="77777777">
        <w:trPr>
          <w:trHeight w:val="283"/>
          <w:jc w:val="center"/>
        </w:trPr>
        <w:tc>
          <w:tcPr>
            <w:tcW w:w="9639" w:type="dxa"/>
            <w:gridSpan w:val="10"/>
            <w:tcBorders>
              <w:top w:val="single" w:sz="4" w:space="0" w:color="000000"/>
              <w:left w:val="single" w:sz="4" w:space="0" w:color="000000"/>
              <w:bottom w:val="single" w:sz="4" w:space="0" w:color="000000"/>
              <w:right w:val="single" w:sz="4" w:space="0" w:color="000000"/>
            </w:tcBorders>
            <w:shd w:val="clear" w:color="auto" w:fill="auto"/>
            <w:vAlign w:val="center"/>
          </w:tcPr>
          <w:p w14:paraId="0F93C7C3" w14:textId="77777777" w:rsidR="00D33923" w:rsidRDefault="00D33923">
            <w:r>
              <w:rPr>
                <w:rFonts w:cs="Arial"/>
                <w:sz w:val="22"/>
                <w:szCs w:val="22"/>
                <w:lang w:val="en-GB"/>
              </w:rPr>
              <w:t>Target Number of subjects:</w:t>
            </w:r>
          </w:p>
        </w:tc>
      </w:tr>
      <w:tr w:rsidR="00D33923" w14:paraId="0BDD06E1" w14:textId="77777777">
        <w:trPr>
          <w:jc w:val="center"/>
        </w:trPr>
        <w:tc>
          <w:tcPr>
            <w:tcW w:w="1226" w:type="dxa"/>
            <w:tcBorders>
              <w:top w:val="single" w:sz="4" w:space="0" w:color="000000"/>
              <w:left w:val="single" w:sz="4" w:space="0" w:color="000000"/>
              <w:bottom w:val="single" w:sz="4" w:space="0" w:color="000000"/>
              <w:right w:val="single" w:sz="4" w:space="0" w:color="000000"/>
            </w:tcBorders>
            <w:shd w:val="clear" w:color="auto" w:fill="auto"/>
          </w:tcPr>
          <w:p w14:paraId="02591890" w14:textId="77777777" w:rsidR="00D33923" w:rsidRDefault="00D33923">
            <w:pPr>
              <w:spacing w:before="40"/>
            </w:pPr>
            <w:r>
              <w:rPr>
                <w:rFonts w:cs="Arial"/>
                <w:sz w:val="22"/>
                <w:szCs w:val="22"/>
                <w:lang w:val="en-GB"/>
              </w:rPr>
              <w:t>Number</w:t>
            </w:r>
          </w:p>
          <w:p w14:paraId="2F101093" w14:textId="77777777" w:rsidR="00D33923" w:rsidRDefault="00D33923">
            <w:pPr>
              <w:spacing w:before="40"/>
            </w:pPr>
            <w:r>
              <w:rPr>
                <w:rFonts w:cs="Arial"/>
                <w:sz w:val="22"/>
                <w:szCs w:val="22"/>
                <w:lang w:val="en-GB"/>
              </w:rPr>
              <w:t>Screened from logs (including failures)</w:t>
            </w:r>
          </w:p>
        </w:tc>
        <w:tc>
          <w:tcPr>
            <w:tcW w:w="1225" w:type="dxa"/>
            <w:gridSpan w:val="2"/>
            <w:tcBorders>
              <w:top w:val="single" w:sz="4" w:space="0" w:color="000000"/>
              <w:left w:val="single" w:sz="4" w:space="0" w:color="000000"/>
              <w:bottom w:val="single" w:sz="4" w:space="0" w:color="000000"/>
              <w:right w:val="single" w:sz="4" w:space="0" w:color="000000"/>
            </w:tcBorders>
            <w:shd w:val="clear" w:color="auto" w:fill="auto"/>
          </w:tcPr>
          <w:p w14:paraId="16589D17" w14:textId="77777777" w:rsidR="00D33923" w:rsidRDefault="00D33923">
            <w:pPr>
              <w:jc w:val="center"/>
            </w:pPr>
            <w:r>
              <w:rPr>
                <w:rFonts w:cs="Arial"/>
                <w:sz w:val="22"/>
                <w:szCs w:val="22"/>
                <w:lang w:val="en-GB"/>
              </w:rPr>
              <w:t>Number</w:t>
            </w:r>
          </w:p>
          <w:p w14:paraId="608F42FC" w14:textId="77777777" w:rsidR="00D33923" w:rsidRDefault="00D33923">
            <w:r>
              <w:rPr>
                <w:rFonts w:cs="Arial"/>
                <w:sz w:val="22"/>
                <w:szCs w:val="22"/>
                <w:lang w:val="en-GB"/>
              </w:rPr>
              <w:t>Screened failure</w:t>
            </w:r>
          </w:p>
        </w:tc>
        <w:tc>
          <w:tcPr>
            <w:tcW w:w="1214" w:type="dxa"/>
            <w:gridSpan w:val="2"/>
            <w:tcBorders>
              <w:top w:val="single" w:sz="4" w:space="0" w:color="000000"/>
              <w:left w:val="single" w:sz="4" w:space="0" w:color="000000"/>
              <w:bottom w:val="single" w:sz="4" w:space="0" w:color="000000"/>
              <w:right w:val="single" w:sz="4" w:space="0" w:color="000000"/>
            </w:tcBorders>
            <w:shd w:val="clear" w:color="auto" w:fill="auto"/>
          </w:tcPr>
          <w:p w14:paraId="7309B042" w14:textId="77777777" w:rsidR="00D33923" w:rsidRDefault="00D33923">
            <w:r>
              <w:rPr>
                <w:rFonts w:cs="Arial"/>
                <w:sz w:val="22"/>
                <w:szCs w:val="22"/>
                <w:lang w:val="en-GB"/>
              </w:rPr>
              <w:t>Number Enrolled</w:t>
            </w:r>
          </w:p>
        </w:tc>
        <w:tc>
          <w:tcPr>
            <w:tcW w:w="1215" w:type="dxa"/>
            <w:gridSpan w:val="2"/>
            <w:tcBorders>
              <w:top w:val="single" w:sz="4" w:space="0" w:color="000000"/>
              <w:left w:val="single" w:sz="4" w:space="0" w:color="000000"/>
              <w:bottom w:val="single" w:sz="4" w:space="0" w:color="000000"/>
              <w:right w:val="single" w:sz="4" w:space="0" w:color="000000"/>
            </w:tcBorders>
            <w:shd w:val="clear" w:color="auto" w:fill="auto"/>
          </w:tcPr>
          <w:p w14:paraId="55BBD7B3" w14:textId="77777777" w:rsidR="00D33923" w:rsidRDefault="00D33923">
            <w:r>
              <w:rPr>
                <w:rFonts w:cs="Arial"/>
                <w:sz w:val="22"/>
                <w:szCs w:val="22"/>
                <w:lang w:val="en-GB"/>
              </w:rPr>
              <w:t>Number Ongoing</w:t>
            </w:r>
          </w:p>
        </w:tc>
        <w:tc>
          <w:tcPr>
            <w:tcW w:w="1281" w:type="dxa"/>
            <w:tcBorders>
              <w:top w:val="single" w:sz="4" w:space="0" w:color="000000"/>
              <w:left w:val="single" w:sz="4" w:space="0" w:color="000000"/>
              <w:bottom w:val="single" w:sz="4" w:space="0" w:color="000000"/>
              <w:right w:val="single" w:sz="4" w:space="0" w:color="000000"/>
            </w:tcBorders>
            <w:shd w:val="clear" w:color="auto" w:fill="auto"/>
          </w:tcPr>
          <w:p w14:paraId="224ED475" w14:textId="77777777" w:rsidR="00D33923" w:rsidRDefault="00D33923">
            <w:r>
              <w:rPr>
                <w:rFonts w:cs="Arial"/>
                <w:sz w:val="22"/>
                <w:szCs w:val="22"/>
                <w:lang w:val="en-GB"/>
              </w:rPr>
              <w:t>Number Completed</w:t>
            </w:r>
          </w:p>
        </w:tc>
        <w:tc>
          <w:tcPr>
            <w:tcW w:w="3478" w:type="dxa"/>
            <w:gridSpan w:val="2"/>
            <w:tcBorders>
              <w:top w:val="single" w:sz="4" w:space="0" w:color="000000"/>
              <w:left w:val="single" w:sz="4" w:space="0" w:color="000000"/>
              <w:bottom w:val="single" w:sz="4" w:space="0" w:color="000000"/>
              <w:right w:val="single" w:sz="4" w:space="0" w:color="000000"/>
            </w:tcBorders>
            <w:shd w:val="clear" w:color="auto" w:fill="auto"/>
          </w:tcPr>
          <w:p w14:paraId="45394B98" w14:textId="77777777" w:rsidR="00D33923" w:rsidRDefault="00D33923">
            <w:pPr>
              <w:jc w:val="center"/>
            </w:pPr>
            <w:r>
              <w:rPr>
                <w:rFonts w:cs="Arial"/>
                <w:sz w:val="22"/>
                <w:szCs w:val="22"/>
                <w:lang w:val="en-GB"/>
              </w:rPr>
              <w:t>Number withdrawn</w:t>
            </w:r>
          </w:p>
          <w:p w14:paraId="4215DDCF" w14:textId="77777777" w:rsidR="00D33923" w:rsidRDefault="00D33923">
            <w:pPr>
              <w:rPr>
                <w:rFonts w:cs="Arial"/>
                <w:sz w:val="22"/>
                <w:szCs w:val="22"/>
                <w:lang w:val="en-GB"/>
              </w:rPr>
            </w:pPr>
          </w:p>
          <w:p w14:paraId="5BEB3500" w14:textId="77777777" w:rsidR="00D33923" w:rsidRDefault="00D33923">
            <w:pPr>
              <w:rPr>
                <w:rFonts w:cs="Arial"/>
                <w:sz w:val="22"/>
                <w:szCs w:val="22"/>
                <w:lang w:val="en-GB"/>
              </w:rPr>
            </w:pPr>
          </w:p>
          <w:p w14:paraId="695D22EE" w14:textId="77777777" w:rsidR="00D33923" w:rsidRDefault="00D33923">
            <w:r>
              <w:rPr>
                <w:sz w:val="22"/>
                <w:szCs w:val="22"/>
                <w:lang w:val="en-GB"/>
              </w:rPr>
              <w:t xml:space="preserve">            </w:t>
            </w:r>
            <w:r>
              <w:rPr>
                <w:rFonts w:cs="Arial"/>
                <w:sz w:val="22"/>
                <w:szCs w:val="22"/>
                <w:lang w:val="en-GB"/>
              </w:rPr>
              <w:t>AE                     Other</w:t>
            </w:r>
          </w:p>
          <w:p w14:paraId="3511EDD0" w14:textId="77777777" w:rsidR="00D33923" w:rsidRDefault="00D33923">
            <w:pPr>
              <w:rPr>
                <w:rFonts w:ascii="Calibri" w:hAnsi="Calibri" w:cs="Calibri"/>
                <w:sz w:val="22"/>
                <w:szCs w:val="22"/>
                <w:lang w:val="en-GB"/>
              </w:rPr>
            </w:pPr>
          </w:p>
        </w:tc>
      </w:tr>
      <w:tr w:rsidR="00D33923" w14:paraId="1E9EEEB0" w14:textId="77777777">
        <w:trPr>
          <w:trHeight w:val="510"/>
          <w:jc w:val="center"/>
        </w:trPr>
        <w:tc>
          <w:tcPr>
            <w:tcW w:w="1226" w:type="dxa"/>
            <w:tcBorders>
              <w:top w:val="single" w:sz="6" w:space="0" w:color="000000"/>
              <w:left w:val="single" w:sz="6" w:space="0" w:color="000000"/>
              <w:bottom w:val="single" w:sz="6" w:space="0" w:color="000000"/>
              <w:right w:val="single" w:sz="4" w:space="0" w:color="000000"/>
            </w:tcBorders>
            <w:shd w:val="clear" w:color="auto" w:fill="auto"/>
          </w:tcPr>
          <w:p w14:paraId="395D8FB3" w14:textId="77777777" w:rsidR="00D33923" w:rsidRDefault="00D33923">
            <w:r>
              <w:rPr>
                <w:sz w:val="22"/>
                <w:szCs w:val="22"/>
                <w:lang w:val="en-GB"/>
              </w:rPr>
              <w:t>13</w:t>
            </w:r>
          </w:p>
        </w:tc>
        <w:tc>
          <w:tcPr>
            <w:tcW w:w="1225" w:type="dxa"/>
            <w:gridSpan w:val="2"/>
            <w:tcBorders>
              <w:top w:val="single" w:sz="6" w:space="0" w:color="000000"/>
              <w:left w:val="single" w:sz="6" w:space="0" w:color="000000"/>
              <w:bottom w:val="single" w:sz="6" w:space="0" w:color="000000"/>
              <w:right w:val="single" w:sz="4" w:space="0" w:color="000000"/>
            </w:tcBorders>
            <w:shd w:val="clear" w:color="auto" w:fill="auto"/>
          </w:tcPr>
          <w:p w14:paraId="555E9513" w14:textId="77777777" w:rsidR="00D33923" w:rsidRDefault="00D33923">
            <w:r>
              <w:rPr>
                <w:sz w:val="22"/>
                <w:szCs w:val="22"/>
                <w:lang w:val="en-GB"/>
              </w:rPr>
              <w:t>1</w:t>
            </w:r>
          </w:p>
        </w:tc>
        <w:tc>
          <w:tcPr>
            <w:tcW w:w="1214" w:type="dxa"/>
            <w:gridSpan w:val="2"/>
            <w:tcBorders>
              <w:top w:val="single" w:sz="6" w:space="0" w:color="000000"/>
              <w:left w:val="single" w:sz="6" w:space="0" w:color="000000"/>
              <w:bottom w:val="single" w:sz="6" w:space="0" w:color="000000"/>
              <w:right w:val="single" w:sz="4" w:space="0" w:color="000000"/>
            </w:tcBorders>
            <w:shd w:val="clear" w:color="auto" w:fill="auto"/>
          </w:tcPr>
          <w:p w14:paraId="2889EBF2" w14:textId="77777777" w:rsidR="00D33923" w:rsidRDefault="00D33923">
            <w:r>
              <w:rPr>
                <w:sz w:val="22"/>
                <w:szCs w:val="22"/>
                <w:lang w:val="en-GB"/>
              </w:rPr>
              <w:t>12</w:t>
            </w:r>
          </w:p>
        </w:tc>
        <w:tc>
          <w:tcPr>
            <w:tcW w:w="1215" w:type="dxa"/>
            <w:gridSpan w:val="2"/>
            <w:tcBorders>
              <w:top w:val="single" w:sz="6" w:space="0" w:color="000000"/>
              <w:left w:val="single" w:sz="6" w:space="0" w:color="000000"/>
              <w:bottom w:val="single" w:sz="6" w:space="0" w:color="000000"/>
              <w:right w:val="single" w:sz="4" w:space="0" w:color="000000"/>
            </w:tcBorders>
            <w:shd w:val="clear" w:color="auto" w:fill="auto"/>
          </w:tcPr>
          <w:p w14:paraId="4E2D67EC" w14:textId="77777777" w:rsidR="00D33923" w:rsidRDefault="00D33923">
            <w:r>
              <w:rPr>
                <w:sz w:val="22"/>
                <w:szCs w:val="22"/>
                <w:lang w:val="en-GB"/>
              </w:rPr>
              <w:t>11</w:t>
            </w:r>
          </w:p>
        </w:tc>
        <w:tc>
          <w:tcPr>
            <w:tcW w:w="1281" w:type="dxa"/>
            <w:tcBorders>
              <w:top w:val="single" w:sz="6" w:space="0" w:color="000000"/>
              <w:left w:val="single" w:sz="6" w:space="0" w:color="000000"/>
              <w:bottom w:val="single" w:sz="6" w:space="0" w:color="000000"/>
              <w:right w:val="single" w:sz="4" w:space="0" w:color="000000"/>
            </w:tcBorders>
            <w:shd w:val="clear" w:color="auto" w:fill="auto"/>
          </w:tcPr>
          <w:p w14:paraId="3EF8ADBD" w14:textId="77777777" w:rsidR="00D33923" w:rsidRDefault="00D33923">
            <w:r>
              <w:rPr>
                <w:sz w:val="22"/>
                <w:szCs w:val="22"/>
                <w:lang w:val="en-GB"/>
              </w:rPr>
              <w:t>0</w:t>
            </w:r>
          </w:p>
        </w:tc>
        <w:tc>
          <w:tcPr>
            <w:tcW w:w="1774" w:type="dxa"/>
            <w:tcBorders>
              <w:top w:val="single" w:sz="6" w:space="0" w:color="000000"/>
              <w:left w:val="single" w:sz="6" w:space="0" w:color="000000"/>
              <w:bottom w:val="single" w:sz="6" w:space="0" w:color="000000"/>
              <w:right w:val="single" w:sz="4" w:space="0" w:color="000000"/>
            </w:tcBorders>
            <w:shd w:val="clear" w:color="auto" w:fill="auto"/>
          </w:tcPr>
          <w:p w14:paraId="652DFFCD" w14:textId="77777777" w:rsidR="00D33923" w:rsidRDefault="00D33923">
            <w:r>
              <w:rPr>
                <w:color w:val="000000"/>
                <w:sz w:val="22"/>
                <w:szCs w:val="22"/>
                <w:lang w:val="en-GB"/>
              </w:rPr>
              <w:t xml:space="preserve">1 </w:t>
            </w:r>
          </w:p>
        </w:tc>
        <w:tc>
          <w:tcPr>
            <w:tcW w:w="1704" w:type="dxa"/>
            <w:tcBorders>
              <w:top w:val="single" w:sz="6" w:space="0" w:color="000000"/>
              <w:left w:val="single" w:sz="6" w:space="0" w:color="000000"/>
              <w:bottom w:val="single" w:sz="6" w:space="0" w:color="000000"/>
              <w:right w:val="single" w:sz="4" w:space="0" w:color="000000"/>
            </w:tcBorders>
            <w:shd w:val="clear" w:color="auto" w:fill="auto"/>
          </w:tcPr>
          <w:p w14:paraId="30BB5B00" w14:textId="77777777" w:rsidR="00D33923" w:rsidRDefault="00D33923">
            <w:pPr>
              <w:snapToGrid w:val="0"/>
              <w:rPr>
                <w:color w:val="FF0000"/>
                <w:sz w:val="22"/>
                <w:szCs w:val="22"/>
                <w:lang w:val="en-GB"/>
              </w:rPr>
            </w:pPr>
          </w:p>
        </w:tc>
      </w:tr>
    </w:tbl>
    <w:p w14:paraId="523787B0" w14:textId="77777777" w:rsidR="00D33923" w:rsidRDefault="00D33923">
      <w:pPr>
        <w:rPr>
          <w:vanish/>
        </w:rPr>
      </w:pPr>
    </w:p>
    <w:tbl>
      <w:tblPr>
        <w:tblW w:w="0" w:type="auto"/>
        <w:jc w:val="center"/>
        <w:tblLayout w:type="fixed"/>
        <w:tblLook w:val="0000" w:firstRow="0" w:lastRow="0" w:firstColumn="0" w:lastColumn="0" w:noHBand="0" w:noVBand="0"/>
      </w:tblPr>
      <w:tblGrid>
        <w:gridCol w:w="3444"/>
        <w:gridCol w:w="2066"/>
        <w:gridCol w:w="2064"/>
        <w:gridCol w:w="2065"/>
      </w:tblGrid>
      <w:tr w:rsidR="00D33923" w14:paraId="128C014B" w14:textId="77777777">
        <w:trPr>
          <w:trHeight w:val="255"/>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375D5C28" w14:textId="77777777" w:rsidR="00D33923" w:rsidRDefault="00D33923">
            <w:r>
              <w:rPr>
                <w:rFonts w:cs="Arial"/>
                <w:sz w:val="22"/>
                <w:szCs w:val="22"/>
                <w:lang w:val="en-GB"/>
              </w:rPr>
              <w:t>Is the recruitment rate satisfactory?</w:t>
            </w:r>
          </w:p>
        </w:tc>
        <w:tc>
          <w:tcPr>
            <w:tcW w:w="2066" w:type="dxa"/>
            <w:tcBorders>
              <w:top w:val="single" w:sz="4" w:space="0" w:color="000000"/>
              <w:left w:val="single" w:sz="4" w:space="0" w:color="000000"/>
              <w:bottom w:val="single" w:sz="4" w:space="0" w:color="000000"/>
              <w:right w:val="single" w:sz="4" w:space="0" w:color="000000"/>
            </w:tcBorders>
            <w:shd w:val="clear" w:color="auto" w:fill="F2F2F2"/>
          </w:tcPr>
          <w:p w14:paraId="13A52F9E" w14:textId="77777777" w:rsidR="00D33923" w:rsidRDefault="00D33923">
            <w:pPr>
              <w:jc w:val="center"/>
            </w:pPr>
            <w:r>
              <w:rPr>
                <w:rFonts w:cs="Arial"/>
                <w:sz w:val="22"/>
                <w:szCs w:val="22"/>
                <w:lang w:val="en-GB"/>
              </w:rPr>
              <w:t>Yes</w:t>
            </w:r>
          </w:p>
        </w:tc>
        <w:tc>
          <w:tcPr>
            <w:tcW w:w="2064" w:type="dxa"/>
            <w:tcBorders>
              <w:top w:val="single" w:sz="4" w:space="0" w:color="000000"/>
              <w:left w:val="single" w:sz="4" w:space="0" w:color="000000"/>
              <w:bottom w:val="single" w:sz="4" w:space="0" w:color="000000"/>
              <w:right w:val="single" w:sz="4" w:space="0" w:color="000000"/>
            </w:tcBorders>
            <w:shd w:val="clear" w:color="auto" w:fill="F2F2F2"/>
          </w:tcPr>
          <w:p w14:paraId="43208602" w14:textId="77777777" w:rsidR="00D33923" w:rsidRDefault="00D33923">
            <w:pPr>
              <w:jc w:val="center"/>
            </w:pPr>
            <w:r>
              <w:rPr>
                <w:rFonts w:cs="Arial"/>
                <w:sz w:val="22"/>
                <w:szCs w:val="22"/>
                <w:lang w:val="en-GB"/>
              </w:rPr>
              <w:t>No</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51C1CAC0" w14:textId="77777777" w:rsidR="00D33923" w:rsidRDefault="00D33923">
            <w:pPr>
              <w:jc w:val="center"/>
            </w:pPr>
            <w:r>
              <w:rPr>
                <w:rFonts w:cs="Arial"/>
                <w:sz w:val="22"/>
                <w:szCs w:val="22"/>
                <w:lang w:val="en-GB"/>
              </w:rPr>
              <w:t>NA</w:t>
            </w:r>
          </w:p>
        </w:tc>
      </w:tr>
      <w:tr w:rsidR="00D33923" w14:paraId="242D462D" w14:textId="77777777">
        <w:trPr>
          <w:trHeight w:val="255"/>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auto"/>
          </w:tcPr>
          <w:p w14:paraId="201A500C" w14:textId="77777777" w:rsidR="00D33923" w:rsidRDefault="00D33923">
            <w:pPr>
              <w:snapToGrid w:val="0"/>
              <w:rPr>
                <w:rFonts w:cs="Arial"/>
                <w:sz w:val="22"/>
                <w:szCs w:val="22"/>
                <w:lang w:val="en-GB"/>
              </w:rPr>
            </w:pPr>
          </w:p>
        </w:tc>
        <w:bookmarkStart w:id="0" w:name="__Fieldmark__271_543564686"/>
        <w:tc>
          <w:tcPr>
            <w:tcW w:w="20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7D9FDF"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0"/>
          </w:p>
        </w:tc>
        <w:bookmarkStart w:id="1" w:name="__Fieldmark__273_543564686"/>
        <w:tc>
          <w:tcPr>
            <w:tcW w:w="20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6AFABC"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ins w:id="2" w:author="Lisa Ciuffarin" w:date="2022-06-21T15:17:00Z">
              <w:r>
                <w:fldChar w:fldCharType="end"/>
              </w:r>
            </w:ins>
            <w:bookmarkEnd w:id="1"/>
          </w:p>
        </w:tc>
        <w:bookmarkStart w:id="3" w:name="__Fieldmark__274_543564686"/>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21FE80"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3"/>
          </w:p>
        </w:tc>
      </w:tr>
      <w:tr w:rsidR="00D33923" w14:paraId="2E7A9533" w14:textId="77777777">
        <w:trPr>
          <w:trHeight w:val="620"/>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77E9DF5F" w14:textId="77777777" w:rsidR="00D33923" w:rsidRDefault="00D33923">
            <w:r>
              <w:rPr>
                <w:rFonts w:cs="Arial"/>
                <w:sz w:val="22"/>
                <w:szCs w:val="22"/>
                <w:lang w:val="en-GB"/>
              </w:rPr>
              <w:t xml:space="preserve">Comments </w:t>
            </w:r>
          </w:p>
        </w:tc>
        <w:tc>
          <w:tcPr>
            <w:tcW w:w="6195" w:type="dxa"/>
            <w:gridSpan w:val="3"/>
            <w:tcBorders>
              <w:top w:val="single" w:sz="4" w:space="0" w:color="000000"/>
              <w:left w:val="single" w:sz="4" w:space="0" w:color="000000"/>
              <w:bottom w:val="single" w:sz="4" w:space="0" w:color="000000"/>
              <w:right w:val="single" w:sz="4" w:space="0" w:color="000000"/>
            </w:tcBorders>
            <w:shd w:val="clear" w:color="auto" w:fill="FFFFFF"/>
          </w:tcPr>
          <w:p w14:paraId="622B3419" w14:textId="77777777" w:rsidR="00D33923" w:rsidRDefault="00D33923">
            <w:del w:id="4" w:author="Lisa Ciuffarin" w:date="2022-06-21T17:18:00Z">
              <w:r>
                <w:rPr>
                  <w:rFonts w:cs="Arial"/>
                  <w:sz w:val="22"/>
                  <w:szCs w:val="22"/>
                  <w:lang w:val="en-GB"/>
                </w:rPr>
                <w:delText>In general yes,</w:delText>
              </w:r>
            </w:del>
            <w:ins w:id="5" w:author="Lisa Ciuffarin" w:date="2022-06-21T17:18:00Z">
              <w:r>
                <w:rPr>
                  <w:rFonts w:cs="Arial"/>
                  <w:sz w:val="22"/>
                  <w:szCs w:val="22"/>
                  <w:lang w:val="en-GB"/>
                </w:rPr>
                <w:t xml:space="preserve">The enrolment is slightly below </w:t>
              </w:r>
            </w:ins>
            <w:ins w:id="6" w:author="Lisa Ciuffarin" w:date="2022-06-21T17:19:00Z">
              <w:r>
                <w:rPr>
                  <w:rFonts w:cs="Arial"/>
                  <w:sz w:val="22"/>
                  <w:szCs w:val="22"/>
                  <w:lang w:val="en-GB"/>
                </w:rPr>
                <w:t>the expectations infact the planned patients agreed with the PI are 2 patients per months, whereas here we have 1,3 patients per month</w:t>
              </w:r>
            </w:ins>
            <w:ins w:id="7" w:author="Lisa Ciuffarin" w:date="2022-06-21T17:18:00Z">
              <w:r>
                <w:rPr>
                  <w:rFonts w:cs="Arial"/>
                  <w:sz w:val="22"/>
                  <w:szCs w:val="22"/>
                  <w:lang w:val="en-GB"/>
                </w:rPr>
                <w:t xml:space="preserve"> </w:t>
              </w:r>
            </w:ins>
            <w:del w:id="8" w:author="Lisa Ciuffarin" w:date="2022-06-21T17:18:00Z">
              <w:r>
                <w:rPr>
                  <w:rFonts w:cs="Arial"/>
                  <w:sz w:val="22"/>
                  <w:szCs w:val="22"/>
                  <w:lang w:val="en-GB"/>
                </w:rPr>
                <w:delText xml:space="preserve"> however,</w:delText>
              </w:r>
            </w:del>
            <w:del w:id="9" w:author="Lisa Ciuffarin" w:date="2022-06-21T17:19:00Z">
              <w:r>
                <w:rPr>
                  <w:rFonts w:cs="Arial"/>
                  <w:sz w:val="22"/>
                  <w:szCs w:val="22"/>
                  <w:lang w:val="en-GB"/>
                </w:rPr>
                <w:delText xml:space="preserve"> as per previous expectations the site should enrol more subjects till now. </w:delText>
              </w:r>
            </w:del>
            <w:r>
              <w:rPr>
                <w:rFonts w:cs="Arial"/>
                <w:sz w:val="22"/>
                <w:szCs w:val="22"/>
                <w:lang w:val="en-GB"/>
              </w:rPr>
              <w:t>The site staff is looking for potential eligible subjects.</w:t>
            </w:r>
          </w:p>
        </w:tc>
      </w:tr>
    </w:tbl>
    <w:p w14:paraId="2FBA9182" w14:textId="77777777" w:rsidR="00D33923" w:rsidRDefault="00D33923">
      <w:pPr>
        <w:rPr>
          <w:rFonts w:cs="Arial"/>
          <w:sz w:val="22"/>
          <w:szCs w:val="22"/>
          <w:lang w:val="en-GB"/>
        </w:rPr>
      </w:pPr>
    </w:p>
    <w:tbl>
      <w:tblPr>
        <w:tblW w:w="0" w:type="auto"/>
        <w:jc w:val="center"/>
        <w:tblLayout w:type="fixed"/>
        <w:tblLook w:val="0000" w:firstRow="0" w:lastRow="0" w:firstColumn="0" w:lastColumn="0" w:noHBand="0" w:noVBand="0"/>
      </w:tblPr>
      <w:tblGrid>
        <w:gridCol w:w="3452"/>
        <w:gridCol w:w="2064"/>
        <w:gridCol w:w="2061"/>
        <w:gridCol w:w="2062"/>
      </w:tblGrid>
      <w:tr w:rsidR="00D33923" w14:paraId="23438DE8" w14:textId="77777777">
        <w:trPr>
          <w:trHeight w:val="340"/>
          <w:jc w:val="center"/>
        </w:trPr>
        <w:tc>
          <w:tcPr>
            <w:tcW w:w="9639" w:type="dxa"/>
            <w:gridSpan w:val="4"/>
            <w:tcBorders>
              <w:top w:val="single" w:sz="4" w:space="0" w:color="000000"/>
              <w:left w:val="single" w:sz="4" w:space="0" w:color="000000"/>
              <w:bottom w:val="single" w:sz="4" w:space="0" w:color="000000"/>
              <w:right w:val="single" w:sz="4" w:space="0" w:color="000000"/>
            </w:tcBorders>
            <w:shd w:val="clear" w:color="auto" w:fill="C9C9C9"/>
            <w:vAlign w:val="center"/>
          </w:tcPr>
          <w:p w14:paraId="236CE2BF" w14:textId="77777777" w:rsidR="00D33923" w:rsidRDefault="00D33923">
            <w:pPr>
              <w:jc w:val="center"/>
            </w:pPr>
            <w:r>
              <w:rPr>
                <w:rFonts w:cs="Arial"/>
                <w:b/>
                <w:bCs/>
                <w:lang w:val="en-GB"/>
              </w:rPr>
              <w:t>2. Site Staff</w:t>
            </w:r>
          </w:p>
        </w:tc>
      </w:tr>
      <w:tr w:rsidR="00D33923" w14:paraId="36A61F46" w14:textId="77777777">
        <w:trPr>
          <w:trHeight w:val="255"/>
          <w:jc w:val="center"/>
        </w:trPr>
        <w:tc>
          <w:tcPr>
            <w:tcW w:w="345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71A7D2EC" w14:textId="77777777" w:rsidR="00D33923" w:rsidRDefault="00D33923">
            <w:bookmarkStart w:id="10" w:name="_Hlk525805478"/>
            <w:bookmarkEnd w:id="10"/>
            <w:r>
              <w:rPr>
                <w:rFonts w:cs="Arial"/>
                <w:sz w:val="22"/>
                <w:szCs w:val="22"/>
                <w:lang w:val="en-GB"/>
              </w:rPr>
              <w:t xml:space="preserve">Changes to SSDDL since previous visit (if “Yes”, please specify below)? </w:t>
            </w:r>
          </w:p>
        </w:tc>
        <w:tc>
          <w:tcPr>
            <w:tcW w:w="2064" w:type="dxa"/>
            <w:tcBorders>
              <w:top w:val="single" w:sz="4" w:space="0" w:color="000000"/>
              <w:left w:val="single" w:sz="4" w:space="0" w:color="000000"/>
              <w:bottom w:val="single" w:sz="4" w:space="0" w:color="000000"/>
              <w:right w:val="single" w:sz="4" w:space="0" w:color="000000"/>
            </w:tcBorders>
            <w:shd w:val="clear" w:color="auto" w:fill="F2F2F2"/>
          </w:tcPr>
          <w:p w14:paraId="4E53992D" w14:textId="77777777" w:rsidR="00D33923" w:rsidRDefault="00D33923">
            <w:pPr>
              <w:jc w:val="center"/>
            </w:pPr>
            <w:r>
              <w:rPr>
                <w:rFonts w:cs="Arial"/>
                <w:sz w:val="22"/>
                <w:szCs w:val="22"/>
                <w:lang w:val="en-GB"/>
              </w:rPr>
              <w:t>Yes</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78282D7C" w14:textId="77777777" w:rsidR="00D33923" w:rsidRDefault="00D33923">
            <w:pPr>
              <w:jc w:val="center"/>
            </w:pPr>
            <w:r>
              <w:rPr>
                <w:rFonts w:cs="Arial"/>
                <w:sz w:val="22"/>
                <w:szCs w:val="22"/>
                <w:lang w:val="en-GB"/>
              </w:rPr>
              <w:t>No</w:t>
            </w:r>
          </w:p>
        </w:tc>
        <w:tc>
          <w:tcPr>
            <w:tcW w:w="2062" w:type="dxa"/>
            <w:tcBorders>
              <w:top w:val="single" w:sz="4" w:space="0" w:color="000000"/>
              <w:left w:val="single" w:sz="4" w:space="0" w:color="000000"/>
              <w:bottom w:val="single" w:sz="4" w:space="0" w:color="000000"/>
              <w:right w:val="single" w:sz="4" w:space="0" w:color="000000"/>
            </w:tcBorders>
            <w:shd w:val="clear" w:color="auto" w:fill="F2F2F2"/>
          </w:tcPr>
          <w:p w14:paraId="3865DB98" w14:textId="77777777" w:rsidR="00D33923" w:rsidRDefault="00D33923">
            <w:pPr>
              <w:jc w:val="center"/>
            </w:pPr>
            <w:r>
              <w:rPr>
                <w:rFonts w:cs="Arial"/>
                <w:sz w:val="22"/>
                <w:szCs w:val="22"/>
                <w:lang w:val="en-GB"/>
              </w:rPr>
              <w:t>NA</w:t>
            </w:r>
          </w:p>
        </w:tc>
      </w:tr>
      <w:tr w:rsidR="00D33923" w14:paraId="2038EBDA" w14:textId="77777777">
        <w:trPr>
          <w:trHeight w:val="255"/>
          <w:jc w:val="center"/>
        </w:trPr>
        <w:tc>
          <w:tcPr>
            <w:tcW w:w="3452" w:type="dxa"/>
            <w:vMerge/>
            <w:tcBorders>
              <w:top w:val="single" w:sz="4" w:space="0" w:color="000000"/>
              <w:left w:val="single" w:sz="4" w:space="0" w:color="000000"/>
              <w:bottom w:val="single" w:sz="4" w:space="0" w:color="000000"/>
              <w:right w:val="single" w:sz="4" w:space="0" w:color="000000"/>
            </w:tcBorders>
            <w:shd w:val="clear" w:color="auto" w:fill="auto"/>
          </w:tcPr>
          <w:p w14:paraId="1E0A9E18" w14:textId="77777777" w:rsidR="00D33923" w:rsidRDefault="00D33923">
            <w:pPr>
              <w:snapToGrid w:val="0"/>
              <w:rPr>
                <w:rFonts w:cs="Arial"/>
                <w:sz w:val="22"/>
                <w:szCs w:val="22"/>
                <w:lang w:val="en-GB"/>
              </w:rPr>
            </w:pPr>
          </w:p>
        </w:tc>
        <w:bookmarkStart w:id="11" w:name="__Fieldmark__275_543564686"/>
        <w:tc>
          <w:tcPr>
            <w:tcW w:w="20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5FB425"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11"/>
          </w:p>
        </w:tc>
        <w:bookmarkStart w:id="12" w:name="__Fieldmark__276_543564686"/>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8EB67A"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12"/>
          </w:p>
        </w:tc>
        <w:bookmarkStart w:id="13" w:name="__Fieldmark__277_543564686"/>
        <w:tc>
          <w:tcPr>
            <w:tcW w:w="20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FB214A"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13"/>
          </w:p>
        </w:tc>
      </w:tr>
      <w:tr w:rsidR="00D33923" w14:paraId="3A099325" w14:textId="77777777">
        <w:trPr>
          <w:trHeight w:val="620"/>
          <w:jc w:val="center"/>
        </w:trPr>
        <w:tc>
          <w:tcPr>
            <w:tcW w:w="3452" w:type="dxa"/>
            <w:tcBorders>
              <w:top w:val="single" w:sz="4" w:space="0" w:color="000000"/>
              <w:left w:val="single" w:sz="4" w:space="0" w:color="000000"/>
              <w:bottom w:val="single" w:sz="4" w:space="0" w:color="000000"/>
              <w:right w:val="single" w:sz="4" w:space="0" w:color="000000"/>
            </w:tcBorders>
            <w:shd w:val="clear" w:color="auto" w:fill="F2F2F2"/>
          </w:tcPr>
          <w:p w14:paraId="42BCC71D" w14:textId="77777777" w:rsidR="00D33923" w:rsidRDefault="00D33923">
            <w:bookmarkStart w:id="14" w:name="_Hlk54192785"/>
            <w:bookmarkEnd w:id="14"/>
            <w:r>
              <w:rPr>
                <w:rFonts w:cs="Arial"/>
                <w:sz w:val="22"/>
                <w:szCs w:val="22"/>
                <w:lang w:val="en-GB"/>
              </w:rPr>
              <w:t xml:space="preserve">Comments </w:t>
            </w:r>
          </w:p>
        </w:tc>
        <w:tc>
          <w:tcPr>
            <w:tcW w:w="6187" w:type="dxa"/>
            <w:gridSpan w:val="3"/>
            <w:tcBorders>
              <w:top w:val="single" w:sz="4" w:space="0" w:color="000000"/>
              <w:left w:val="single" w:sz="4" w:space="0" w:color="000000"/>
              <w:bottom w:val="single" w:sz="4" w:space="0" w:color="000000"/>
              <w:right w:val="single" w:sz="4" w:space="0" w:color="000000"/>
            </w:tcBorders>
            <w:shd w:val="clear" w:color="auto" w:fill="FFFFFF"/>
          </w:tcPr>
          <w:p w14:paraId="5F2F70DC" w14:textId="77777777" w:rsidR="00D33923" w:rsidRDefault="00D33923">
            <w:r>
              <w:rPr>
                <w:rFonts w:cs="Arial"/>
                <w:sz w:val="22"/>
                <w:szCs w:val="22"/>
                <w:lang w:val="en-GB"/>
              </w:rPr>
              <w:t>There were no changes in site staff since the previous visit.</w:t>
            </w:r>
          </w:p>
        </w:tc>
      </w:tr>
      <w:tr w:rsidR="00D33923" w14:paraId="65AAECE6" w14:textId="77777777">
        <w:trPr>
          <w:trHeight w:val="255"/>
          <w:jc w:val="center"/>
        </w:trPr>
        <w:tc>
          <w:tcPr>
            <w:tcW w:w="345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1C5EC983" w14:textId="77777777" w:rsidR="00D33923" w:rsidRDefault="00D33923">
            <w:bookmarkStart w:id="15" w:name="_Hlk54192797"/>
            <w:bookmarkEnd w:id="15"/>
            <w:r>
              <w:rPr>
                <w:rFonts w:cs="Arial"/>
                <w:sz w:val="22"/>
                <w:szCs w:val="22"/>
                <w:lang w:val="en-GB"/>
              </w:rPr>
              <w:t xml:space="preserve">Has the assignment of all study personnel remained consistent and the Responsibilities /Signature Log been maintained? </w:t>
            </w:r>
          </w:p>
        </w:tc>
        <w:tc>
          <w:tcPr>
            <w:tcW w:w="2064" w:type="dxa"/>
            <w:tcBorders>
              <w:top w:val="single" w:sz="4" w:space="0" w:color="000000"/>
              <w:left w:val="single" w:sz="4" w:space="0" w:color="000000"/>
              <w:bottom w:val="single" w:sz="4" w:space="0" w:color="000000"/>
              <w:right w:val="single" w:sz="4" w:space="0" w:color="000000"/>
            </w:tcBorders>
            <w:shd w:val="clear" w:color="auto" w:fill="F2F2F2"/>
          </w:tcPr>
          <w:p w14:paraId="7B655C9C" w14:textId="77777777" w:rsidR="00D33923" w:rsidRDefault="00D33923">
            <w:pPr>
              <w:jc w:val="center"/>
            </w:pPr>
            <w:r>
              <w:rPr>
                <w:rFonts w:cs="Arial"/>
                <w:sz w:val="22"/>
                <w:szCs w:val="22"/>
                <w:lang w:val="en-GB"/>
              </w:rPr>
              <w:t>Yes</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7A9ECB73" w14:textId="77777777" w:rsidR="00D33923" w:rsidRDefault="00D33923">
            <w:pPr>
              <w:jc w:val="center"/>
            </w:pPr>
            <w:r>
              <w:rPr>
                <w:rFonts w:cs="Arial"/>
                <w:sz w:val="22"/>
                <w:szCs w:val="22"/>
                <w:lang w:val="en-GB"/>
              </w:rPr>
              <w:t>No</w:t>
            </w:r>
          </w:p>
        </w:tc>
        <w:tc>
          <w:tcPr>
            <w:tcW w:w="2062" w:type="dxa"/>
            <w:tcBorders>
              <w:top w:val="single" w:sz="4" w:space="0" w:color="000000"/>
              <w:left w:val="single" w:sz="4" w:space="0" w:color="000000"/>
              <w:bottom w:val="single" w:sz="4" w:space="0" w:color="000000"/>
              <w:right w:val="single" w:sz="4" w:space="0" w:color="000000"/>
            </w:tcBorders>
            <w:shd w:val="clear" w:color="auto" w:fill="F2F2F2"/>
          </w:tcPr>
          <w:p w14:paraId="38EFE181" w14:textId="77777777" w:rsidR="00D33923" w:rsidRDefault="00D33923">
            <w:pPr>
              <w:jc w:val="center"/>
            </w:pPr>
            <w:r>
              <w:rPr>
                <w:rFonts w:cs="Arial"/>
                <w:sz w:val="22"/>
                <w:szCs w:val="22"/>
                <w:lang w:val="en-GB"/>
              </w:rPr>
              <w:t>NA</w:t>
            </w:r>
          </w:p>
        </w:tc>
      </w:tr>
      <w:tr w:rsidR="00D33923" w14:paraId="706C8925" w14:textId="77777777">
        <w:trPr>
          <w:trHeight w:val="728"/>
          <w:jc w:val="center"/>
        </w:trPr>
        <w:tc>
          <w:tcPr>
            <w:tcW w:w="3452" w:type="dxa"/>
            <w:vMerge/>
            <w:tcBorders>
              <w:top w:val="single" w:sz="4" w:space="0" w:color="000000"/>
              <w:left w:val="single" w:sz="4" w:space="0" w:color="000000"/>
              <w:bottom w:val="single" w:sz="4" w:space="0" w:color="000000"/>
              <w:right w:val="single" w:sz="4" w:space="0" w:color="000000"/>
            </w:tcBorders>
            <w:shd w:val="clear" w:color="auto" w:fill="auto"/>
          </w:tcPr>
          <w:p w14:paraId="694F27FE" w14:textId="77777777" w:rsidR="00D33923" w:rsidRDefault="00D33923">
            <w:pPr>
              <w:snapToGrid w:val="0"/>
              <w:rPr>
                <w:rFonts w:cs="Arial"/>
                <w:sz w:val="22"/>
                <w:szCs w:val="22"/>
                <w:lang w:val="en-GB"/>
              </w:rPr>
            </w:pPr>
          </w:p>
        </w:tc>
        <w:bookmarkStart w:id="16" w:name="__Fieldmark__278_543564686"/>
        <w:tc>
          <w:tcPr>
            <w:tcW w:w="20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BE1F74"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16"/>
          </w:p>
        </w:tc>
        <w:bookmarkStart w:id="17" w:name="__Fieldmark__279_543564686"/>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C9795C"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17"/>
          </w:p>
        </w:tc>
        <w:bookmarkStart w:id="18" w:name="__Fieldmark__280_543564686"/>
        <w:tc>
          <w:tcPr>
            <w:tcW w:w="20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419E8F"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18"/>
          </w:p>
        </w:tc>
      </w:tr>
      <w:tr w:rsidR="00D33923" w14:paraId="5AF6046E" w14:textId="77777777">
        <w:trPr>
          <w:trHeight w:val="620"/>
          <w:jc w:val="center"/>
        </w:trPr>
        <w:tc>
          <w:tcPr>
            <w:tcW w:w="3452" w:type="dxa"/>
            <w:tcBorders>
              <w:top w:val="single" w:sz="4" w:space="0" w:color="000000"/>
              <w:left w:val="single" w:sz="4" w:space="0" w:color="000000"/>
              <w:bottom w:val="single" w:sz="4" w:space="0" w:color="000000"/>
              <w:right w:val="single" w:sz="4" w:space="0" w:color="000000"/>
            </w:tcBorders>
            <w:shd w:val="clear" w:color="auto" w:fill="F2F2F2"/>
          </w:tcPr>
          <w:p w14:paraId="0ED64F4D" w14:textId="77777777" w:rsidR="00D33923" w:rsidRDefault="00D33923">
            <w:r>
              <w:rPr>
                <w:rFonts w:cs="Arial"/>
                <w:sz w:val="22"/>
                <w:szCs w:val="22"/>
                <w:lang w:val="en-GB"/>
              </w:rPr>
              <w:t>Comments</w:t>
            </w:r>
          </w:p>
        </w:tc>
        <w:tc>
          <w:tcPr>
            <w:tcW w:w="6187" w:type="dxa"/>
            <w:gridSpan w:val="3"/>
            <w:tcBorders>
              <w:top w:val="single" w:sz="4" w:space="0" w:color="000000"/>
              <w:left w:val="single" w:sz="4" w:space="0" w:color="000000"/>
              <w:bottom w:val="single" w:sz="4" w:space="0" w:color="000000"/>
              <w:right w:val="single" w:sz="4" w:space="0" w:color="000000"/>
            </w:tcBorders>
            <w:shd w:val="clear" w:color="auto" w:fill="FFFFFF"/>
          </w:tcPr>
          <w:p w14:paraId="4EACEC67" w14:textId="77777777" w:rsidR="00D33923" w:rsidRDefault="00D33923">
            <w:pPr>
              <w:snapToGrid w:val="0"/>
              <w:rPr>
                <w:rFonts w:cs="Arial"/>
                <w:sz w:val="22"/>
                <w:szCs w:val="22"/>
                <w:lang w:val="en-GB"/>
              </w:rPr>
            </w:pPr>
          </w:p>
        </w:tc>
      </w:tr>
      <w:tr w:rsidR="00D33923" w14:paraId="77726B22" w14:textId="77777777">
        <w:trPr>
          <w:trHeight w:val="255"/>
          <w:jc w:val="center"/>
        </w:trPr>
        <w:tc>
          <w:tcPr>
            <w:tcW w:w="345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2B14E813" w14:textId="77777777" w:rsidR="00D33923" w:rsidRDefault="00D33923">
            <w:r>
              <w:rPr>
                <w:sz w:val="22"/>
                <w:szCs w:val="22"/>
                <w:lang w:val="en-GB"/>
              </w:rPr>
              <w:t>Are training logs completed and available at the site? (if “No”, please specify below)</w:t>
            </w:r>
          </w:p>
        </w:tc>
        <w:tc>
          <w:tcPr>
            <w:tcW w:w="2064" w:type="dxa"/>
            <w:tcBorders>
              <w:top w:val="single" w:sz="4" w:space="0" w:color="000000"/>
              <w:left w:val="single" w:sz="4" w:space="0" w:color="000000"/>
              <w:bottom w:val="single" w:sz="4" w:space="0" w:color="000000"/>
              <w:right w:val="single" w:sz="4" w:space="0" w:color="000000"/>
            </w:tcBorders>
            <w:shd w:val="clear" w:color="auto" w:fill="F2F2F2"/>
          </w:tcPr>
          <w:p w14:paraId="5C17DAE5" w14:textId="77777777" w:rsidR="00D33923" w:rsidRDefault="00D33923">
            <w:pPr>
              <w:jc w:val="center"/>
            </w:pPr>
            <w:r>
              <w:rPr>
                <w:rFonts w:cs="Arial"/>
                <w:sz w:val="22"/>
                <w:szCs w:val="22"/>
                <w:lang w:val="en-GB"/>
              </w:rPr>
              <w:t>Yes</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1A3573A9" w14:textId="77777777" w:rsidR="00D33923" w:rsidRDefault="00D33923">
            <w:pPr>
              <w:jc w:val="center"/>
            </w:pPr>
            <w:r>
              <w:rPr>
                <w:rFonts w:cs="Arial"/>
                <w:sz w:val="22"/>
                <w:szCs w:val="22"/>
                <w:lang w:val="en-GB"/>
              </w:rPr>
              <w:t>No</w:t>
            </w:r>
          </w:p>
        </w:tc>
        <w:tc>
          <w:tcPr>
            <w:tcW w:w="2062" w:type="dxa"/>
            <w:tcBorders>
              <w:top w:val="single" w:sz="4" w:space="0" w:color="000000"/>
              <w:left w:val="single" w:sz="4" w:space="0" w:color="000000"/>
              <w:bottom w:val="single" w:sz="4" w:space="0" w:color="000000"/>
              <w:right w:val="single" w:sz="4" w:space="0" w:color="000000"/>
            </w:tcBorders>
            <w:shd w:val="clear" w:color="auto" w:fill="F2F2F2"/>
          </w:tcPr>
          <w:p w14:paraId="0FA2E686" w14:textId="77777777" w:rsidR="00D33923" w:rsidRDefault="00D33923">
            <w:pPr>
              <w:jc w:val="center"/>
            </w:pPr>
            <w:r>
              <w:rPr>
                <w:rFonts w:cs="Arial"/>
                <w:sz w:val="22"/>
                <w:szCs w:val="22"/>
                <w:lang w:val="en-GB"/>
              </w:rPr>
              <w:t>NA</w:t>
            </w:r>
          </w:p>
        </w:tc>
      </w:tr>
      <w:tr w:rsidR="00D33923" w14:paraId="45635049" w14:textId="77777777">
        <w:trPr>
          <w:trHeight w:val="255"/>
          <w:jc w:val="center"/>
        </w:trPr>
        <w:tc>
          <w:tcPr>
            <w:tcW w:w="3452" w:type="dxa"/>
            <w:vMerge/>
            <w:tcBorders>
              <w:top w:val="single" w:sz="4" w:space="0" w:color="000000"/>
              <w:left w:val="single" w:sz="4" w:space="0" w:color="000000"/>
              <w:bottom w:val="single" w:sz="4" w:space="0" w:color="000000"/>
              <w:right w:val="single" w:sz="4" w:space="0" w:color="000000"/>
            </w:tcBorders>
            <w:shd w:val="clear" w:color="auto" w:fill="auto"/>
          </w:tcPr>
          <w:p w14:paraId="7B84E9FD" w14:textId="77777777" w:rsidR="00D33923" w:rsidRDefault="00D33923">
            <w:pPr>
              <w:snapToGrid w:val="0"/>
              <w:rPr>
                <w:rFonts w:cs="Arial"/>
                <w:sz w:val="22"/>
                <w:szCs w:val="22"/>
                <w:lang w:val="en-GB"/>
              </w:rPr>
            </w:pPr>
          </w:p>
        </w:tc>
        <w:bookmarkStart w:id="19" w:name="__Fieldmark__281_543564686"/>
        <w:tc>
          <w:tcPr>
            <w:tcW w:w="20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118BD1"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19"/>
          </w:p>
        </w:tc>
        <w:bookmarkStart w:id="20" w:name="__Fieldmark__282_543564686"/>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2DA2F8"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20"/>
          </w:p>
        </w:tc>
        <w:bookmarkStart w:id="21" w:name="__Fieldmark__283_543564686"/>
        <w:tc>
          <w:tcPr>
            <w:tcW w:w="20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D20053"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21"/>
          </w:p>
        </w:tc>
      </w:tr>
      <w:tr w:rsidR="00D33923" w14:paraId="3C506E98" w14:textId="77777777">
        <w:trPr>
          <w:trHeight w:val="620"/>
          <w:jc w:val="center"/>
        </w:trPr>
        <w:tc>
          <w:tcPr>
            <w:tcW w:w="3452" w:type="dxa"/>
            <w:tcBorders>
              <w:top w:val="single" w:sz="4" w:space="0" w:color="000000"/>
              <w:left w:val="single" w:sz="4" w:space="0" w:color="000000"/>
              <w:bottom w:val="single" w:sz="4" w:space="0" w:color="000000"/>
              <w:right w:val="single" w:sz="4" w:space="0" w:color="000000"/>
            </w:tcBorders>
            <w:shd w:val="clear" w:color="auto" w:fill="F2F2F2"/>
          </w:tcPr>
          <w:p w14:paraId="0E0BDC16" w14:textId="77777777" w:rsidR="00D33923" w:rsidRDefault="00D33923">
            <w:r>
              <w:rPr>
                <w:sz w:val="22"/>
                <w:szCs w:val="22"/>
              </w:rPr>
              <w:t xml:space="preserve">Comments </w:t>
            </w:r>
          </w:p>
        </w:tc>
        <w:tc>
          <w:tcPr>
            <w:tcW w:w="6187" w:type="dxa"/>
            <w:gridSpan w:val="3"/>
            <w:tcBorders>
              <w:top w:val="single" w:sz="4" w:space="0" w:color="000000"/>
              <w:left w:val="single" w:sz="4" w:space="0" w:color="000000"/>
              <w:bottom w:val="single" w:sz="4" w:space="0" w:color="000000"/>
              <w:right w:val="single" w:sz="4" w:space="0" w:color="000000"/>
            </w:tcBorders>
            <w:shd w:val="clear" w:color="auto" w:fill="FFFFFF"/>
          </w:tcPr>
          <w:p w14:paraId="7806EA1E" w14:textId="77777777" w:rsidR="00D33923" w:rsidRDefault="00D33923">
            <w:pPr>
              <w:rPr>
                <w:sz w:val="22"/>
                <w:szCs w:val="22"/>
                <w:lang w:val="en-GB"/>
              </w:rPr>
            </w:pPr>
            <w:commentRangeStart w:id="22"/>
            <w:r>
              <w:rPr>
                <w:rFonts w:cs="Arial"/>
                <w:sz w:val="22"/>
                <w:szCs w:val="22"/>
                <w:lang w:val="en-GB"/>
              </w:rPr>
              <w:t xml:space="preserve">The training logs </w:t>
            </w:r>
            <w:ins w:id="23" w:author="A" w:date="2022-06-27T04:44:00Z">
              <w:r>
                <w:rPr>
                  <w:rFonts w:cs="Arial"/>
                  <w:sz w:val="22"/>
                  <w:szCs w:val="22"/>
                  <w:lang w:val="en-GB"/>
                </w:rPr>
                <w:t>dated 11Jun2021</w:t>
              </w:r>
            </w:ins>
            <w:ins w:id="24" w:author="A" w:date="2022-06-27T04:45:00Z">
              <w:r>
                <w:rPr>
                  <w:rFonts w:cs="Arial"/>
                  <w:sz w:val="22"/>
                  <w:szCs w:val="22"/>
                  <w:lang w:val="en-GB"/>
                </w:rPr>
                <w:t>, 18Nov2021 and 03Feb2022</w:t>
              </w:r>
            </w:ins>
            <w:ins w:id="25" w:author="A" w:date="2022-06-27T04:46:00Z">
              <w:r>
                <w:rPr>
                  <w:rFonts w:cs="Arial"/>
                  <w:sz w:val="22"/>
                  <w:szCs w:val="22"/>
                  <w:lang w:val="en-GB"/>
                </w:rPr>
                <w:t xml:space="preserve"> </w:t>
              </w:r>
            </w:ins>
            <w:r>
              <w:rPr>
                <w:rFonts w:cs="Arial"/>
                <w:sz w:val="22"/>
                <w:szCs w:val="22"/>
                <w:lang w:val="en-GB"/>
              </w:rPr>
              <w:t>are present in the ISF.</w:t>
            </w:r>
            <w:commentRangeEnd w:id="22"/>
            <w:r>
              <w:rPr>
                <w:rStyle w:val="Rimandocommento1"/>
              </w:rPr>
              <w:commentReference w:id="22"/>
            </w:r>
            <w:commentRangeStart w:id="26"/>
            <w:commentRangeEnd w:id="26"/>
            <w:r>
              <w:rPr>
                <w:rStyle w:val="Rimandocommento1"/>
              </w:rPr>
              <w:commentReference w:id="26"/>
            </w:r>
          </w:p>
        </w:tc>
      </w:tr>
      <w:tr w:rsidR="00D33923" w14:paraId="2E40D7F8" w14:textId="77777777">
        <w:trPr>
          <w:trHeight w:val="255"/>
          <w:jc w:val="center"/>
        </w:trPr>
        <w:tc>
          <w:tcPr>
            <w:tcW w:w="345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74AF940F" w14:textId="77777777" w:rsidR="00D33923" w:rsidRDefault="00D33923">
            <w:bookmarkStart w:id="27" w:name="_Hlk55921989"/>
            <w:bookmarkEnd w:id="27"/>
            <w:r>
              <w:rPr>
                <w:sz w:val="22"/>
                <w:szCs w:val="22"/>
                <w:lang w:val="en-GB"/>
              </w:rPr>
              <w:t xml:space="preserve">Are CV and GCP certificates completed and available at the site? </w:t>
            </w:r>
            <w:r>
              <w:rPr>
                <w:sz w:val="22"/>
                <w:szCs w:val="22"/>
              </w:rPr>
              <w:t>(if “No”, please specify below)</w:t>
            </w:r>
          </w:p>
        </w:tc>
        <w:tc>
          <w:tcPr>
            <w:tcW w:w="2064" w:type="dxa"/>
            <w:tcBorders>
              <w:top w:val="single" w:sz="4" w:space="0" w:color="000000"/>
              <w:left w:val="single" w:sz="4" w:space="0" w:color="000000"/>
              <w:bottom w:val="single" w:sz="4" w:space="0" w:color="000000"/>
              <w:right w:val="single" w:sz="4" w:space="0" w:color="000000"/>
            </w:tcBorders>
            <w:shd w:val="clear" w:color="auto" w:fill="F2F2F2"/>
          </w:tcPr>
          <w:p w14:paraId="0ECFF14C" w14:textId="77777777" w:rsidR="00D33923" w:rsidRDefault="00D33923">
            <w:pPr>
              <w:jc w:val="center"/>
            </w:pPr>
            <w:r>
              <w:rPr>
                <w:rFonts w:cs="Arial"/>
                <w:sz w:val="22"/>
                <w:szCs w:val="22"/>
                <w:lang w:val="en-GB"/>
              </w:rPr>
              <w:t>Yes</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5A68AF2C" w14:textId="77777777" w:rsidR="00D33923" w:rsidRDefault="00D33923">
            <w:pPr>
              <w:jc w:val="center"/>
            </w:pPr>
            <w:r>
              <w:rPr>
                <w:rFonts w:cs="Arial"/>
                <w:sz w:val="22"/>
                <w:szCs w:val="22"/>
                <w:lang w:val="en-GB"/>
              </w:rPr>
              <w:t>No</w:t>
            </w:r>
          </w:p>
        </w:tc>
        <w:tc>
          <w:tcPr>
            <w:tcW w:w="2062" w:type="dxa"/>
            <w:tcBorders>
              <w:top w:val="single" w:sz="4" w:space="0" w:color="000000"/>
              <w:left w:val="single" w:sz="4" w:space="0" w:color="000000"/>
              <w:bottom w:val="single" w:sz="4" w:space="0" w:color="000000"/>
              <w:right w:val="single" w:sz="4" w:space="0" w:color="000000"/>
            </w:tcBorders>
            <w:shd w:val="clear" w:color="auto" w:fill="F2F2F2"/>
          </w:tcPr>
          <w:p w14:paraId="7D151E85" w14:textId="77777777" w:rsidR="00D33923" w:rsidRDefault="00D33923">
            <w:pPr>
              <w:jc w:val="center"/>
            </w:pPr>
            <w:r>
              <w:rPr>
                <w:rFonts w:cs="Arial"/>
                <w:sz w:val="22"/>
                <w:szCs w:val="22"/>
                <w:lang w:val="en-GB"/>
              </w:rPr>
              <w:t>NA</w:t>
            </w:r>
          </w:p>
        </w:tc>
      </w:tr>
      <w:tr w:rsidR="00D33923" w14:paraId="0BDC1D13" w14:textId="77777777">
        <w:trPr>
          <w:trHeight w:val="255"/>
          <w:jc w:val="center"/>
        </w:trPr>
        <w:tc>
          <w:tcPr>
            <w:tcW w:w="3452" w:type="dxa"/>
            <w:vMerge/>
            <w:tcBorders>
              <w:top w:val="single" w:sz="4" w:space="0" w:color="000000"/>
              <w:left w:val="single" w:sz="4" w:space="0" w:color="000000"/>
              <w:bottom w:val="single" w:sz="4" w:space="0" w:color="000000"/>
              <w:right w:val="single" w:sz="4" w:space="0" w:color="000000"/>
            </w:tcBorders>
            <w:shd w:val="clear" w:color="auto" w:fill="auto"/>
          </w:tcPr>
          <w:p w14:paraId="08A9FE1E" w14:textId="77777777" w:rsidR="00D33923" w:rsidRDefault="00D33923">
            <w:pPr>
              <w:snapToGrid w:val="0"/>
              <w:rPr>
                <w:rFonts w:cs="Arial"/>
                <w:sz w:val="22"/>
                <w:szCs w:val="22"/>
                <w:lang w:val="en-GB"/>
              </w:rPr>
            </w:pPr>
          </w:p>
        </w:tc>
        <w:bookmarkStart w:id="28" w:name="__Fieldmark__284_543564686"/>
        <w:tc>
          <w:tcPr>
            <w:tcW w:w="20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868123"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28"/>
          </w:p>
        </w:tc>
        <w:bookmarkStart w:id="29" w:name="__Fieldmark__285_543564686"/>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151D6A"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29"/>
          </w:p>
        </w:tc>
        <w:bookmarkStart w:id="30" w:name="__Fieldmark__286_543564686"/>
        <w:tc>
          <w:tcPr>
            <w:tcW w:w="20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165587"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30"/>
          </w:p>
        </w:tc>
      </w:tr>
      <w:tr w:rsidR="00D33923" w14:paraId="444C46D8" w14:textId="77777777">
        <w:trPr>
          <w:trHeight w:val="620"/>
          <w:jc w:val="center"/>
        </w:trPr>
        <w:tc>
          <w:tcPr>
            <w:tcW w:w="3452" w:type="dxa"/>
            <w:tcBorders>
              <w:top w:val="single" w:sz="4" w:space="0" w:color="000000"/>
              <w:left w:val="single" w:sz="4" w:space="0" w:color="000000"/>
              <w:bottom w:val="single" w:sz="4" w:space="0" w:color="000000"/>
              <w:right w:val="single" w:sz="4" w:space="0" w:color="000000"/>
            </w:tcBorders>
            <w:shd w:val="clear" w:color="auto" w:fill="F2F2F2"/>
          </w:tcPr>
          <w:p w14:paraId="16540D4A" w14:textId="77777777" w:rsidR="00D33923" w:rsidRDefault="00D33923">
            <w:r>
              <w:rPr>
                <w:sz w:val="22"/>
                <w:szCs w:val="22"/>
              </w:rPr>
              <w:lastRenderedPageBreak/>
              <w:t xml:space="preserve">Comments </w:t>
            </w:r>
          </w:p>
        </w:tc>
        <w:tc>
          <w:tcPr>
            <w:tcW w:w="6187" w:type="dxa"/>
            <w:gridSpan w:val="3"/>
            <w:tcBorders>
              <w:top w:val="single" w:sz="4" w:space="0" w:color="000000"/>
              <w:left w:val="single" w:sz="4" w:space="0" w:color="000000"/>
              <w:bottom w:val="single" w:sz="4" w:space="0" w:color="000000"/>
              <w:right w:val="single" w:sz="4" w:space="0" w:color="000000"/>
            </w:tcBorders>
            <w:shd w:val="clear" w:color="auto" w:fill="FFFFFF"/>
          </w:tcPr>
          <w:p w14:paraId="318E89E1" w14:textId="77777777" w:rsidR="00D33923" w:rsidRDefault="00D33923">
            <w:r>
              <w:rPr>
                <w:rFonts w:cs="Arial"/>
                <w:sz w:val="22"/>
                <w:szCs w:val="22"/>
                <w:lang w:val="en-GB"/>
              </w:rPr>
              <w:t xml:space="preserve">CVs are present for the whole study staff, however, only Dr. Macias’ GCP certificate was provided so far to the CRA. The remaining site staff will provide the current GCP certificates for filling after the visit. Dr. Macias was reminded to provide the GCP certificates of all remining site staff. See </w:t>
            </w:r>
            <w:r>
              <w:rPr>
                <w:rFonts w:cs="Arial"/>
                <w:b/>
                <w:bCs/>
                <w:sz w:val="22"/>
                <w:szCs w:val="22"/>
                <w:lang w:val="en-GB"/>
              </w:rPr>
              <w:t>CAPA #5</w:t>
            </w:r>
          </w:p>
        </w:tc>
      </w:tr>
      <w:tr w:rsidR="00D33923" w14:paraId="3051E9AB" w14:textId="77777777">
        <w:trPr>
          <w:trHeight w:val="255"/>
          <w:jc w:val="center"/>
        </w:trPr>
        <w:tc>
          <w:tcPr>
            <w:tcW w:w="345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3D469899" w14:textId="77777777" w:rsidR="00D33923" w:rsidRDefault="00D33923">
            <w:r>
              <w:rPr>
                <w:sz w:val="22"/>
                <w:szCs w:val="22"/>
                <w:lang w:val="en-GB"/>
              </w:rPr>
              <w:t>Are Financial Disclosure (if applicable) completed and available at the site? (if “No”, please specify below)</w:t>
            </w:r>
          </w:p>
        </w:tc>
        <w:tc>
          <w:tcPr>
            <w:tcW w:w="2064" w:type="dxa"/>
            <w:tcBorders>
              <w:top w:val="single" w:sz="4" w:space="0" w:color="000000"/>
              <w:left w:val="single" w:sz="4" w:space="0" w:color="000000"/>
              <w:bottom w:val="single" w:sz="4" w:space="0" w:color="000000"/>
              <w:right w:val="single" w:sz="4" w:space="0" w:color="000000"/>
            </w:tcBorders>
            <w:shd w:val="clear" w:color="auto" w:fill="F2F2F2"/>
          </w:tcPr>
          <w:p w14:paraId="5858EE09" w14:textId="77777777" w:rsidR="00D33923" w:rsidRDefault="00D33923">
            <w:pPr>
              <w:jc w:val="center"/>
            </w:pPr>
            <w:r>
              <w:rPr>
                <w:rFonts w:cs="Arial"/>
                <w:sz w:val="22"/>
                <w:szCs w:val="22"/>
                <w:lang w:val="en-GB"/>
              </w:rPr>
              <w:t>Yes</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66B0C1E8" w14:textId="77777777" w:rsidR="00D33923" w:rsidRDefault="00D33923">
            <w:pPr>
              <w:jc w:val="center"/>
            </w:pPr>
            <w:r>
              <w:rPr>
                <w:rFonts w:cs="Arial"/>
                <w:sz w:val="22"/>
                <w:szCs w:val="22"/>
                <w:lang w:val="en-GB"/>
              </w:rPr>
              <w:t>No</w:t>
            </w:r>
          </w:p>
        </w:tc>
        <w:tc>
          <w:tcPr>
            <w:tcW w:w="2062" w:type="dxa"/>
            <w:tcBorders>
              <w:top w:val="single" w:sz="4" w:space="0" w:color="000000"/>
              <w:left w:val="single" w:sz="4" w:space="0" w:color="000000"/>
              <w:bottom w:val="single" w:sz="4" w:space="0" w:color="000000"/>
              <w:right w:val="single" w:sz="4" w:space="0" w:color="000000"/>
            </w:tcBorders>
            <w:shd w:val="clear" w:color="auto" w:fill="F2F2F2"/>
          </w:tcPr>
          <w:p w14:paraId="260BDE0A" w14:textId="77777777" w:rsidR="00D33923" w:rsidRDefault="00D33923">
            <w:pPr>
              <w:jc w:val="center"/>
            </w:pPr>
            <w:r>
              <w:rPr>
                <w:rFonts w:cs="Arial"/>
                <w:sz w:val="22"/>
                <w:szCs w:val="22"/>
                <w:lang w:val="en-GB"/>
              </w:rPr>
              <w:t>NA</w:t>
            </w:r>
          </w:p>
        </w:tc>
      </w:tr>
      <w:tr w:rsidR="00D33923" w14:paraId="61E5261E" w14:textId="77777777">
        <w:trPr>
          <w:trHeight w:val="255"/>
          <w:jc w:val="center"/>
        </w:trPr>
        <w:tc>
          <w:tcPr>
            <w:tcW w:w="3452" w:type="dxa"/>
            <w:vMerge/>
            <w:tcBorders>
              <w:top w:val="single" w:sz="4" w:space="0" w:color="000000"/>
              <w:left w:val="single" w:sz="4" w:space="0" w:color="000000"/>
              <w:bottom w:val="single" w:sz="4" w:space="0" w:color="000000"/>
              <w:right w:val="single" w:sz="4" w:space="0" w:color="000000"/>
            </w:tcBorders>
            <w:shd w:val="clear" w:color="auto" w:fill="auto"/>
          </w:tcPr>
          <w:p w14:paraId="517E1C43" w14:textId="77777777" w:rsidR="00D33923" w:rsidRDefault="00D33923">
            <w:pPr>
              <w:snapToGrid w:val="0"/>
              <w:rPr>
                <w:rFonts w:cs="Arial"/>
                <w:sz w:val="22"/>
                <w:szCs w:val="22"/>
                <w:lang w:val="en-GB"/>
              </w:rPr>
            </w:pPr>
          </w:p>
        </w:tc>
        <w:bookmarkStart w:id="31" w:name="__Fieldmark__287_543564686"/>
        <w:tc>
          <w:tcPr>
            <w:tcW w:w="20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0F19B1"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31"/>
          </w:p>
        </w:tc>
        <w:bookmarkStart w:id="32" w:name="__Fieldmark__288_543564686"/>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5995F5"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32"/>
          </w:p>
        </w:tc>
        <w:bookmarkStart w:id="33" w:name="__Fieldmark__289_543564686"/>
        <w:tc>
          <w:tcPr>
            <w:tcW w:w="20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DABF2F"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33"/>
          </w:p>
        </w:tc>
      </w:tr>
      <w:tr w:rsidR="00D33923" w14:paraId="4E4327B9" w14:textId="77777777">
        <w:trPr>
          <w:trHeight w:val="620"/>
          <w:jc w:val="center"/>
        </w:trPr>
        <w:tc>
          <w:tcPr>
            <w:tcW w:w="3452" w:type="dxa"/>
            <w:tcBorders>
              <w:top w:val="single" w:sz="4" w:space="0" w:color="000000"/>
              <w:left w:val="single" w:sz="4" w:space="0" w:color="000000"/>
              <w:bottom w:val="single" w:sz="4" w:space="0" w:color="000000"/>
              <w:right w:val="single" w:sz="4" w:space="0" w:color="000000"/>
            </w:tcBorders>
            <w:shd w:val="clear" w:color="auto" w:fill="F2F2F2"/>
          </w:tcPr>
          <w:p w14:paraId="2EF44802" w14:textId="77777777" w:rsidR="00D33923" w:rsidRDefault="00D33923">
            <w:r>
              <w:rPr>
                <w:sz w:val="22"/>
                <w:szCs w:val="22"/>
              </w:rPr>
              <w:t xml:space="preserve">Comments </w:t>
            </w:r>
          </w:p>
        </w:tc>
        <w:tc>
          <w:tcPr>
            <w:tcW w:w="6187" w:type="dxa"/>
            <w:gridSpan w:val="3"/>
            <w:tcBorders>
              <w:top w:val="single" w:sz="4" w:space="0" w:color="000000"/>
              <w:left w:val="single" w:sz="4" w:space="0" w:color="000000"/>
              <w:bottom w:val="single" w:sz="4" w:space="0" w:color="000000"/>
              <w:right w:val="single" w:sz="4" w:space="0" w:color="000000"/>
            </w:tcBorders>
            <w:shd w:val="clear" w:color="auto" w:fill="FFFFFF"/>
          </w:tcPr>
          <w:p w14:paraId="6C7B38E9" w14:textId="77777777" w:rsidR="00D33923" w:rsidRDefault="00D33923">
            <w:r>
              <w:rPr>
                <w:rFonts w:cs="Arial"/>
                <w:sz w:val="22"/>
                <w:szCs w:val="22"/>
                <w:lang w:val="en-GB"/>
              </w:rPr>
              <w:t>FD forms were collected from all site team members and filed in ISF.</w:t>
            </w:r>
          </w:p>
        </w:tc>
      </w:tr>
    </w:tbl>
    <w:p w14:paraId="0157BF66" w14:textId="77777777" w:rsidR="00D33923" w:rsidRDefault="00D33923">
      <w:pPr>
        <w:rPr>
          <w:rFonts w:cs="Arial"/>
          <w:sz w:val="22"/>
          <w:szCs w:val="22"/>
          <w:lang w:val="en-GB"/>
        </w:rPr>
      </w:pPr>
    </w:p>
    <w:tbl>
      <w:tblPr>
        <w:tblW w:w="0" w:type="auto"/>
        <w:jc w:val="center"/>
        <w:tblLayout w:type="fixed"/>
        <w:tblLook w:val="0000" w:firstRow="0" w:lastRow="0" w:firstColumn="0" w:lastColumn="0" w:noHBand="0" w:noVBand="0"/>
      </w:tblPr>
      <w:tblGrid>
        <w:gridCol w:w="3444"/>
        <w:gridCol w:w="2066"/>
        <w:gridCol w:w="2064"/>
        <w:gridCol w:w="2065"/>
      </w:tblGrid>
      <w:tr w:rsidR="00D33923" w14:paraId="72EF1253" w14:textId="77777777">
        <w:trPr>
          <w:trHeight w:val="340"/>
          <w:jc w:val="center"/>
        </w:trPr>
        <w:tc>
          <w:tcPr>
            <w:tcW w:w="9639" w:type="dxa"/>
            <w:gridSpan w:val="4"/>
            <w:tcBorders>
              <w:top w:val="single" w:sz="4" w:space="0" w:color="000000"/>
              <w:left w:val="single" w:sz="4" w:space="0" w:color="000000"/>
              <w:bottom w:val="single" w:sz="4" w:space="0" w:color="000000"/>
              <w:right w:val="single" w:sz="4" w:space="0" w:color="000000"/>
            </w:tcBorders>
            <w:shd w:val="clear" w:color="auto" w:fill="BFBFBF"/>
            <w:vAlign w:val="center"/>
          </w:tcPr>
          <w:p w14:paraId="1E5661B5" w14:textId="77777777" w:rsidR="00D33923" w:rsidRDefault="00D33923">
            <w:pPr>
              <w:spacing w:before="40"/>
              <w:ind w:left="360"/>
              <w:jc w:val="center"/>
            </w:pPr>
            <w:r>
              <w:rPr>
                <w:rFonts w:cs="Arial"/>
                <w:b/>
                <w:lang w:val="en-GB"/>
              </w:rPr>
              <w:t>3. Administration &amp; Regulatory</w:t>
            </w:r>
          </w:p>
        </w:tc>
      </w:tr>
      <w:tr w:rsidR="00D33923" w14:paraId="66F5AB52" w14:textId="77777777">
        <w:trPr>
          <w:jc w:val="center"/>
        </w:trPr>
        <w:tc>
          <w:tcPr>
            <w:tcW w:w="9639" w:type="dxa"/>
            <w:gridSpan w:val="4"/>
            <w:tcBorders>
              <w:top w:val="single" w:sz="4" w:space="0" w:color="000000"/>
              <w:left w:val="single" w:sz="4" w:space="0" w:color="000000"/>
              <w:bottom w:val="single" w:sz="4" w:space="0" w:color="000000"/>
              <w:right w:val="single" w:sz="4" w:space="0" w:color="000000"/>
            </w:tcBorders>
            <w:shd w:val="clear" w:color="auto" w:fill="D9D9D9"/>
          </w:tcPr>
          <w:p w14:paraId="589F00FC" w14:textId="77777777" w:rsidR="00D33923" w:rsidRDefault="00D33923">
            <w:pPr>
              <w:spacing w:before="40"/>
              <w:jc w:val="center"/>
            </w:pPr>
            <w:r>
              <w:rPr>
                <w:rFonts w:cs="Arial"/>
                <w:sz w:val="22"/>
                <w:szCs w:val="22"/>
                <w:lang w:val="en-GB"/>
              </w:rPr>
              <w:t>Confirm adequate storage space for site records</w:t>
            </w:r>
          </w:p>
        </w:tc>
      </w:tr>
      <w:tr w:rsidR="00D33923" w14:paraId="7DF9EC52" w14:textId="77777777">
        <w:trPr>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79BA5894" w14:textId="77777777" w:rsidR="00D33923" w:rsidRDefault="00D33923">
            <w:pPr>
              <w:spacing w:before="40"/>
            </w:pPr>
            <w:r>
              <w:rPr>
                <w:rFonts w:cs="Arial"/>
                <w:sz w:val="22"/>
                <w:szCs w:val="22"/>
                <w:lang w:val="en-GB"/>
              </w:rPr>
              <w:t>Location of Investigator Site File (ISF)</w:t>
            </w:r>
          </w:p>
        </w:tc>
        <w:tc>
          <w:tcPr>
            <w:tcW w:w="6195" w:type="dxa"/>
            <w:gridSpan w:val="3"/>
            <w:tcBorders>
              <w:top w:val="single" w:sz="4" w:space="0" w:color="000000"/>
              <w:left w:val="single" w:sz="4" w:space="0" w:color="000000"/>
              <w:bottom w:val="single" w:sz="4" w:space="0" w:color="000000"/>
              <w:right w:val="single" w:sz="4" w:space="0" w:color="000000"/>
            </w:tcBorders>
            <w:shd w:val="clear" w:color="auto" w:fill="FFFFFF"/>
          </w:tcPr>
          <w:p w14:paraId="7CE52644" w14:textId="77777777" w:rsidR="00D33923" w:rsidRDefault="00D33923">
            <w:pPr>
              <w:spacing w:before="40"/>
            </w:pPr>
            <w:r>
              <w:rPr>
                <w:rFonts w:cs="Arial"/>
                <w:sz w:val="22"/>
                <w:szCs w:val="22"/>
                <w:lang w:val="en-GB"/>
              </w:rPr>
              <w:t xml:space="preserve">Locked shelf in the medical office available to the study site staff. </w:t>
            </w:r>
          </w:p>
        </w:tc>
      </w:tr>
      <w:tr w:rsidR="00D33923" w14:paraId="13D21274" w14:textId="77777777">
        <w:trPr>
          <w:trHeight w:val="77"/>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F2F2F2"/>
          </w:tcPr>
          <w:p w14:paraId="77EBFC19" w14:textId="77777777" w:rsidR="00D33923" w:rsidRDefault="00D33923">
            <w:pPr>
              <w:spacing w:before="40"/>
            </w:pPr>
            <w:r>
              <w:rPr>
                <w:rFonts w:cs="Arial"/>
                <w:sz w:val="22"/>
                <w:szCs w:val="22"/>
                <w:lang w:val="en-GB"/>
              </w:rPr>
              <w:t>Is the ISF up-to-date (list below the new documents in the ISF if applicable)?</w:t>
            </w:r>
          </w:p>
        </w:tc>
        <w:tc>
          <w:tcPr>
            <w:tcW w:w="2066" w:type="dxa"/>
            <w:tcBorders>
              <w:top w:val="single" w:sz="4" w:space="0" w:color="000000"/>
              <w:left w:val="single" w:sz="4" w:space="0" w:color="000000"/>
              <w:bottom w:val="single" w:sz="4" w:space="0" w:color="000000"/>
              <w:right w:val="single" w:sz="4" w:space="0" w:color="000000"/>
            </w:tcBorders>
            <w:shd w:val="clear" w:color="auto" w:fill="F2F2F2"/>
          </w:tcPr>
          <w:p w14:paraId="33334418" w14:textId="77777777" w:rsidR="00D33923" w:rsidRDefault="00D33923">
            <w:pPr>
              <w:jc w:val="center"/>
            </w:pPr>
            <w:r>
              <w:rPr>
                <w:rFonts w:cs="Arial"/>
                <w:sz w:val="22"/>
                <w:szCs w:val="22"/>
                <w:lang w:val="en-GB"/>
              </w:rPr>
              <w:t>Yes</w:t>
            </w:r>
          </w:p>
        </w:tc>
        <w:tc>
          <w:tcPr>
            <w:tcW w:w="2064" w:type="dxa"/>
            <w:tcBorders>
              <w:top w:val="single" w:sz="4" w:space="0" w:color="000000"/>
              <w:left w:val="single" w:sz="4" w:space="0" w:color="000000"/>
              <w:bottom w:val="single" w:sz="4" w:space="0" w:color="000000"/>
              <w:right w:val="single" w:sz="4" w:space="0" w:color="000000"/>
            </w:tcBorders>
            <w:shd w:val="clear" w:color="auto" w:fill="F2F2F2"/>
          </w:tcPr>
          <w:p w14:paraId="50C80DAE" w14:textId="77777777" w:rsidR="00D33923" w:rsidRDefault="00D33923">
            <w:pPr>
              <w:jc w:val="center"/>
            </w:pPr>
            <w:r>
              <w:rPr>
                <w:rFonts w:cs="Arial"/>
                <w:sz w:val="22"/>
                <w:szCs w:val="22"/>
                <w:lang w:val="en-GB"/>
              </w:rPr>
              <w:t>No</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25C1B88F" w14:textId="77777777" w:rsidR="00D33923" w:rsidRDefault="00D33923">
            <w:pPr>
              <w:jc w:val="center"/>
            </w:pPr>
            <w:r>
              <w:rPr>
                <w:rFonts w:cs="Arial"/>
                <w:sz w:val="22"/>
                <w:szCs w:val="22"/>
                <w:lang w:val="en-GB"/>
              </w:rPr>
              <w:t>NA</w:t>
            </w:r>
          </w:p>
        </w:tc>
      </w:tr>
      <w:tr w:rsidR="00D33923" w14:paraId="02B39F90" w14:textId="77777777">
        <w:trPr>
          <w:trHeight w:val="77"/>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F2F2F2"/>
          </w:tcPr>
          <w:p w14:paraId="7D1AB112" w14:textId="77777777" w:rsidR="00D33923" w:rsidRDefault="00D33923">
            <w:pPr>
              <w:snapToGrid w:val="0"/>
              <w:spacing w:before="40"/>
              <w:rPr>
                <w:rFonts w:cs="Arial"/>
                <w:sz w:val="22"/>
                <w:szCs w:val="22"/>
                <w:lang w:val="en-GB"/>
              </w:rPr>
            </w:pPr>
          </w:p>
        </w:tc>
        <w:bookmarkStart w:id="34" w:name="__Fieldmark__290_543564686"/>
        <w:tc>
          <w:tcPr>
            <w:tcW w:w="20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0803F1"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34"/>
          </w:p>
        </w:tc>
        <w:bookmarkStart w:id="35" w:name="__Fieldmark__291_543564686"/>
        <w:tc>
          <w:tcPr>
            <w:tcW w:w="20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8BE687"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35"/>
          </w:p>
        </w:tc>
        <w:bookmarkStart w:id="36" w:name="__Fieldmark__292_543564686"/>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17A8CE"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36"/>
          </w:p>
        </w:tc>
      </w:tr>
      <w:tr w:rsidR="00D33923" w14:paraId="0B0BC45D" w14:textId="77777777">
        <w:trPr>
          <w:trHeight w:val="425"/>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3FFCF7AF" w14:textId="77777777" w:rsidR="00D33923" w:rsidRDefault="00D33923">
            <w:pPr>
              <w:spacing w:before="40"/>
            </w:pPr>
            <w:r>
              <w:rPr>
                <w:rFonts w:cs="Arial"/>
                <w:sz w:val="22"/>
                <w:szCs w:val="22"/>
                <w:lang w:val="en-GB"/>
              </w:rPr>
              <w:t>Comments</w:t>
            </w:r>
          </w:p>
        </w:tc>
        <w:tc>
          <w:tcPr>
            <w:tcW w:w="6195" w:type="dxa"/>
            <w:gridSpan w:val="3"/>
            <w:tcBorders>
              <w:top w:val="single" w:sz="4" w:space="0" w:color="000000"/>
              <w:left w:val="single" w:sz="4" w:space="0" w:color="000000"/>
              <w:bottom w:val="single" w:sz="4" w:space="0" w:color="000000"/>
              <w:right w:val="single" w:sz="4" w:space="0" w:color="000000"/>
            </w:tcBorders>
            <w:shd w:val="clear" w:color="auto" w:fill="FFFFFF"/>
          </w:tcPr>
          <w:p w14:paraId="66B6BA08" w14:textId="77777777" w:rsidR="00D33923" w:rsidRDefault="00D33923">
            <w:pPr>
              <w:spacing w:before="40"/>
              <w:rPr>
                <w:sz w:val="22"/>
                <w:szCs w:val="22"/>
                <w:lang w:val="en-GB"/>
              </w:rPr>
            </w:pPr>
            <w:commentRangeStart w:id="37"/>
            <w:r>
              <w:rPr>
                <w:rFonts w:cs="Arial"/>
                <w:sz w:val="22"/>
                <w:szCs w:val="22"/>
                <w:lang w:val="en-GB"/>
              </w:rPr>
              <w:t>The following documents were filed during the visit: IMV3 confirmation letter, MV2 follow-up letter and correspondence with the site.</w:t>
            </w:r>
            <w:commentRangeEnd w:id="37"/>
            <w:r>
              <w:rPr>
                <w:rStyle w:val="Rimandocommento1"/>
              </w:rPr>
              <w:commentReference w:id="37"/>
            </w:r>
            <w:commentRangeStart w:id="38"/>
            <w:commentRangeEnd w:id="38"/>
            <w:r>
              <w:rPr>
                <w:rStyle w:val="Rimandocommento1"/>
              </w:rPr>
              <w:commentReference w:id="38"/>
            </w:r>
          </w:p>
        </w:tc>
      </w:tr>
      <w:tr w:rsidR="00D33923" w14:paraId="7D11229A" w14:textId="77777777">
        <w:trPr>
          <w:trHeight w:val="255"/>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5D78D623" w14:textId="77777777" w:rsidR="00D33923" w:rsidRDefault="00D33923">
            <w:r>
              <w:rPr>
                <w:sz w:val="22"/>
                <w:szCs w:val="22"/>
                <w:lang w:val="en-GB"/>
              </w:rPr>
              <w:t xml:space="preserve"> </w:t>
            </w:r>
            <w:r>
              <w:rPr>
                <w:rFonts w:cs="Arial"/>
                <w:sz w:val="22"/>
                <w:szCs w:val="22"/>
                <w:lang w:val="en-GB"/>
              </w:rPr>
              <w:t>Has the Site Monitoring Log been updated?</w:t>
            </w:r>
          </w:p>
        </w:tc>
        <w:tc>
          <w:tcPr>
            <w:tcW w:w="2066" w:type="dxa"/>
            <w:tcBorders>
              <w:top w:val="single" w:sz="4" w:space="0" w:color="000000"/>
              <w:left w:val="single" w:sz="4" w:space="0" w:color="000000"/>
              <w:bottom w:val="single" w:sz="4" w:space="0" w:color="000000"/>
              <w:right w:val="single" w:sz="4" w:space="0" w:color="000000"/>
            </w:tcBorders>
            <w:shd w:val="clear" w:color="auto" w:fill="F2F2F2"/>
          </w:tcPr>
          <w:p w14:paraId="7FBBD8F3" w14:textId="77777777" w:rsidR="00D33923" w:rsidRDefault="00D33923">
            <w:pPr>
              <w:jc w:val="center"/>
            </w:pPr>
            <w:r>
              <w:rPr>
                <w:rFonts w:cs="Arial"/>
                <w:sz w:val="22"/>
                <w:szCs w:val="22"/>
                <w:lang w:val="en-GB"/>
              </w:rPr>
              <w:t>Yes</w:t>
            </w:r>
          </w:p>
        </w:tc>
        <w:tc>
          <w:tcPr>
            <w:tcW w:w="2064" w:type="dxa"/>
            <w:tcBorders>
              <w:top w:val="single" w:sz="4" w:space="0" w:color="000000"/>
              <w:left w:val="single" w:sz="4" w:space="0" w:color="000000"/>
              <w:bottom w:val="single" w:sz="4" w:space="0" w:color="000000"/>
              <w:right w:val="single" w:sz="4" w:space="0" w:color="000000"/>
            </w:tcBorders>
            <w:shd w:val="clear" w:color="auto" w:fill="F2F2F2"/>
          </w:tcPr>
          <w:p w14:paraId="647ED31E" w14:textId="77777777" w:rsidR="00D33923" w:rsidRDefault="00D33923">
            <w:pPr>
              <w:jc w:val="center"/>
            </w:pPr>
            <w:r>
              <w:rPr>
                <w:rFonts w:cs="Arial"/>
                <w:sz w:val="22"/>
                <w:szCs w:val="22"/>
                <w:lang w:val="en-GB"/>
              </w:rPr>
              <w:t>No</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70761504" w14:textId="77777777" w:rsidR="00D33923" w:rsidRDefault="00D33923">
            <w:pPr>
              <w:jc w:val="center"/>
            </w:pPr>
            <w:r>
              <w:rPr>
                <w:rFonts w:cs="Arial"/>
                <w:sz w:val="22"/>
                <w:szCs w:val="22"/>
                <w:lang w:val="en-GB"/>
              </w:rPr>
              <w:t>NA</w:t>
            </w:r>
          </w:p>
        </w:tc>
      </w:tr>
      <w:tr w:rsidR="00D33923" w14:paraId="1BE6BC83" w14:textId="77777777">
        <w:trPr>
          <w:trHeight w:val="255"/>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auto"/>
          </w:tcPr>
          <w:p w14:paraId="15695A5F" w14:textId="77777777" w:rsidR="00D33923" w:rsidRDefault="00D33923">
            <w:pPr>
              <w:snapToGrid w:val="0"/>
              <w:rPr>
                <w:rFonts w:cs="Arial"/>
                <w:sz w:val="22"/>
                <w:szCs w:val="22"/>
                <w:lang w:val="en-GB"/>
              </w:rPr>
            </w:pPr>
          </w:p>
        </w:tc>
        <w:bookmarkStart w:id="39" w:name="__Fieldmark__293_543564686"/>
        <w:commentRangeStart w:id="40"/>
        <w:tc>
          <w:tcPr>
            <w:tcW w:w="20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BC9BB3"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39"/>
            <w:commentRangeEnd w:id="40"/>
            <w:r>
              <w:rPr>
                <w:rStyle w:val="Rimandocommento1"/>
              </w:rPr>
              <w:commentReference w:id="40"/>
            </w:r>
            <w:commentRangeStart w:id="41"/>
            <w:commentRangeEnd w:id="41"/>
            <w:r>
              <w:rPr>
                <w:rStyle w:val="Rimandocommento1"/>
              </w:rPr>
              <w:commentReference w:id="41"/>
            </w:r>
          </w:p>
        </w:tc>
        <w:bookmarkStart w:id="42" w:name="__Fieldmark__294_543564686"/>
        <w:tc>
          <w:tcPr>
            <w:tcW w:w="20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ADC372"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42"/>
          </w:p>
        </w:tc>
        <w:bookmarkStart w:id="43" w:name="__Fieldmark__295_543564686"/>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2FC6B4"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43"/>
          </w:p>
        </w:tc>
      </w:tr>
      <w:tr w:rsidR="00D33923" w14:paraId="607E5D20" w14:textId="77777777">
        <w:trPr>
          <w:trHeight w:val="562"/>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7DDAAE40" w14:textId="77777777" w:rsidR="00D33923" w:rsidRDefault="00D33923">
            <w:pPr>
              <w:spacing w:before="40"/>
            </w:pPr>
            <w:r>
              <w:rPr>
                <w:rFonts w:cs="Arial"/>
                <w:sz w:val="22"/>
                <w:szCs w:val="22"/>
                <w:lang w:val="en-GB"/>
              </w:rPr>
              <w:t>Comments</w:t>
            </w:r>
          </w:p>
        </w:tc>
        <w:tc>
          <w:tcPr>
            <w:tcW w:w="6195" w:type="dxa"/>
            <w:gridSpan w:val="3"/>
            <w:tcBorders>
              <w:top w:val="single" w:sz="4" w:space="0" w:color="000000"/>
              <w:left w:val="single" w:sz="4" w:space="0" w:color="000000"/>
              <w:bottom w:val="single" w:sz="4" w:space="0" w:color="000000"/>
              <w:right w:val="single" w:sz="4" w:space="0" w:color="000000"/>
            </w:tcBorders>
            <w:shd w:val="clear" w:color="auto" w:fill="FFFFFF"/>
          </w:tcPr>
          <w:p w14:paraId="495BC416" w14:textId="77777777" w:rsidR="00D33923" w:rsidRDefault="00D33923">
            <w:pPr>
              <w:snapToGrid w:val="0"/>
              <w:spacing w:before="40"/>
              <w:rPr>
                <w:rFonts w:cs="Arial"/>
                <w:sz w:val="22"/>
                <w:szCs w:val="22"/>
                <w:lang w:val="en-GB"/>
              </w:rPr>
            </w:pPr>
          </w:p>
        </w:tc>
      </w:tr>
      <w:tr w:rsidR="00D33923" w14:paraId="7FED74F7" w14:textId="77777777">
        <w:trPr>
          <w:trHeight w:val="255"/>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6AC78C5C" w14:textId="77777777" w:rsidR="00D33923" w:rsidRDefault="00D33923">
            <w:bookmarkStart w:id="44" w:name="_Hlk55922247"/>
            <w:bookmarkEnd w:id="44"/>
            <w:r>
              <w:rPr>
                <w:rFonts w:cs="Arial"/>
                <w:sz w:val="22"/>
                <w:szCs w:val="22"/>
                <w:lang w:val="en-GB"/>
              </w:rPr>
              <w:t>Is the current protocol filled in the ISF?</w:t>
            </w:r>
          </w:p>
        </w:tc>
        <w:tc>
          <w:tcPr>
            <w:tcW w:w="2066" w:type="dxa"/>
            <w:tcBorders>
              <w:top w:val="single" w:sz="4" w:space="0" w:color="000000"/>
              <w:left w:val="single" w:sz="4" w:space="0" w:color="000000"/>
              <w:bottom w:val="single" w:sz="4" w:space="0" w:color="000000"/>
              <w:right w:val="single" w:sz="4" w:space="0" w:color="000000"/>
            </w:tcBorders>
            <w:shd w:val="clear" w:color="auto" w:fill="F2F2F2"/>
          </w:tcPr>
          <w:p w14:paraId="0460894E" w14:textId="77777777" w:rsidR="00D33923" w:rsidRDefault="00D33923">
            <w:pPr>
              <w:jc w:val="center"/>
            </w:pPr>
            <w:r>
              <w:rPr>
                <w:rFonts w:cs="Arial"/>
                <w:sz w:val="22"/>
                <w:szCs w:val="22"/>
                <w:lang w:val="en-GB"/>
              </w:rPr>
              <w:t>Yes</w:t>
            </w:r>
          </w:p>
        </w:tc>
        <w:tc>
          <w:tcPr>
            <w:tcW w:w="2064" w:type="dxa"/>
            <w:tcBorders>
              <w:top w:val="single" w:sz="4" w:space="0" w:color="000000"/>
              <w:left w:val="single" w:sz="4" w:space="0" w:color="000000"/>
              <w:bottom w:val="single" w:sz="4" w:space="0" w:color="000000"/>
              <w:right w:val="single" w:sz="4" w:space="0" w:color="000000"/>
            </w:tcBorders>
            <w:shd w:val="clear" w:color="auto" w:fill="auto"/>
          </w:tcPr>
          <w:p w14:paraId="06802DC3" w14:textId="77777777" w:rsidR="00D33923" w:rsidRDefault="00D33923">
            <w:pPr>
              <w:jc w:val="center"/>
            </w:pPr>
            <w:r>
              <w:rPr>
                <w:rFonts w:cs="Arial"/>
                <w:sz w:val="22"/>
                <w:szCs w:val="22"/>
                <w:lang w:val="en-GB"/>
              </w:rPr>
              <w:t>No</w:t>
            </w:r>
          </w:p>
        </w:tc>
        <w:tc>
          <w:tcPr>
            <w:tcW w:w="2065" w:type="dxa"/>
            <w:tcBorders>
              <w:top w:val="single" w:sz="4" w:space="0" w:color="000000"/>
              <w:left w:val="single" w:sz="4" w:space="0" w:color="000000"/>
              <w:bottom w:val="single" w:sz="4" w:space="0" w:color="000000"/>
              <w:right w:val="single" w:sz="4" w:space="0" w:color="000000"/>
            </w:tcBorders>
            <w:shd w:val="clear" w:color="auto" w:fill="auto"/>
          </w:tcPr>
          <w:p w14:paraId="7E683CB2" w14:textId="77777777" w:rsidR="00D33923" w:rsidRDefault="00D33923">
            <w:pPr>
              <w:jc w:val="center"/>
            </w:pPr>
            <w:r>
              <w:rPr>
                <w:rFonts w:cs="Arial"/>
                <w:sz w:val="22"/>
                <w:szCs w:val="22"/>
                <w:lang w:val="en-GB"/>
              </w:rPr>
              <w:t>NA</w:t>
            </w:r>
          </w:p>
        </w:tc>
      </w:tr>
      <w:tr w:rsidR="00D33923" w14:paraId="0B0372F8" w14:textId="77777777">
        <w:trPr>
          <w:trHeight w:val="255"/>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auto"/>
          </w:tcPr>
          <w:p w14:paraId="53AD351F" w14:textId="77777777" w:rsidR="00D33923" w:rsidRDefault="00D33923">
            <w:pPr>
              <w:snapToGrid w:val="0"/>
              <w:rPr>
                <w:rFonts w:cs="Arial"/>
                <w:sz w:val="22"/>
                <w:szCs w:val="22"/>
                <w:lang w:val="en-GB"/>
              </w:rPr>
            </w:pPr>
          </w:p>
        </w:tc>
        <w:bookmarkStart w:id="45" w:name="__Fieldmark__296_543564686"/>
        <w:tc>
          <w:tcPr>
            <w:tcW w:w="20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DBB6CF"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45"/>
          </w:p>
        </w:tc>
        <w:bookmarkStart w:id="46" w:name="__Fieldmark__297_543564686"/>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010728"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46"/>
          </w:p>
        </w:tc>
        <w:bookmarkStart w:id="47" w:name="__Fieldmark__298_543564686"/>
        <w:tc>
          <w:tcPr>
            <w:tcW w:w="2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7C48D9"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47"/>
          </w:p>
        </w:tc>
      </w:tr>
      <w:tr w:rsidR="00D33923" w14:paraId="7AD2D7A1" w14:textId="77777777">
        <w:trPr>
          <w:trHeight w:val="562"/>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1E5E482C" w14:textId="77777777" w:rsidR="00D33923" w:rsidRDefault="00D33923">
            <w:pPr>
              <w:spacing w:before="40"/>
            </w:pPr>
            <w:r>
              <w:rPr>
                <w:rFonts w:cs="Arial"/>
                <w:sz w:val="22"/>
                <w:szCs w:val="22"/>
                <w:lang w:val="en-GB"/>
              </w:rPr>
              <w:t>Comments</w:t>
            </w:r>
          </w:p>
        </w:tc>
        <w:tc>
          <w:tcPr>
            <w:tcW w:w="6195" w:type="dxa"/>
            <w:gridSpan w:val="3"/>
            <w:tcBorders>
              <w:top w:val="single" w:sz="4" w:space="0" w:color="000000"/>
              <w:left w:val="single" w:sz="4" w:space="0" w:color="000000"/>
              <w:bottom w:val="single" w:sz="4" w:space="0" w:color="000000"/>
              <w:right w:val="single" w:sz="4" w:space="0" w:color="000000"/>
            </w:tcBorders>
            <w:shd w:val="clear" w:color="auto" w:fill="FFFFFF"/>
          </w:tcPr>
          <w:p w14:paraId="22037CAE" w14:textId="77777777" w:rsidR="00D33923" w:rsidRDefault="00D33923">
            <w:pPr>
              <w:spacing w:before="40"/>
            </w:pPr>
            <w:r>
              <w:rPr>
                <w:rFonts w:cs="Arial"/>
                <w:sz w:val="22"/>
                <w:szCs w:val="22"/>
                <w:lang w:val="en-GB"/>
              </w:rPr>
              <w:t>The most current protocol version is 1.1 dated 28 Sep 2020.</w:t>
            </w:r>
          </w:p>
        </w:tc>
      </w:tr>
      <w:tr w:rsidR="00D33923" w14:paraId="73454181" w14:textId="77777777">
        <w:trPr>
          <w:trHeight w:val="255"/>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05A73314" w14:textId="77777777" w:rsidR="00D33923" w:rsidRDefault="00D33923">
            <w:r>
              <w:rPr>
                <w:rFonts w:cs="Arial"/>
                <w:sz w:val="22"/>
                <w:szCs w:val="22"/>
                <w:lang w:val="en-GB"/>
              </w:rPr>
              <w:t>Has the PI signed the protocol signature page and amendments (if applicable)?</w:t>
            </w:r>
          </w:p>
        </w:tc>
        <w:tc>
          <w:tcPr>
            <w:tcW w:w="2066" w:type="dxa"/>
            <w:tcBorders>
              <w:top w:val="single" w:sz="4" w:space="0" w:color="000000"/>
              <w:left w:val="single" w:sz="4" w:space="0" w:color="000000"/>
              <w:bottom w:val="single" w:sz="4" w:space="0" w:color="000000"/>
              <w:right w:val="single" w:sz="4" w:space="0" w:color="000000"/>
            </w:tcBorders>
            <w:shd w:val="clear" w:color="auto" w:fill="F2F2F2"/>
          </w:tcPr>
          <w:p w14:paraId="7A5F35D8" w14:textId="77777777" w:rsidR="00D33923" w:rsidRDefault="00D33923">
            <w:pPr>
              <w:jc w:val="center"/>
            </w:pPr>
            <w:r>
              <w:rPr>
                <w:rFonts w:cs="Arial"/>
                <w:sz w:val="22"/>
                <w:szCs w:val="22"/>
                <w:lang w:val="en-GB"/>
              </w:rPr>
              <w:t>Yes</w:t>
            </w:r>
          </w:p>
        </w:tc>
        <w:tc>
          <w:tcPr>
            <w:tcW w:w="2064" w:type="dxa"/>
            <w:tcBorders>
              <w:top w:val="single" w:sz="4" w:space="0" w:color="000000"/>
              <w:left w:val="single" w:sz="4" w:space="0" w:color="000000"/>
              <w:bottom w:val="single" w:sz="4" w:space="0" w:color="000000"/>
              <w:right w:val="single" w:sz="4" w:space="0" w:color="000000"/>
            </w:tcBorders>
            <w:shd w:val="clear" w:color="auto" w:fill="auto"/>
          </w:tcPr>
          <w:p w14:paraId="31A1866C" w14:textId="77777777" w:rsidR="00D33923" w:rsidRDefault="00D33923">
            <w:pPr>
              <w:jc w:val="center"/>
            </w:pPr>
            <w:r>
              <w:rPr>
                <w:rFonts w:cs="Arial"/>
                <w:sz w:val="22"/>
                <w:szCs w:val="22"/>
                <w:lang w:val="en-GB"/>
              </w:rPr>
              <w:t>No</w:t>
            </w:r>
          </w:p>
        </w:tc>
        <w:tc>
          <w:tcPr>
            <w:tcW w:w="2065" w:type="dxa"/>
            <w:tcBorders>
              <w:top w:val="single" w:sz="4" w:space="0" w:color="000000"/>
              <w:left w:val="single" w:sz="4" w:space="0" w:color="000000"/>
              <w:bottom w:val="single" w:sz="4" w:space="0" w:color="000000"/>
              <w:right w:val="single" w:sz="4" w:space="0" w:color="000000"/>
            </w:tcBorders>
            <w:shd w:val="clear" w:color="auto" w:fill="auto"/>
          </w:tcPr>
          <w:p w14:paraId="1CAEA6E4" w14:textId="77777777" w:rsidR="00D33923" w:rsidRDefault="00D33923">
            <w:pPr>
              <w:jc w:val="center"/>
            </w:pPr>
            <w:r>
              <w:rPr>
                <w:rFonts w:cs="Arial"/>
                <w:sz w:val="22"/>
                <w:szCs w:val="22"/>
                <w:lang w:val="en-GB"/>
              </w:rPr>
              <w:t>NA</w:t>
            </w:r>
          </w:p>
        </w:tc>
      </w:tr>
      <w:tr w:rsidR="00D33923" w14:paraId="584B8804" w14:textId="77777777">
        <w:trPr>
          <w:trHeight w:val="255"/>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auto"/>
          </w:tcPr>
          <w:p w14:paraId="42EEF969" w14:textId="77777777" w:rsidR="00D33923" w:rsidRDefault="00D33923">
            <w:pPr>
              <w:snapToGrid w:val="0"/>
              <w:rPr>
                <w:rFonts w:cs="Arial"/>
                <w:sz w:val="22"/>
                <w:szCs w:val="22"/>
                <w:lang w:val="en-GB"/>
              </w:rPr>
            </w:pPr>
          </w:p>
        </w:tc>
        <w:bookmarkStart w:id="48" w:name="__Fieldmark__299_543564686"/>
        <w:tc>
          <w:tcPr>
            <w:tcW w:w="20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E2FB3F"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48"/>
          </w:p>
        </w:tc>
        <w:bookmarkStart w:id="49" w:name="__Fieldmark__300_543564686"/>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CD9260"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49"/>
          </w:p>
        </w:tc>
        <w:bookmarkStart w:id="50" w:name="__Fieldmark__301_543564686"/>
        <w:tc>
          <w:tcPr>
            <w:tcW w:w="2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755BB1"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50"/>
          </w:p>
        </w:tc>
      </w:tr>
      <w:tr w:rsidR="00D33923" w14:paraId="101E8AA0" w14:textId="77777777">
        <w:trPr>
          <w:trHeight w:val="562"/>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64ADDED0" w14:textId="77777777" w:rsidR="00D33923" w:rsidRDefault="00D33923">
            <w:r>
              <w:rPr>
                <w:rFonts w:cs="Arial"/>
                <w:sz w:val="22"/>
                <w:szCs w:val="22"/>
                <w:lang w:val="en-GB"/>
              </w:rPr>
              <w:t>Comments</w:t>
            </w:r>
          </w:p>
        </w:tc>
        <w:tc>
          <w:tcPr>
            <w:tcW w:w="6195" w:type="dxa"/>
            <w:gridSpan w:val="3"/>
            <w:tcBorders>
              <w:top w:val="single" w:sz="4" w:space="0" w:color="000000"/>
              <w:left w:val="single" w:sz="4" w:space="0" w:color="000000"/>
              <w:bottom w:val="single" w:sz="4" w:space="0" w:color="000000"/>
              <w:right w:val="single" w:sz="4" w:space="0" w:color="000000"/>
            </w:tcBorders>
            <w:shd w:val="clear" w:color="auto" w:fill="FFFFFF"/>
          </w:tcPr>
          <w:p w14:paraId="7D49B7D6" w14:textId="77777777" w:rsidR="00D33923" w:rsidRDefault="00D33923">
            <w:pPr>
              <w:spacing w:before="40"/>
            </w:pPr>
            <w:r>
              <w:rPr>
                <w:rFonts w:cs="Arial"/>
                <w:sz w:val="22"/>
                <w:szCs w:val="22"/>
                <w:lang w:val="en-GB"/>
              </w:rPr>
              <w:t xml:space="preserve">All protocol signature pages are </w:t>
            </w:r>
            <w:ins w:id="51" w:author="Lisa Ciuffarin" w:date="2022-06-21T15:28:00Z">
              <w:r>
                <w:rPr>
                  <w:rFonts w:cs="Arial"/>
                  <w:sz w:val="22"/>
                  <w:szCs w:val="22"/>
                  <w:lang w:val="en-GB"/>
                </w:rPr>
                <w:t xml:space="preserve">signed and </w:t>
              </w:r>
            </w:ins>
            <w:r>
              <w:rPr>
                <w:rFonts w:cs="Arial"/>
                <w:sz w:val="22"/>
                <w:szCs w:val="22"/>
                <w:lang w:val="en-GB"/>
              </w:rPr>
              <w:t>filed in ISF. The most current protocol version is 1.1 dated 28 Sep 2020.</w:t>
            </w:r>
          </w:p>
        </w:tc>
      </w:tr>
      <w:tr w:rsidR="00D33923" w14:paraId="0FCCE2BB" w14:textId="77777777">
        <w:trPr>
          <w:trHeight w:val="255"/>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7EB8D597" w14:textId="77777777" w:rsidR="00D33923" w:rsidRDefault="00D33923">
            <w:bookmarkStart w:id="52" w:name="_Hlk55922401"/>
            <w:bookmarkEnd w:id="52"/>
            <w:r>
              <w:rPr>
                <w:rFonts w:cs="Arial"/>
                <w:sz w:val="22"/>
                <w:szCs w:val="22"/>
                <w:lang w:val="en-GB"/>
              </w:rPr>
              <w:t>Is the current ICF filled in the ISF?</w:t>
            </w:r>
          </w:p>
        </w:tc>
        <w:tc>
          <w:tcPr>
            <w:tcW w:w="2066" w:type="dxa"/>
            <w:tcBorders>
              <w:top w:val="single" w:sz="4" w:space="0" w:color="000000"/>
              <w:left w:val="single" w:sz="4" w:space="0" w:color="000000"/>
              <w:bottom w:val="single" w:sz="4" w:space="0" w:color="000000"/>
              <w:right w:val="single" w:sz="4" w:space="0" w:color="000000"/>
            </w:tcBorders>
            <w:shd w:val="clear" w:color="auto" w:fill="F2F2F2"/>
          </w:tcPr>
          <w:p w14:paraId="13E70E46" w14:textId="77777777" w:rsidR="00D33923" w:rsidRDefault="00D33923">
            <w:pPr>
              <w:jc w:val="center"/>
            </w:pPr>
            <w:r>
              <w:rPr>
                <w:rFonts w:cs="Arial"/>
                <w:sz w:val="22"/>
                <w:szCs w:val="22"/>
                <w:lang w:val="en-GB"/>
              </w:rPr>
              <w:t>Yes</w:t>
            </w:r>
          </w:p>
        </w:tc>
        <w:tc>
          <w:tcPr>
            <w:tcW w:w="2064" w:type="dxa"/>
            <w:tcBorders>
              <w:top w:val="single" w:sz="4" w:space="0" w:color="000000"/>
              <w:left w:val="single" w:sz="4" w:space="0" w:color="000000"/>
              <w:bottom w:val="single" w:sz="4" w:space="0" w:color="000000"/>
              <w:right w:val="single" w:sz="4" w:space="0" w:color="000000"/>
            </w:tcBorders>
            <w:shd w:val="clear" w:color="auto" w:fill="auto"/>
          </w:tcPr>
          <w:p w14:paraId="221B5631" w14:textId="77777777" w:rsidR="00D33923" w:rsidRDefault="00D33923">
            <w:pPr>
              <w:jc w:val="center"/>
            </w:pPr>
            <w:r>
              <w:rPr>
                <w:rFonts w:cs="Arial"/>
                <w:sz w:val="22"/>
                <w:szCs w:val="22"/>
                <w:lang w:val="en-GB"/>
              </w:rPr>
              <w:t>No</w:t>
            </w:r>
          </w:p>
        </w:tc>
        <w:tc>
          <w:tcPr>
            <w:tcW w:w="2065" w:type="dxa"/>
            <w:tcBorders>
              <w:top w:val="single" w:sz="4" w:space="0" w:color="000000"/>
              <w:left w:val="single" w:sz="4" w:space="0" w:color="000000"/>
              <w:bottom w:val="single" w:sz="4" w:space="0" w:color="000000"/>
              <w:right w:val="single" w:sz="4" w:space="0" w:color="000000"/>
            </w:tcBorders>
            <w:shd w:val="clear" w:color="auto" w:fill="auto"/>
          </w:tcPr>
          <w:p w14:paraId="0DC66993" w14:textId="77777777" w:rsidR="00D33923" w:rsidRDefault="00D33923">
            <w:pPr>
              <w:jc w:val="center"/>
            </w:pPr>
            <w:r>
              <w:rPr>
                <w:rFonts w:cs="Arial"/>
                <w:sz w:val="22"/>
                <w:szCs w:val="22"/>
                <w:lang w:val="en-GB"/>
              </w:rPr>
              <w:t>NA</w:t>
            </w:r>
          </w:p>
        </w:tc>
      </w:tr>
      <w:tr w:rsidR="00D33923" w14:paraId="7D8C62BF" w14:textId="77777777">
        <w:trPr>
          <w:trHeight w:val="255"/>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auto"/>
          </w:tcPr>
          <w:p w14:paraId="4222C77F" w14:textId="77777777" w:rsidR="00D33923" w:rsidRDefault="00D33923">
            <w:pPr>
              <w:snapToGrid w:val="0"/>
              <w:rPr>
                <w:rFonts w:cs="Arial"/>
                <w:sz w:val="22"/>
                <w:szCs w:val="22"/>
                <w:lang w:val="en-GB"/>
              </w:rPr>
            </w:pPr>
          </w:p>
        </w:tc>
        <w:bookmarkStart w:id="53" w:name="__Fieldmark__302_543564686"/>
        <w:tc>
          <w:tcPr>
            <w:tcW w:w="20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4C2961"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53"/>
          </w:p>
        </w:tc>
        <w:bookmarkStart w:id="54" w:name="__Fieldmark__303_543564686"/>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DC4AB3"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54"/>
          </w:p>
        </w:tc>
        <w:bookmarkStart w:id="55" w:name="__Fieldmark__304_543564686"/>
        <w:tc>
          <w:tcPr>
            <w:tcW w:w="2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2A9468"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55"/>
          </w:p>
        </w:tc>
      </w:tr>
      <w:tr w:rsidR="00D33923" w14:paraId="6CCF651D" w14:textId="77777777">
        <w:trPr>
          <w:trHeight w:val="562"/>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0DB53B17" w14:textId="77777777" w:rsidR="00D33923" w:rsidRDefault="00D33923">
            <w:r>
              <w:rPr>
                <w:rFonts w:cs="Arial"/>
                <w:sz w:val="22"/>
                <w:szCs w:val="22"/>
                <w:lang w:val="en-GB"/>
              </w:rPr>
              <w:t>Comments</w:t>
            </w:r>
          </w:p>
        </w:tc>
        <w:tc>
          <w:tcPr>
            <w:tcW w:w="6195" w:type="dxa"/>
            <w:gridSpan w:val="3"/>
            <w:tcBorders>
              <w:top w:val="single" w:sz="4" w:space="0" w:color="000000"/>
              <w:left w:val="single" w:sz="4" w:space="0" w:color="000000"/>
              <w:bottom w:val="single" w:sz="4" w:space="0" w:color="000000"/>
              <w:right w:val="single" w:sz="4" w:space="0" w:color="000000"/>
            </w:tcBorders>
            <w:shd w:val="clear" w:color="auto" w:fill="FFFFFF"/>
          </w:tcPr>
          <w:p w14:paraId="7CA8A503" w14:textId="77777777" w:rsidR="00D33923" w:rsidRDefault="00D33923">
            <w:pPr>
              <w:spacing w:before="40"/>
            </w:pPr>
            <w:r>
              <w:rPr>
                <w:rFonts w:cs="Arial"/>
                <w:sz w:val="22"/>
                <w:szCs w:val="22"/>
                <w:lang w:val="en-GB"/>
              </w:rPr>
              <w:t>The current ICF version 1.0 dated 4 Feb 2020..</w:t>
            </w:r>
          </w:p>
        </w:tc>
      </w:tr>
      <w:tr w:rsidR="00D33923" w14:paraId="38362B3E" w14:textId="77777777">
        <w:trPr>
          <w:trHeight w:val="255"/>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6B6701A5" w14:textId="77777777" w:rsidR="00D33923" w:rsidRDefault="00D33923">
            <w:r>
              <w:rPr>
                <w:rFonts w:cs="Arial"/>
                <w:sz w:val="22"/>
                <w:szCs w:val="22"/>
                <w:lang w:val="en-GB"/>
              </w:rPr>
              <w:t>Has EC approval of the protocol and amendments (if available) been filed in the ISF?</w:t>
            </w:r>
          </w:p>
        </w:tc>
        <w:tc>
          <w:tcPr>
            <w:tcW w:w="2066" w:type="dxa"/>
            <w:tcBorders>
              <w:top w:val="single" w:sz="4" w:space="0" w:color="000000"/>
              <w:left w:val="single" w:sz="4" w:space="0" w:color="000000"/>
              <w:bottom w:val="single" w:sz="4" w:space="0" w:color="000000"/>
              <w:right w:val="single" w:sz="4" w:space="0" w:color="000000"/>
            </w:tcBorders>
            <w:shd w:val="clear" w:color="auto" w:fill="F2F2F2"/>
          </w:tcPr>
          <w:p w14:paraId="69B6F75F" w14:textId="77777777" w:rsidR="00D33923" w:rsidRDefault="00D33923">
            <w:pPr>
              <w:jc w:val="center"/>
            </w:pPr>
            <w:r>
              <w:rPr>
                <w:rFonts w:cs="Arial"/>
                <w:sz w:val="22"/>
                <w:szCs w:val="22"/>
                <w:lang w:val="en-GB"/>
              </w:rPr>
              <w:t>Yes</w:t>
            </w:r>
          </w:p>
        </w:tc>
        <w:tc>
          <w:tcPr>
            <w:tcW w:w="2064" w:type="dxa"/>
            <w:tcBorders>
              <w:top w:val="single" w:sz="4" w:space="0" w:color="000000"/>
              <w:left w:val="single" w:sz="4" w:space="0" w:color="000000"/>
              <w:bottom w:val="single" w:sz="4" w:space="0" w:color="000000"/>
              <w:right w:val="single" w:sz="4" w:space="0" w:color="000000"/>
            </w:tcBorders>
            <w:shd w:val="clear" w:color="auto" w:fill="auto"/>
          </w:tcPr>
          <w:p w14:paraId="2B3CEF06" w14:textId="77777777" w:rsidR="00D33923" w:rsidRDefault="00D33923">
            <w:pPr>
              <w:jc w:val="center"/>
            </w:pPr>
            <w:r>
              <w:rPr>
                <w:rFonts w:cs="Arial"/>
                <w:sz w:val="22"/>
                <w:szCs w:val="22"/>
                <w:lang w:val="en-GB"/>
              </w:rPr>
              <w:t>No</w:t>
            </w:r>
          </w:p>
        </w:tc>
        <w:tc>
          <w:tcPr>
            <w:tcW w:w="2065" w:type="dxa"/>
            <w:tcBorders>
              <w:top w:val="single" w:sz="4" w:space="0" w:color="000000"/>
              <w:left w:val="single" w:sz="4" w:space="0" w:color="000000"/>
              <w:bottom w:val="single" w:sz="4" w:space="0" w:color="000000"/>
              <w:right w:val="single" w:sz="4" w:space="0" w:color="000000"/>
            </w:tcBorders>
            <w:shd w:val="clear" w:color="auto" w:fill="auto"/>
          </w:tcPr>
          <w:p w14:paraId="5BAA8827" w14:textId="77777777" w:rsidR="00D33923" w:rsidRDefault="00D33923">
            <w:pPr>
              <w:jc w:val="center"/>
            </w:pPr>
            <w:r>
              <w:rPr>
                <w:rFonts w:cs="Arial"/>
                <w:sz w:val="22"/>
                <w:szCs w:val="22"/>
                <w:lang w:val="en-GB"/>
              </w:rPr>
              <w:t>NA</w:t>
            </w:r>
          </w:p>
        </w:tc>
      </w:tr>
      <w:tr w:rsidR="00D33923" w14:paraId="5DCD5D14" w14:textId="77777777">
        <w:trPr>
          <w:trHeight w:val="255"/>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auto"/>
          </w:tcPr>
          <w:p w14:paraId="1125B2A8" w14:textId="77777777" w:rsidR="00D33923" w:rsidRDefault="00D33923">
            <w:pPr>
              <w:snapToGrid w:val="0"/>
              <w:rPr>
                <w:rFonts w:cs="Arial"/>
                <w:sz w:val="22"/>
                <w:szCs w:val="22"/>
                <w:lang w:val="en-GB"/>
              </w:rPr>
            </w:pPr>
          </w:p>
        </w:tc>
        <w:bookmarkStart w:id="56" w:name="__Fieldmark__305_543564686"/>
        <w:tc>
          <w:tcPr>
            <w:tcW w:w="20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43954B"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56"/>
          </w:p>
        </w:tc>
        <w:bookmarkStart w:id="57" w:name="__Fieldmark__306_543564686"/>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C35C47"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57"/>
          </w:p>
        </w:tc>
        <w:bookmarkStart w:id="58" w:name="__Fieldmark__307_543564686"/>
        <w:tc>
          <w:tcPr>
            <w:tcW w:w="2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B7D75A"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58"/>
          </w:p>
        </w:tc>
      </w:tr>
      <w:tr w:rsidR="00D33923" w14:paraId="276CF3EC" w14:textId="77777777">
        <w:trPr>
          <w:trHeight w:val="562"/>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2A78A9C0" w14:textId="77777777" w:rsidR="00D33923" w:rsidRDefault="00D33923">
            <w:r>
              <w:rPr>
                <w:rFonts w:cs="Arial"/>
                <w:sz w:val="22"/>
                <w:szCs w:val="22"/>
                <w:lang w:val="en-GB"/>
              </w:rPr>
              <w:t>Comments</w:t>
            </w:r>
          </w:p>
        </w:tc>
        <w:tc>
          <w:tcPr>
            <w:tcW w:w="6195" w:type="dxa"/>
            <w:gridSpan w:val="3"/>
            <w:tcBorders>
              <w:top w:val="single" w:sz="4" w:space="0" w:color="000000"/>
              <w:left w:val="single" w:sz="4" w:space="0" w:color="000000"/>
              <w:bottom w:val="single" w:sz="4" w:space="0" w:color="000000"/>
              <w:right w:val="single" w:sz="4" w:space="0" w:color="000000"/>
            </w:tcBorders>
            <w:shd w:val="clear" w:color="auto" w:fill="FFFFFF"/>
          </w:tcPr>
          <w:p w14:paraId="7214EA49" w14:textId="77777777" w:rsidR="00D33923" w:rsidRDefault="00D33923">
            <w:pPr>
              <w:spacing w:before="40"/>
            </w:pPr>
            <w:r>
              <w:rPr>
                <w:rFonts w:cs="Arial"/>
                <w:sz w:val="22"/>
                <w:szCs w:val="22"/>
                <w:lang w:val="en-GB"/>
              </w:rPr>
              <w:t xml:space="preserve">The initial EC approval granted on 9 Sep 2020. A protocol non substantial amendment </w:t>
            </w:r>
            <w:ins w:id="59" w:author="Lisa Ciuffarin" w:date="2022-06-17T09:53:00Z">
              <w:r>
                <w:rPr>
                  <w:rFonts w:cs="Arial"/>
                  <w:sz w:val="22"/>
                  <w:szCs w:val="22"/>
                  <w:lang w:val="en-GB"/>
                </w:rPr>
                <w:t xml:space="preserve">package </w:t>
              </w:r>
            </w:ins>
            <w:r>
              <w:rPr>
                <w:rFonts w:cs="Arial"/>
                <w:sz w:val="22"/>
                <w:szCs w:val="22"/>
                <w:lang w:val="en-GB"/>
              </w:rPr>
              <w:t xml:space="preserve">sent to EC on 26 Nov 2020. The confirmation of </w:t>
            </w:r>
            <w:ins w:id="60" w:author="Lisa Ciuffarin" w:date="2022-06-17T09:54:00Z">
              <w:r>
                <w:rPr>
                  <w:rFonts w:cs="Arial"/>
                  <w:sz w:val="22"/>
                  <w:szCs w:val="22"/>
                  <w:lang w:val="en-GB"/>
                </w:rPr>
                <w:t xml:space="preserve">non substantial amendment </w:t>
              </w:r>
            </w:ins>
            <w:r>
              <w:rPr>
                <w:rFonts w:cs="Arial"/>
                <w:sz w:val="22"/>
                <w:szCs w:val="22"/>
                <w:lang w:val="en-GB"/>
              </w:rPr>
              <w:t>receipt dated 26 Nov 2020 and EC notification dated on November 2021</w:t>
            </w:r>
            <w:ins w:id="61" w:author="Lisa Ciuffarin" w:date="2022-06-21T15:28:00Z">
              <w:r>
                <w:rPr>
                  <w:rFonts w:cs="Arial"/>
                  <w:sz w:val="22"/>
                  <w:szCs w:val="22"/>
                  <w:lang w:val="en-GB"/>
                </w:rPr>
                <w:t xml:space="preserve"> are</w:t>
              </w:r>
            </w:ins>
            <w:r>
              <w:rPr>
                <w:rFonts w:cs="Arial"/>
                <w:sz w:val="22"/>
                <w:szCs w:val="22"/>
                <w:lang w:val="en-GB"/>
              </w:rPr>
              <w:t xml:space="preserve"> filed in the ISF. </w:t>
            </w:r>
          </w:p>
        </w:tc>
      </w:tr>
      <w:tr w:rsidR="00D33923" w14:paraId="5F3B8C25" w14:textId="77777777">
        <w:trPr>
          <w:trHeight w:val="255"/>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19D672E3" w14:textId="77777777" w:rsidR="00D33923" w:rsidRDefault="00D33923">
            <w:r>
              <w:rPr>
                <w:rFonts w:cs="Arial"/>
                <w:sz w:val="22"/>
                <w:szCs w:val="22"/>
                <w:lang w:val="en-GB"/>
              </w:rPr>
              <w:t>Is the insurance current and filed in the ISF?</w:t>
            </w:r>
          </w:p>
        </w:tc>
        <w:tc>
          <w:tcPr>
            <w:tcW w:w="2066" w:type="dxa"/>
            <w:tcBorders>
              <w:top w:val="single" w:sz="4" w:space="0" w:color="000000"/>
              <w:left w:val="single" w:sz="4" w:space="0" w:color="000000"/>
              <w:bottom w:val="single" w:sz="4" w:space="0" w:color="000000"/>
              <w:right w:val="single" w:sz="4" w:space="0" w:color="000000"/>
            </w:tcBorders>
            <w:shd w:val="clear" w:color="auto" w:fill="F2F2F2"/>
          </w:tcPr>
          <w:p w14:paraId="53023340" w14:textId="77777777" w:rsidR="00D33923" w:rsidRDefault="00D33923">
            <w:pPr>
              <w:jc w:val="center"/>
            </w:pPr>
            <w:r>
              <w:rPr>
                <w:rFonts w:cs="Arial"/>
                <w:sz w:val="22"/>
                <w:szCs w:val="22"/>
                <w:lang w:val="en-GB"/>
              </w:rPr>
              <w:t>Yes</w:t>
            </w:r>
          </w:p>
        </w:tc>
        <w:tc>
          <w:tcPr>
            <w:tcW w:w="2064" w:type="dxa"/>
            <w:tcBorders>
              <w:top w:val="single" w:sz="4" w:space="0" w:color="000000"/>
              <w:left w:val="single" w:sz="4" w:space="0" w:color="000000"/>
              <w:bottom w:val="single" w:sz="4" w:space="0" w:color="000000"/>
              <w:right w:val="single" w:sz="4" w:space="0" w:color="000000"/>
            </w:tcBorders>
            <w:shd w:val="clear" w:color="auto" w:fill="auto"/>
          </w:tcPr>
          <w:p w14:paraId="1674EE5A" w14:textId="77777777" w:rsidR="00D33923" w:rsidRDefault="00D33923">
            <w:pPr>
              <w:jc w:val="center"/>
            </w:pPr>
            <w:r>
              <w:rPr>
                <w:rFonts w:cs="Arial"/>
                <w:sz w:val="22"/>
                <w:szCs w:val="22"/>
                <w:lang w:val="en-GB"/>
              </w:rPr>
              <w:t>No</w:t>
            </w:r>
          </w:p>
        </w:tc>
        <w:tc>
          <w:tcPr>
            <w:tcW w:w="2065" w:type="dxa"/>
            <w:tcBorders>
              <w:top w:val="single" w:sz="4" w:space="0" w:color="000000"/>
              <w:left w:val="single" w:sz="4" w:space="0" w:color="000000"/>
              <w:bottom w:val="single" w:sz="4" w:space="0" w:color="000000"/>
              <w:right w:val="single" w:sz="4" w:space="0" w:color="000000"/>
            </w:tcBorders>
            <w:shd w:val="clear" w:color="auto" w:fill="auto"/>
          </w:tcPr>
          <w:p w14:paraId="1EE8ACD8" w14:textId="77777777" w:rsidR="00D33923" w:rsidRDefault="00D33923">
            <w:pPr>
              <w:jc w:val="center"/>
            </w:pPr>
            <w:r>
              <w:rPr>
                <w:rFonts w:cs="Arial"/>
                <w:sz w:val="22"/>
                <w:szCs w:val="22"/>
                <w:lang w:val="en-GB"/>
              </w:rPr>
              <w:t>NA</w:t>
            </w:r>
          </w:p>
        </w:tc>
      </w:tr>
      <w:tr w:rsidR="00D33923" w14:paraId="66A1D049" w14:textId="77777777">
        <w:trPr>
          <w:trHeight w:val="255"/>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auto"/>
          </w:tcPr>
          <w:p w14:paraId="0A7C51B1" w14:textId="77777777" w:rsidR="00D33923" w:rsidRDefault="00D33923">
            <w:pPr>
              <w:snapToGrid w:val="0"/>
              <w:rPr>
                <w:rFonts w:cs="Arial"/>
                <w:sz w:val="22"/>
                <w:szCs w:val="22"/>
                <w:lang w:val="en-GB"/>
              </w:rPr>
            </w:pPr>
          </w:p>
        </w:tc>
        <w:bookmarkStart w:id="62" w:name="__Fieldmark__308_543564686"/>
        <w:tc>
          <w:tcPr>
            <w:tcW w:w="20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56BC81"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62"/>
          </w:p>
        </w:tc>
        <w:bookmarkStart w:id="63" w:name="__Fieldmark__309_543564686"/>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8A8C76"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63"/>
          </w:p>
        </w:tc>
        <w:bookmarkStart w:id="64" w:name="__Fieldmark__310_543564686"/>
        <w:tc>
          <w:tcPr>
            <w:tcW w:w="2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3B5E6A"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64"/>
          </w:p>
        </w:tc>
      </w:tr>
      <w:tr w:rsidR="00D33923" w14:paraId="70AFAE78" w14:textId="77777777">
        <w:trPr>
          <w:trHeight w:val="562"/>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68C0812B" w14:textId="77777777" w:rsidR="00D33923" w:rsidRDefault="00D33923">
            <w:r>
              <w:rPr>
                <w:rFonts w:cs="Arial"/>
                <w:sz w:val="22"/>
                <w:szCs w:val="22"/>
                <w:lang w:val="en-GB"/>
              </w:rPr>
              <w:lastRenderedPageBreak/>
              <w:t>Comments</w:t>
            </w:r>
          </w:p>
        </w:tc>
        <w:tc>
          <w:tcPr>
            <w:tcW w:w="6195" w:type="dxa"/>
            <w:gridSpan w:val="3"/>
            <w:tcBorders>
              <w:top w:val="single" w:sz="4" w:space="0" w:color="000000"/>
              <w:left w:val="single" w:sz="4" w:space="0" w:color="000000"/>
              <w:bottom w:val="single" w:sz="4" w:space="0" w:color="000000"/>
              <w:right w:val="single" w:sz="4" w:space="0" w:color="000000"/>
            </w:tcBorders>
            <w:shd w:val="clear" w:color="auto" w:fill="FFFFFF"/>
          </w:tcPr>
          <w:p w14:paraId="3C284A1A" w14:textId="77777777" w:rsidR="00D33923" w:rsidRDefault="00D33923">
            <w:pPr>
              <w:spacing w:before="40"/>
            </w:pPr>
            <w:r>
              <w:rPr>
                <w:rFonts w:cs="Arial"/>
                <w:sz w:val="22"/>
                <w:szCs w:val="22"/>
                <w:lang w:val="en-GB"/>
              </w:rPr>
              <w:t xml:space="preserve">The updated insurance policy no. ITLSCC13149 valid till 30Jun2022 is filed in the ISF. </w:t>
            </w:r>
            <w:r>
              <w:rPr>
                <w:rFonts w:cs="Arial"/>
                <w:b/>
                <w:bCs/>
                <w:sz w:val="22"/>
                <w:szCs w:val="22"/>
                <w:lang w:val="en-GB"/>
              </w:rPr>
              <w:t>See CAPA #4</w:t>
            </w:r>
          </w:p>
        </w:tc>
      </w:tr>
    </w:tbl>
    <w:p w14:paraId="1EC5286F" w14:textId="77777777" w:rsidR="00D33923" w:rsidRDefault="00D33923">
      <w:pPr>
        <w:rPr>
          <w:rFonts w:cs="Arial"/>
          <w:lang w:val="en-GB"/>
        </w:rPr>
      </w:pPr>
    </w:p>
    <w:p w14:paraId="0CACE11A" w14:textId="77777777" w:rsidR="00D33923" w:rsidRDefault="00D33923">
      <w:pPr>
        <w:rPr>
          <w:rFonts w:cs="Arial"/>
          <w:lang w:val="en-GB"/>
        </w:rPr>
      </w:pPr>
    </w:p>
    <w:p w14:paraId="5F444D74" w14:textId="77777777" w:rsidR="00D33923" w:rsidRDefault="00D33923">
      <w:pPr>
        <w:rPr>
          <w:rFonts w:cs="Arial"/>
        </w:rPr>
      </w:pPr>
    </w:p>
    <w:p w14:paraId="5A5C3F05" w14:textId="77777777" w:rsidR="00D33923" w:rsidRDefault="00D33923">
      <w:pPr>
        <w:rPr>
          <w:rFonts w:cs="Arial"/>
        </w:rPr>
      </w:pPr>
    </w:p>
    <w:p w14:paraId="1FEA8187" w14:textId="77777777" w:rsidR="00D33923" w:rsidRDefault="00D33923">
      <w:pPr>
        <w:rPr>
          <w:rFonts w:cs="Arial"/>
        </w:rPr>
      </w:pPr>
    </w:p>
    <w:tbl>
      <w:tblPr>
        <w:tblW w:w="0" w:type="auto"/>
        <w:jc w:val="center"/>
        <w:tblLayout w:type="fixed"/>
        <w:tblLook w:val="0000" w:firstRow="0" w:lastRow="0" w:firstColumn="0" w:lastColumn="0" w:noHBand="0" w:noVBand="0"/>
      </w:tblPr>
      <w:tblGrid>
        <w:gridCol w:w="3685"/>
        <w:gridCol w:w="1984"/>
        <w:gridCol w:w="1984"/>
        <w:gridCol w:w="1985"/>
      </w:tblGrid>
      <w:tr w:rsidR="00D33923" w14:paraId="4C3157AC" w14:textId="77777777">
        <w:trPr>
          <w:trHeight w:val="340"/>
          <w:jc w:val="center"/>
        </w:trPr>
        <w:tc>
          <w:tcPr>
            <w:tcW w:w="9638" w:type="dxa"/>
            <w:gridSpan w:val="4"/>
            <w:tcBorders>
              <w:top w:val="single" w:sz="4" w:space="0" w:color="000000"/>
              <w:left w:val="single" w:sz="4" w:space="0" w:color="000000"/>
              <w:bottom w:val="single" w:sz="4" w:space="0" w:color="000000"/>
              <w:right w:val="single" w:sz="4" w:space="0" w:color="000000"/>
            </w:tcBorders>
            <w:shd w:val="clear" w:color="auto" w:fill="BFBFBF"/>
          </w:tcPr>
          <w:p w14:paraId="0277E24D" w14:textId="77777777" w:rsidR="00D33923" w:rsidRDefault="00D33923">
            <w:pPr>
              <w:spacing w:before="40"/>
              <w:ind w:left="360"/>
              <w:jc w:val="center"/>
            </w:pPr>
            <w:r>
              <w:rPr>
                <w:rFonts w:cs="Arial"/>
                <w:b/>
              </w:rPr>
              <w:t>4. Medical Device</w:t>
            </w:r>
          </w:p>
        </w:tc>
      </w:tr>
      <w:tr w:rsidR="00D33923" w14:paraId="5EC271D7" w14:textId="77777777">
        <w:trPr>
          <w:trHeight w:val="283"/>
          <w:jc w:val="center"/>
        </w:trPr>
        <w:tc>
          <w:tcPr>
            <w:tcW w:w="9638" w:type="dxa"/>
            <w:gridSpan w:val="4"/>
            <w:tcBorders>
              <w:top w:val="single" w:sz="4" w:space="0" w:color="000000"/>
              <w:left w:val="single" w:sz="4" w:space="0" w:color="000000"/>
              <w:bottom w:val="single" w:sz="4" w:space="0" w:color="000000"/>
              <w:right w:val="single" w:sz="4" w:space="0" w:color="000000"/>
            </w:tcBorders>
            <w:shd w:val="clear" w:color="auto" w:fill="EDEDED"/>
          </w:tcPr>
          <w:p w14:paraId="1BFD4811" w14:textId="77777777" w:rsidR="00D33923" w:rsidRDefault="00D33923">
            <w:r>
              <w:rPr>
                <w:rFonts w:cs="Arial"/>
                <w:sz w:val="22"/>
                <w:szCs w:val="22"/>
              </w:rPr>
              <w:t>Study Medical Device:</w:t>
            </w:r>
          </w:p>
        </w:tc>
      </w:tr>
      <w:tr w:rsidR="00D33923" w14:paraId="2C4A19E3" w14:textId="77777777">
        <w:trPr>
          <w:trHeight w:val="283"/>
          <w:jc w:val="center"/>
        </w:trPr>
        <w:tc>
          <w:tcPr>
            <w:tcW w:w="368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49631C0" w14:textId="77777777" w:rsidR="00D33923" w:rsidRDefault="00D33923">
            <w:r>
              <w:rPr>
                <w:rFonts w:cs="Arial"/>
                <w:sz w:val="22"/>
                <w:szCs w:val="22"/>
                <w:lang w:val="en-GB"/>
              </w:rPr>
              <w:t>Is the Declaration of Conformity current and filed in the ISF?</w:t>
            </w:r>
          </w:p>
        </w:tc>
        <w:tc>
          <w:tcPr>
            <w:tcW w:w="1984" w:type="dxa"/>
            <w:tcBorders>
              <w:top w:val="single" w:sz="4" w:space="0" w:color="000000"/>
              <w:left w:val="single" w:sz="4" w:space="0" w:color="000000"/>
              <w:bottom w:val="single" w:sz="4" w:space="0" w:color="000000"/>
              <w:right w:val="single" w:sz="4" w:space="0" w:color="000000"/>
            </w:tcBorders>
            <w:shd w:val="clear" w:color="auto" w:fill="EDEDED"/>
          </w:tcPr>
          <w:p w14:paraId="70FF7B1F" w14:textId="77777777" w:rsidR="00D33923" w:rsidRDefault="00D33923">
            <w:pPr>
              <w:jc w:val="center"/>
            </w:pPr>
            <w:r>
              <w:rPr>
                <w:rFonts w:cs="Arial"/>
                <w:sz w:val="22"/>
                <w:szCs w:val="22"/>
                <w:lang w:val="en-GB"/>
              </w:rPr>
              <w:t>Yes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14235571" w14:textId="77777777" w:rsidR="00D33923" w:rsidRDefault="00D33923">
            <w:pPr>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2A918939" w14:textId="77777777" w:rsidR="00D33923" w:rsidRDefault="00D33923">
            <w:pPr>
              <w:jc w:val="center"/>
            </w:pPr>
            <w:r>
              <w:rPr>
                <w:rFonts w:cs="Arial"/>
                <w:sz w:val="22"/>
                <w:szCs w:val="22"/>
                <w:lang w:val="en-GB"/>
              </w:rPr>
              <w:t>NA</w:t>
            </w:r>
          </w:p>
        </w:tc>
      </w:tr>
      <w:tr w:rsidR="00D33923" w14:paraId="02329C2C" w14:textId="77777777">
        <w:trPr>
          <w:trHeight w:val="299"/>
          <w:jc w:val="center"/>
        </w:trPr>
        <w:tc>
          <w:tcPr>
            <w:tcW w:w="368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1CFEC90" w14:textId="77777777" w:rsidR="00D33923" w:rsidRDefault="00D33923">
            <w:pPr>
              <w:snapToGrid w:val="0"/>
              <w:rPr>
                <w:rFonts w:cs="Arial"/>
                <w:bCs/>
              </w:rPr>
            </w:pPr>
          </w:p>
        </w:tc>
        <w:bookmarkStart w:id="65" w:name="__Fieldmark__311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B314A6"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65"/>
          </w:p>
        </w:tc>
        <w:bookmarkStart w:id="66" w:name="__Fieldmark__312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2BF0F5"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66"/>
          </w:p>
        </w:tc>
        <w:bookmarkStart w:id="67" w:name="__Fieldmark__313_543564686"/>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C7B9E0"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67"/>
          </w:p>
        </w:tc>
      </w:tr>
      <w:tr w:rsidR="00D33923" w14:paraId="69238B68" w14:textId="77777777">
        <w:trPr>
          <w:trHeight w:val="567"/>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EDEDED"/>
          </w:tcPr>
          <w:p w14:paraId="6A9DF6A2" w14:textId="77777777" w:rsidR="00D33923" w:rsidRDefault="00D33923">
            <w:r>
              <w:rPr>
                <w:rFonts w:cs="Arial"/>
                <w:sz w:val="22"/>
                <w:szCs w:val="22"/>
                <w:lang w:val="en-GB"/>
              </w:rPr>
              <w:t>Comm</w:t>
            </w:r>
            <w:r>
              <w:rPr>
                <w:rFonts w:cs="Arial"/>
                <w:sz w:val="22"/>
                <w:szCs w:val="22"/>
                <w:shd w:val="clear" w:color="auto" w:fill="EDEDED"/>
                <w:lang w:val="en-GB"/>
              </w:rPr>
              <w:t>ents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490B9CF7" w14:textId="77777777" w:rsidR="00D33923" w:rsidRDefault="00D33923">
            <w:pPr>
              <w:snapToGrid w:val="0"/>
              <w:jc w:val="center"/>
              <w:rPr>
                <w:rFonts w:cs="Arial"/>
                <w:bCs/>
              </w:rPr>
            </w:pP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5D9180BA" w14:textId="77777777" w:rsidR="00D33923" w:rsidRDefault="00D33923">
            <w:pPr>
              <w:snapToGrid w:val="0"/>
              <w:jc w:val="center"/>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320446F9" w14:textId="77777777" w:rsidR="00D33923" w:rsidRDefault="00D33923">
            <w:pPr>
              <w:snapToGrid w:val="0"/>
              <w:jc w:val="center"/>
              <w:rPr>
                <w:rFonts w:cs="Arial"/>
                <w:bCs/>
              </w:rPr>
            </w:pPr>
          </w:p>
        </w:tc>
      </w:tr>
      <w:tr w:rsidR="00D33923" w14:paraId="021ACF76" w14:textId="77777777">
        <w:trPr>
          <w:trHeight w:val="293"/>
          <w:jc w:val="center"/>
        </w:trPr>
        <w:tc>
          <w:tcPr>
            <w:tcW w:w="368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3A80387" w14:textId="77777777" w:rsidR="00D33923" w:rsidRDefault="00D33923">
            <w:r>
              <w:rPr>
                <w:rFonts w:cs="Arial"/>
                <w:sz w:val="22"/>
                <w:szCs w:val="22"/>
                <w:lang w:val="en-GB"/>
              </w:rPr>
              <w:t>Is the IDE/510(k) or CE certificate current and filed in the ISF?</w:t>
            </w:r>
          </w:p>
        </w:tc>
        <w:tc>
          <w:tcPr>
            <w:tcW w:w="1984" w:type="dxa"/>
            <w:tcBorders>
              <w:top w:val="single" w:sz="4" w:space="0" w:color="000000"/>
              <w:left w:val="single" w:sz="4" w:space="0" w:color="000000"/>
              <w:bottom w:val="single" w:sz="4" w:space="0" w:color="000000"/>
              <w:right w:val="single" w:sz="4" w:space="0" w:color="000000"/>
            </w:tcBorders>
            <w:shd w:val="clear" w:color="auto" w:fill="EDEDED"/>
          </w:tcPr>
          <w:p w14:paraId="2F9C175A" w14:textId="77777777" w:rsidR="00D33923" w:rsidRDefault="00D33923">
            <w:pPr>
              <w:jc w:val="center"/>
            </w:pPr>
            <w:r>
              <w:rPr>
                <w:rFonts w:cs="Arial"/>
                <w:sz w:val="22"/>
                <w:szCs w:val="22"/>
                <w:lang w:val="en-GB"/>
              </w:rPr>
              <w:t>Y</w:t>
            </w:r>
            <w:r>
              <w:rPr>
                <w:rFonts w:cs="Arial"/>
                <w:sz w:val="22"/>
                <w:szCs w:val="22"/>
                <w:shd w:val="clear" w:color="auto" w:fill="EDEDED"/>
                <w:lang w:val="en-GB"/>
              </w:rPr>
              <w:t>e</w:t>
            </w:r>
            <w:r>
              <w:rPr>
                <w:rFonts w:cs="Arial"/>
                <w:sz w:val="22"/>
                <w:szCs w:val="22"/>
                <w:lang w:val="en-GB"/>
              </w:rPr>
              <w:t>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1238B236" w14:textId="77777777" w:rsidR="00D33923" w:rsidRDefault="00D33923">
            <w:pPr>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24198548" w14:textId="77777777" w:rsidR="00D33923" w:rsidRDefault="00D33923">
            <w:pPr>
              <w:jc w:val="center"/>
            </w:pPr>
            <w:r>
              <w:rPr>
                <w:rFonts w:cs="Arial"/>
                <w:sz w:val="22"/>
                <w:szCs w:val="22"/>
                <w:lang w:val="en-GB"/>
              </w:rPr>
              <w:t>NA</w:t>
            </w:r>
          </w:p>
        </w:tc>
      </w:tr>
      <w:tr w:rsidR="00D33923" w14:paraId="6EDE1562" w14:textId="77777777">
        <w:trPr>
          <w:trHeight w:val="293"/>
          <w:jc w:val="center"/>
        </w:trPr>
        <w:tc>
          <w:tcPr>
            <w:tcW w:w="368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9958D19" w14:textId="77777777" w:rsidR="00D33923" w:rsidRDefault="00D33923">
            <w:pPr>
              <w:snapToGrid w:val="0"/>
              <w:rPr>
                <w:rFonts w:cs="Arial"/>
                <w:bCs/>
              </w:rPr>
            </w:pPr>
          </w:p>
        </w:tc>
        <w:bookmarkStart w:id="68" w:name="__Fieldmark__314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52F0DE"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68"/>
          </w:p>
        </w:tc>
        <w:bookmarkStart w:id="69" w:name="__Fieldmark__315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EF5DFF"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69"/>
          </w:p>
        </w:tc>
        <w:bookmarkStart w:id="70" w:name="__Fieldmark__316_543564686"/>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F5E850"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70"/>
          </w:p>
        </w:tc>
      </w:tr>
      <w:tr w:rsidR="00D33923" w14:paraId="604353F1" w14:textId="77777777">
        <w:trPr>
          <w:trHeight w:val="567"/>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EDEDED"/>
          </w:tcPr>
          <w:p w14:paraId="58E74603" w14:textId="77777777" w:rsidR="00D33923" w:rsidRDefault="00D33923">
            <w:r>
              <w:rPr>
                <w:rFonts w:cs="Arial"/>
                <w:sz w:val="22"/>
                <w:szCs w:val="22"/>
                <w:lang w:val="en-GB"/>
              </w:rPr>
              <w:t>Co</w:t>
            </w:r>
            <w:r>
              <w:rPr>
                <w:rFonts w:cs="Arial"/>
                <w:sz w:val="22"/>
                <w:szCs w:val="22"/>
                <w:shd w:val="clear" w:color="auto" w:fill="EDEDED"/>
                <w:lang w:val="en-GB"/>
              </w:rPr>
              <w:t>mments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3B75D335" w14:textId="77777777" w:rsidR="00D33923" w:rsidRDefault="00D33923">
            <w:pPr>
              <w:snapToGrid w:val="0"/>
              <w:jc w:val="center"/>
              <w:rPr>
                <w:rFonts w:cs="Arial"/>
                <w:bCs/>
              </w:rPr>
            </w:pP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3234643B" w14:textId="77777777" w:rsidR="00D33923" w:rsidRDefault="00D33923">
            <w:pPr>
              <w:snapToGrid w:val="0"/>
              <w:jc w:val="center"/>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1EF60C51" w14:textId="77777777" w:rsidR="00D33923" w:rsidRDefault="00D33923">
            <w:pPr>
              <w:snapToGrid w:val="0"/>
              <w:jc w:val="center"/>
              <w:rPr>
                <w:rFonts w:cs="Arial"/>
                <w:bCs/>
              </w:rPr>
            </w:pPr>
          </w:p>
        </w:tc>
      </w:tr>
      <w:tr w:rsidR="00D33923" w14:paraId="4D21DA78" w14:textId="77777777">
        <w:trPr>
          <w:trHeight w:val="293"/>
          <w:jc w:val="center"/>
        </w:trPr>
        <w:tc>
          <w:tcPr>
            <w:tcW w:w="368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1F8408F" w14:textId="77777777" w:rsidR="00D33923" w:rsidRDefault="00D33923">
            <w:r>
              <w:rPr>
                <w:rFonts w:cs="Arial"/>
                <w:sz w:val="22"/>
                <w:szCs w:val="22"/>
                <w:lang w:val="en-GB"/>
              </w:rPr>
              <w:t xml:space="preserve">Is the device accountability reviewed?  </w:t>
            </w:r>
          </w:p>
        </w:tc>
        <w:tc>
          <w:tcPr>
            <w:tcW w:w="1984" w:type="dxa"/>
            <w:tcBorders>
              <w:top w:val="single" w:sz="4" w:space="0" w:color="000000"/>
              <w:left w:val="single" w:sz="4" w:space="0" w:color="000000"/>
              <w:bottom w:val="single" w:sz="4" w:space="0" w:color="000000"/>
              <w:right w:val="single" w:sz="4" w:space="0" w:color="000000"/>
            </w:tcBorders>
            <w:shd w:val="clear" w:color="auto" w:fill="EDEDED"/>
          </w:tcPr>
          <w:p w14:paraId="7BD17906" w14:textId="77777777" w:rsidR="00D33923" w:rsidRDefault="00D33923">
            <w:pPr>
              <w:jc w:val="center"/>
            </w:pPr>
            <w:r>
              <w:rPr>
                <w:rFonts w:cs="Arial"/>
                <w:sz w:val="22"/>
                <w:szCs w:val="22"/>
                <w:lang w:val="en-GB"/>
              </w:rPr>
              <w:t>Yes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2E1CDB89" w14:textId="77777777" w:rsidR="00D33923" w:rsidRDefault="00D33923">
            <w:pPr>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241ED017" w14:textId="77777777" w:rsidR="00D33923" w:rsidRDefault="00D33923">
            <w:pPr>
              <w:jc w:val="center"/>
            </w:pPr>
            <w:r>
              <w:rPr>
                <w:rFonts w:cs="Arial"/>
                <w:sz w:val="22"/>
                <w:szCs w:val="22"/>
                <w:lang w:val="en-GB"/>
              </w:rPr>
              <w:t>NA</w:t>
            </w:r>
          </w:p>
        </w:tc>
      </w:tr>
      <w:tr w:rsidR="00D33923" w14:paraId="7E358471" w14:textId="77777777">
        <w:trPr>
          <w:trHeight w:val="293"/>
          <w:jc w:val="center"/>
        </w:trPr>
        <w:tc>
          <w:tcPr>
            <w:tcW w:w="368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C71ED0" w14:textId="77777777" w:rsidR="00D33923" w:rsidRDefault="00D33923">
            <w:pPr>
              <w:snapToGrid w:val="0"/>
              <w:jc w:val="center"/>
              <w:rPr>
                <w:rFonts w:cs="Arial"/>
                <w:bCs/>
              </w:rPr>
            </w:pPr>
          </w:p>
        </w:tc>
        <w:bookmarkStart w:id="71" w:name="__Fieldmark__317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F5D6A6"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71"/>
          </w:p>
        </w:tc>
        <w:bookmarkStart w:id="72" w:name="__Fieldmark__318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3863E9"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72"/>
          </w:p>
        </w:tc>
        <w:bookmarkStart w:id="73" w:name="__Fieldmark__319_543564686"/>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5DD807"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73"/>
          </w:p>
        </w:tc>
      </w:tr>
      <w:tr w:rsidR="00D33923" w14:paraId="238FF985" w14:textId="77777777">
        <w:trPr>
          <w:trHeight w:val="567"/>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EDEDED"/>
          </w:tcPr>
          <w:p w14:paraId="6626E5A6" w14:textId="77777777" w:rsidR="00D33923" w:rsidRDefault="00D33923">
            <w:r>
              <w:rPr>
                <w:rFonts w:cs="Arial"/>
                <w:sz w:val="22"/>
                <w:szCs w:val="22"/>
                <w:lang w:val="en-GB"/>
              </w:rPr>
              <w:t>Comments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7D450238" w14:textId="77777777" w:rsidR="00D33923" w:rsidRDefault="00D33923">
            <w:pPr>
              <w:snapToGrid w:val="0"/>
              <w:jc w:val="center"/>
              <w:rPr>
                <w:rFonts w:cs="Arial"/>
                <w:bCs/>
              </w:rPr>
            </w:pP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5B731448" w14:textId="77777777" w:rsidR="00D33923" w:rsidRDefault="00D33923">
            <w:pPr>
              <w:snapToGrid w:val="0"/>
              <w:jc w:val="center"/>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68DDE466" w14:textId="77777777" w:rsidR="00D33923" w:rsidRDefault="00D33923">
            <w:pPr>
              <w:jc w:val="center"/>
            </w:pPr>
            <w:r>
              <w:rPr>
                <w:rFonts w:cs="Arial"/>
                <w:bCs/>
              </w:rPr>
              <w:t>No accountability required since this study is post market.</w:t>
            </w:r>
          </w:p>
        </w:tc>
      </w:tr>
    </w:tbl>
    <w:p w14:paraId="65641C56" w14:textId="77777777" w:rsidR="00D33923" w:rsidRDefault="00D33923">
      <w:pPr>
        <w:rPr>
          <w:rFonts w:cs="Arial"/>
          <w:sz w:val="22"/>
          <w:szCs w:val="22"/>
          <w:lang w:val="en-GB"/>
        </w:rPr>
      </w:pPr>
    </w:p>
    <w:tbl>
      <w:tblPr>
        <w:tblW w:w="0" w:type="auto"/>
        <w:jc w:val="center"/>
        <w:tblLayout w:type="fixed"/>
        <w:tblLook w:val="0000" w:firstRow="0" w:lastRow="0" w:firstColumn="0" w:lastColumn="0" w:noHBand="0" w:noVBand="0"/>
      </w:tblPr>
      <w:tblGrid>
        <w:gridCol w:w="3685"/>
        <w:gridCol w:w="1984"/>
        <w:gridCol w:w="1984"/>
        <w:gridCol w:w="1985"/>
      </w:tblGrid>
      <w:tr w:rsidR="00D33923" w14:paraId="2F0DED2C" w14:textId="77777777">
        <w:trPr>
          <w:trHeight w:val="340"/>
          <w:jc w:val="center"/>
        </w:trPr>
        <w:tc>
          <w:tcPr>
            <w:tcW w:w="9638" w:type="dxa"/>
            <w:gridSpan w:val="4"/>
            <w:tcBorders>
              <w:top w:val="single" w:sz="4" w:space="0" w:color="000000"/>
              <w:left w:val="single" w:sz="4" w:space="0" w:color="000000"/>
              <w:bottom w:val="single" w:sz="4" w:space="0" w:color="000000"/>
              <w:right w:val="single" w:sz="4" w:space="0" w:color="000000"/>
            </w:tcBorders>
            <w:shd w:val="clear" w:color="auto" w:fill="BFBFBF"/>
          </w:tcPr>
          <w:p w14:paraId="4C9FF1D9" w14:textId="77777777" w:rsidR="00D33923" w:rsidRDefault="00D33923">
            <w:pPr>
              <w:spacing w:before="40"/>
              <w:ind w:left="360"/>
              <w:jc w:val="center"/>
            </w:pPr>
            <w:r>
              <w:rPr>
                <w:rFonts w:cs="Arial"/>
                <w:b/>
              </w:rPr>
              <w:t>5. Subject Logs</w:t>
            </w:r>
          </w:p>
        </w:tc>
      </w:tr>
      <w:tr w:rsidR="00D33923" w14:paraId="2936AD5F" w14:textId="77777777">
        <w:trPr>
          <w:trHeight w:val="283"/>
          <w:jc w:val="center"/>
        </w:trPr>
        <w:tc>
          <w:tcPr>
            <w:tcW w:w="368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4507492" w14:textId="77777777" w:rsidR="00D33923" w:rsidRDefault="00D33923">
            <w:r>
              <w:rPr>
                <w:rFonts w:cs="Arial"/>
                <w:sz w:val="22"/>
                <w:szCs w:val="22"/>
                <w:lang w:val="en-GB"/>
              </w:rPr>
              <w:t>Has the Screening/Enrolment Log been checked and is it up-to-date?</w:t>
            </w:r>
          </w:p>
        </w:tc>
        <w:tc>
          <w:tcPr>
            <w:tcW w:w="1984" w:type="dxa"/>
            <w:tcBorders>
              <w:top w:val="single" w:sz="4" w:space="0" w:color="000000"/>
              <w:left w:val="single" w:sz="4" w:space="0" w:color="000000"/>
              <w:bottom w:val="single" w:sz="4" w:space="0" w:color="000000"/>
              <w:right w:val="single" w:sz="4" w:space="0" w:color="000000"/>
            </w:tcBorders>
            <w:shd w:val="clear" w:color="auto" w:fill="EDEDED"/>
          </w:tcPr>
          <w:p w14:paraId="5D94D8BC" w14:textId="77777777" w:rsidR="00D33923" w:rsidRDefault="00D33923">
            <w:pPr>
              <w:jc w:val="center"/>
            </w:pPr>
            <w:r>
              <w:rPr>
                <w:rFonts w:cs="Arial"/>
                <w:sz w:val="22"/>
                <w:szCs w:val="22"/>
                <w:lang w:val="en-GB"/>
              </w:rPr>
              <w:t>Yes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324B7A04" w14:textId="77777777" w:rsidR="00D33923" w:rsidRDefault="00D33923">
            <w:pPr>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1494BD81" w14:textId="77777777" w:rsidR="00D33923" w:rsidRDefault="00D33923">
            <w:pPr>
              <w:jc w:val="center"/>
            </w:pPr>
            <w:r>
              <w:rPr>
                <w:rFonts w:cs="Arial"/>
                <w:sz w:val="22"/>
                <w:szCs w:val="22"/>
                <w:lang w:val="en-GB"/>
              </w:rPr>
              <w:t>NA</w:t>
            </w:r>
          </w:p>
        </w:tc>
      </w:tr>
      <w:tr w:rsidR="00D33923" w14:paraId="52302CA8" w14:textId="77777777">
        <w:trPr>
          <w:trHeight w:val="299"/>
          <w:jc w:val="center"/>
        </w:trPr>
        <w:tc>
          <w:tcPr>
            <w:tcW w:w="368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1A5CF22" w14:textId="77777777" w:rsidR="00D33923" w:rsidRDefault="00D33923">
            <w:pPr>
              <w:snapToGrid w:val="0"/>
              <w:rPr>
                <w:rFonts w:cs="Arial"/>
                <w:bCs/>
              </w:rPr>
            </w:pPr>
          </w:p>
        </w:tc>
        <w:bookmarkStart w:id="74" w:name="__Fieldmark__320_543564686"/>
        <w:commentRangeStart w:id="75"/>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0818FA"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74"/>
            <w:commentRangeEnd w:id="75"/>
            <w:r>
              <w:rPr>
                <w:rStyle w:val="Rimandocommento1"/>
              </w:rPr>
              <w:commentReference w:id="75"/>
            </w:r>
            <w:commentRangeStart w:id="76"/>
            <w:commentRangeStart w:id="77"/>
            <w:commentRangeEnd w:id="76"/>
            <w:r>
              <w:rPr>
                <w:rStyle w:val="Rimandocommento1"/>
              </w:rPr>
              <w:commentReference w:id="76"/>
            </w:r>
            <w:commentRangeEnd w:id="77"/>
            <w:r w:rsidR="00DD39DC">
              <w:rPr>
                <w:rStyle w:val="Rimandocommento"/>
              </w:rPr>
              <w:commentReference w:id="77"/>
            </w:r>
          </w:p>
        </w:tc>
        <w:bookmarkStart w:id="78" w:name="__Fieldmark__321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B30F8D" w14:textId="0D432757" w:rsidR="00D33923" w:rsidRDefault="00D33923">
            <w:pPr>
              <w:jc w:val="center"/>
            </w:pPr>
            <w:del w:id="79" w:author="Lisa Ciuffarin" w:date="2022-06-27T15:38:00Z">
              <w:r w:rsidDel="00AE3518">
                <w:fldChar w:fldCharType="begin">
                  <w:ffData>
                    <w:name w:val=""/>
                    <w:enabled/>
                    <w:calcOnExit w:val="0"/>
                    <w:checkBox>
                      <w:sizeAuto/>
                      <w:default w:val="0"/>
                      <w:checked w:val="0"/>
                    </w:checkBox>
                  </w:ffData>
                </w:fldChar>
              </w:r>
              <w:r w:rsidDel="00AE3518">
                <w:delInstrText xml:space="preserve"> FORMCHECKBOX </w:delInstrText>
              </w:r>
              <w:r w:rsidR="005343E9" w:rsidDel="00AE3518">
                <w:fldChar w:fldCharType="separate"/>
              </w:r>
              <w:r w:rsidDel="00AE3518">
                <w:fldChar w:fldCharType="end"/>
              </w:r>
            </w:del>
            <w:bookmarkEnd w:id="78"/>
            <w:ins w:id="80" w:author="Lisa Ciuffarin" w:date="2022-06-27T15:37:00Z">
              <w:r w:rsidR="00AE3518">
                <w:fldChar w:fldCharType="begin">
                  <w:ffData>
                    <w:name w:val=""/>
                    <w:enabled/>
                    <w:calcOnExit w:val="0"/>
                    <w:checkBox>
                      <w:sizeAuto/>
                      <w:default w:val="0"/>
                      <w:checked/>
                    </w:checkBox>
                  </w:ffData>
                </w:fldChar>
              </w:r>
              <w:r w:rsidR="00AE3518">
                <w:instrText xml:space="preserve"> FORMCHECKBOX </w:instrText>
              </w:r>
              <w:r w:rsidR="00AE3518">
                <w:fldChar w:fldCharType="separate"/>
              </w:r>
              <w:r w:rsidR="00AE3518">
                <w:fldChar w:fldCharType="end"/>
              </w:r>
            </w:ins>
          </w:p>
        </w:tc>
        <w:bookmarkStart w:id="81" w:name="__Fieldmark__322_543564686"/>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68812B"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81"/>
          </w:p>
        </w:tc>
      </w:tr>
      <w:tr w:rsidR="00D33923" w14:paraId="1E3AB503" w14:textId="77777777">
        <w:trPr>
          <w:trHeight w:val="567"/>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EDEDED"/>
          </w:tcPr>
          <w:p w14:paraId="1D2E014D" w14:textId="77777777" w:rsidR="00D33923" w:rsidRDefault="00D33923">
            <w:r>
              <w:rPr>
                <w:rFonts w:cs="Arial"/>
                <w:sz w:val="22"/>
                <w:szCs w:val="22"/>
                <w:lang w:val="en-GB"/>
              </w:rPr>
              <w:t>Comm</w:t>
            </w:r>
            <w:r>
              <w:rPr>
                <w:rFonts w:cs="Arial"/>
                <w:sz w:val="22"/>
                <w:szCs w:val="22"/>
                <w:shd w:val="clear" w:color="auto" w:fill="EDEDED"/>
                <w:lang w:val="en-GB"/>
              </w:rPr>
              <w:t>ents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08F49967" w14:textId="77777777" w:rsidR="00D33923" w:rsidRDefault="00D33923">
            <w:pPr>
              <w:snapToGrid w:val="0"/>
              <w:jc w:val="center"/>
              <w:rPr>
                <w:rFonts w:cs="Arial"/>
                <w:bCs/>
              </w:rPr>
            </w:pP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2AADC143" w14:textId="77777777" w:rsidR="00D33923" w:rsidRDefault="00D33923">
            <w:pPr>
              <w:snapToGrid w:val="0"/>
              <w:jc w:val="center"/>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66DBEDB2" w14:textId="77777777" w:rsidR="00D33923" w:rsidRDefault="00D33923">
            <w:pPr>
              <w:snapToGrid w:val="0"/>
              <w:jc w:val="center"/>
              <w:rPr>
                <w:rFonts w:cs="Arial"/>
                <w:bCs/>
              </w:rPr>
            </w:pPr>
          </w:p>
        </w:tc>
      </w:tr>
      <w:tr w:rsidR="00D33923" w14:paraId="3C17691E" w14:textId="77777777">
        <w:trPr>
          <w:trHeight w:val="293"/>
          <w:jc w:val="center"/>
        </w:trPr>
        <w:tc>
          <w:tcPr>
            <w:tcW w:w="368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D3EE46B" w14:textId="77777777" w:rsidR="00D33923" w:rsidRDefault="00D33923">
            <w:r>
              <w:rPr>
                <w:sz w:val="22"/>
                <w:szCs w:val="22"/>
                <w:lang w:val="en-GB"/>
              </w:rPr>
              <w:t>Has the Identification Log up-to-date</w:t>
            </w:r>
            <w:r>
              <w:rPr>
                <w:rFonts w:cs="Arial"/>
                <w:sz w:val="22"/>
                <w:szCs w:val="22"/>
                <w:lang w:val="en-GB"/>
              </w:rPr>
              <w:t>?</w:t>
            </w:r>
          </w:p>
        </w:tc>
        <w:tc>
          <w:tcPr>
            <w:tcW w:w="1984" w:type="dxa"/>
            <w:tcBorders>
              <w:top w:val="single" w:sz="4" w:space="0" w:color="000000"/>
              <w:left w:val="single" w:sz="4" w:space="0" w:color="000000"/>
              <w:bottom w:val="single" w:sz="4" w:space="0" w:color="000000"/>
              <w:right w:val="single" w:sz="4" w:space="0" w:color="000000"/>
            </w:tcBorders>
            <w:shd w:val="clear" w:color="auto" w:fill="EDEDED"/>
          </w:tcPr>
          <w:p w14:paraId="00CDBCC9" w14:textId="77777777" w:rsidR="00D33923" w:rsidRDefault="00D33923">
            <w:pPr>
              <w:jc w:val="center"/>
            </w:pPr>
            <w:r>
              <w:rPr>
                <w:rFonts w:cs="Arial"/>
                <w:sz w:val="22"/>
                <w:szCs w:val="22"/>
                <w:lang w:val="en-GB"/>
              </w:rPr>
              <w:t>Y</w:t>
            </w:r>
            <w:r>
              <w:rPr>
                <w:rFonts w:cs="Arial"/>
                <w:sz w:val="22"/>
                <w:szCs w:val="22"/>
                <w:shd w:val="clear" w:color="auto" w:fill="EDEDED"/>
                <w:lang w:val="en-GB"/>
              </w:rPr>
              <w:t>e</w:t>
            </w:r>
            <w:r>
              <w:rPr>
                <w:rFonts w:cs="Arial"/>
                <w:sz w:val="22"/>
                <w:szCs w:val="22"/>
                <w:lang w:val="en-GB"/>
              </w:rPr>
              <w:t>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6FD00B50" w14:textId="77777777" w:rsidR="00D33923" w:rsidRDefault="00D33923">
            <w:pPr>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1B4EE0EB" w14:textId="77777777" w:rsidR="00D33923" w:rsidRDefault="00D33923">
            <w:pPr>
              <w:jc w:val="center"/>
            </w:pPr>
            <w:r>
              <w:rPr>
                <w:rFonts w:cs="Arial"/>
                <w:sz w:val="22"/>
                <w:szCs w:val="22"/>
                <w:lang w:val="en-GB"/>
              </w:rPr>
              <w:t>NA</w:t>
            </w:r>
          </w:p>
        </w:tc>
      </w:tr>
      <w:tr w:rsidR="00D33923" w14:paraId="53C3321A" w14:textId="77777777">
        <w:trPr>
          <w:trHeight w:val="293"/>
          <w:jc w:val="center"/>
        </w:trPr>
        <w:tc>
          <w:tcPr>
            <w:tcW w:w="368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288441" w14:textId="77777777" w:rsidR="00D33923" w:rsidRDefault="00D33923">
            <w:pPr>
              <w:snapToGrid w:val="0"/>
              <w:rPr>
                <w:rFonts w:cs="Arial"/>
                <w:bCs/>
              </w:rPr>
            </w:pPr>
          </w:p>
        </w:tc>
        <w:bookmarkStart w:id="82" w:name="__Fieldmark__323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66A214"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82"/>
          </w:p>
        </w:tc>
        <w:bookmarkStart w:id="83" w:name="__Fieldmark__324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64CBC2"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83"/>
          </w:p>
        </w:tc>
        <w:bookmarkStart w:id="84" w:name="__Fieldmark__325_543564686"/>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E999EF"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84"/>
          </w:p>
        </w:tc>
      </w:tr>
      <w:tr w:rsidR="00D33923" w14:paraId="0E8FE79F" w14:textId="77777777">
        <w:trPr>
          <w:trHeight w:val="567"/>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EDEDED"/>
          </w:tcPr>
          <w:p w14:paraId="0265E5D7" w14:textId="77777777" w:rsidR="00D33923" w:rsidRDefault="00D33923">
            <w:r>
              <w:rPr>
                <w:rFonts w:cs="Arial"/>
                <w:sz w:val="22"/>
                <w:szCs w:val="22"/>
                <w:lang w:val="en-GB"/>
              </w:rPr>
              <w:t>Co</w:t>
            </w:r>
            <w:r>
              <w:rPr>
                <w:rFonts w:cs="Arial"/>
                <w:sz w:val="22"/>
                <w:szCs w:val="22"/>
                <w:shd w:val="clear" w:color="auto" w:fill="EDEDED"/>
                <w:lang w:val="en-GB"/>
              </w:rPr>
              <w:t>mments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1A2F2D25" w14:textId="77777777" w:rsidR="00D33923" w:rsidRDefault="00D33923">
            <w:pPr>
              <w:snapToGrid w:val="0"/>
              <w:jc w:val="center"/>
              <w:rPr>
                <w:rFonts w:cs="Arial"/>
                <w:bCs/>
              </w:rPr>
            </w:pP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1EE39539" w14:textId="77777777" w:rsidR="00D33923" w:rsidRDefault="00D33923">
            <w:pPr>
              <w:snapToGrid w:val="0"/>
              <w:jc w:val="center"/>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1BE07FB4" w14:textId="77777777" w:rsidR="00D33923" w:rsidRDefault="00D33923">
            <w:pPr>
              <w:snapToGrid w:val="0"/>
              <w:jc w:val="center"/>
              <w:rPr>
                <w:rFonts w:cs="Arial"/>
                <w:bCs/>
              </w:rPr>
            </w:pPr>
          </w:p>
        </w:tc>
      </w:tr>
    </w:tbl>
    <w:p w14:paraId="41B58053" w14:textId="77777777" w:rsidR="00D33923" w:rsidRDefault="00D33923">
      <w:pPr>
        <w:rPr>
          <w:rFonts w:cs="Arial"/>
          <w:sz w:val="22"/>
          <w:szCs w:val="22"/>
          <w:lang w:val="en-GB"/>
        </w:rPr>
      </w:pPr>
    </w:p>
    <w:tbl>
      <w:tblPr>
        <w:tblW w:w="0" w:type="auto"/>
        <w:jc w:val="center"/>
        <w:tblLayout w:type="fixed"/>
        <w:tblLook w:val="0000" w:firstRow="0" w:lastRow="0" w:firstColumn="0" w:lastColumn="0" w:noHBand="0" w:noVBand="0"/>
      </w:tblPr>
      <w:tblGrid>
        <w:gridCol w:w="3685"/>
        <w:gridCol w:w="1984"/>
        <w:gridCol w:w="1984"/>
        <w:gridCol w:w="1985"/>
      </w:tblGrid>
      <w:tr w:rsidR="00D33923" w14:paraId="4ADB0B36" w14:textId="77777777">
        <w:trPr>
          <w:trHeight w:val="340"/>
          <w:jc w:val="center"/>
        </w:trPr>
        <w:tc>
          <w:tcPr>
            <w:tcW w:w="9638" w:type="dxa"/>
            <w:gridSpan w:val="4"/>
            <w:tcBorders>
              <w:top w:val="single" w:sz="4" w:space="0" w:color="000000"/>
              <w:left w:val="single" w:sz="4" w:space="0" w:color="000000"/>
              <w:bottom w:val="single" w:sz="4" w:space="0" w:color="000000"/>
              <w:right w:val="single" w:sz="4" w:space="0" w:color="000000"/>
            </w:tcBorders>
            <w:shd w:val="clear" w:color="auto" w:fill="BFBFBF"/>
          </w:tcPr>
          <w:p w14:paraId="6B08C784" w14:textId="77777777" w:rsidR="00D33923" w:rsidRDefault="00D33923">
            <w:pPr>
              <w:spacing w:before="40"/>
              <w:ind w:left="360"/>
              <w:jc w:val="center"/>
            </w:pPr>
            <w:r>
              <w:rPr>
                <w:rFonts w:cs="Arial"/>
                <w:b/>
              </w:rPr>
              <w:t>6. Consent Form</w:t>
            </w:r>
          </w:p>
        </w:tc>
      </w:tr>
      <w:tr w:rsidR="00D33923" w14:paraId="42AE26BE" w14:textId="77777777">
        <w:trPr>
          <w:trHeight w:val="283"/>
          <w:jc w:val="center"/>
        </w:trPr>
        <w:tc>
          <w:tcPr>
            <w:tcW w:w="9638" w:type="dxa"/>
            <w:gridSpan w:val="4"/>
            <w:tcBorders>
              <w:top w:val="single" w:sz="4" w:space="0" w:color="000000"/>
              <w:left w:val="single" w:sz="4" w:space="0" w:color="000000"/>
              <w:bottom w:val="single" w:sz="4" w:space="0" w:color="000000"/>
              <w:right w:val="single" w:sz="4" w:space="0" w:color="000000"/>
            </w:tcBorders>
            <w:shd w:val="clear" w:color="auto" w:fill="EDEDED"/>
          </w:tcPr>
          <w:p w14:paraId="504A04FC" w14:textId="77777777" w:rsidR="00D33923" w:rsidRDefault="00D33923">
            <w:pPr>
              <w:snapToGrid w:val="0"/>
              <w:rPr>
                <w:rFonts w:cs="Arial"/>
                <w:bCs/>
                <w:sz w:val="22"/>
                <w:szCs w:val="22"/>
              </w:rPr>
            </w:pPr>
          </w:p>
        </w:tc>
      </w:tr>
      <w:tr w:rsidR="00D33923" w14:paraId="7B693DFD" w14:textId="77777777">
        <w:trPr>
          <w:trHeight w:val="283"/>
          <w:jc w:val="center"/>
        </w:trPr>
        <w:tc>
          <w:tcPr>
            <w:tcW w:w="368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E110FC8" w14:textId="77777777" w:rsidR="00D33923" w:rsidRDefault="00D33923">
            <w:r>
              <w:rPr>
                <w:rFonts w:cs="Arial"/>
                <w:sz w:val="22"/>
                <w:szCs w:val="22"/>
                <w:lang w:val="en-GB"/>
              </w:rPr>
              <w:t>Is there a signed, and dated consent form for each subject enrolled?</w:t>
            </w:r>
          </w:p>
        </w:tc>
        <w:tc>
          <w:tcPr>
            <w:tcW w:w="1984" w:type="dxa"/>
            <w:tcBorders>
              <w:top w:val="single" w:sz="4" w:space="0" w:color="000000"/>
              <w:left w:val="single" w:sz="4" w:space="0" w:color="000000"/>
              <w:bottom w:val="single" w:sz="4" w:space="0" w:color="000000"/>
              <w:right w:val="single" w:sz="4" w:space="0" w:color="000000"/>
            </w:tcBorders>
            <w:shd w:val="clear" w:color="auto" w:fill="EDEDED"/>
          </w:tcPr>
          <w:p w14:paraId="5F972D71" w14:textId="77777777" w:rsidR="00D33923" w:rsidRDefault="00D33923">
            <w:pPr>
              <w:jc w:val="center"/>
            </w:pPr>
            <w:r>
              <w:rPr>
                <w:rFonts w:cs="Arial"/>
                <w:sz w:val="22"/>
                <w:szCs w:val="22"/>
                <w:lang w:val="en-GB"/>
              </w:rPr>
              <w:t>Yes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45B73452" w14:textId="77777777" w:rsidR="00D33923" w:rsidRDefault="00D33923">
            <w:pPr>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205F19B0" w14:textId="77777777" w:rsidR="00D33923" w:rsidRDefault="00D33923">
            <w:pPr>
              <w:jc w:val="center"/>
            </w:pPr>
            <w:r>
              <w:rPr>
                <w:rFonts w:cs="Arial"/>
                <w:sz w:val="22"/>
                <w:szCs w:val="22"/>
                <w:lang w:val="en-GB"/>
              </w:rPr>
              <w:t>NA</w:t>
            </w:r>
          </w:p>
        </w:tc>
      </w:tr>
      <w:tr w:rsidR="00D33923" w14:paraId="33141C99" w14:textId="77777777">
        <w:trPr>
          <w:trHeight w:val="299"/>
          <w:jc w:val="center"/>
        </w:trPr>
        <w:tc>
          <w:tcPr>
            <w:tcW w:w="368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F7C16F0" w14:textId="77777777" w:rsidR="00D33923" w:rsidRDefault="00D33923">
            <w:pPr>
              <w:snapToGrid w:val="0"/>
              <w:rPr>
                <w:rFonts w:cs="Arial"/>
                <w:bCs/>
              </w:rPr>
            </w:pP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88AAC3" w14:textId="77777777" w:rsidR="00D33923" w:rsidRDefault="00D33923">
            <w:pPr>
              <w:jc w:val="center"/>
            </w:pPr>
          </w:p>
        </w:tc>
        <w:bookmarkStart w:id="85" w:name="__Fieldmark__55_1358878857"/>
        <w:bookmarkStart w:id="86" w:name="__Fieldmark__327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0BCFCF"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ins w:id="87" w:author="Lisa Ciuffarin" w:date="2022-06-17T11:31:00Z">
              <w:r>
                <w:fldChar w:fldCharType="end"/>
              </w:r>
            </w:ins>
            <w:bookmarkEnd w:id="85"/>
            <w:bookmarkEnd w:id="86"/>
          </w:p>
        </w:tc>
        <w:bookmarkStart w:id="88" w:name="__Fieldmark__329_543564686"/>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30114A"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88"/>
          </w:p>
        </w:tc>
      </w:tr>
      <w:tr w:rsidR="00D33923" w14:paraId="28F148F5" w14:textId="77777777">
        <w:trPr>
          <w:trHeight w:val="567"/>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EDEDED"/>
          </w:tcPr>
          <w:p w14:paraId="2599F5D2" w14:textId="77777777" w:rsidR="00D33923" w:rsidRDefault="00D33923">
            <w:r>
              <w:rPr>
                <w:rFonts w:cs="Arial"/>
                <w:sz w:val="22"/>
                <w:szCs w:val="22"/>
                <w:lang w:val="en-GB"/>
              </w:rPr>
              <w:t>Comm</w:t>
            </w:r>
            <w:r>
              <w:rPr>
                <w:rFonts w:cs="Arial"/>
                <w:sz w:val="22"/>
                <w:szCs w:val="22"/>
                <w:shd w:val="clear" w:color="auto" w:fill="EDEDED"/>
                <w:lang w:val="en-GB"/>
              </w:rPr>
              <w:t>ents</w:t>
            </w:r>
          </w:p>
        </w:tc>
        <w:tc>
          <w:tcPr>
            <w:tcW w:w="5953" w:type="dxa"/>
            <w:gridSpan w:val="3"/>
            <w:tcBorders>
              <w:top w:val="single" w:sz="4" w:space="0" w:color="000000"/>
              <w:left w:val="single" w:sz="4" w:space="0" w:color="000000"/>
              <w:bottom w:val="single" w:sz="4" w:space="0" w:color="000000"/>
              <w:right w:val="single" w:sz="4" w:space="0" w:color="000000"/>
            </w:tcBorders>
            <w:shd w:val="clear" w:color="auto" w:fill="auto"/>
          </w:tcPr>
          <w:p w14:paraId="1E7843C5" w14:textId="77777777" w:rsidR="00D33923" w:rsidRDefault="00D33923">
            <w:r>
              <w:rPr>
                <w:rFonts w:cs="Arial"/>
                <w:bCs/>
              </w:rPr>
              <w:t>In general yes, however, below issues for the following ICFs  reviewed during the visit were noted:</w:t>
            </w:r>
          </w:p>
          <w:p w14:paraId="06CCA52D" w14:textId="77777777" w:rsidR="00D33923" w:rsidRDefault="00D33923">
            <w:pPr>
              <w:rPr>
                <w:rFonts w:cs="Arial"/>
                <w:bCs/>
              </w:rPr>
            </w:pPr>
          </w:p>
          <w:p w14:paraId="73E96332" w14:textId="77777777" w:rsidR="00D33923" w:rsidRDefault="00D33923">
            <w:r>
              <w:rPr>
                <w:rFonts w:cs="Arial"/>
                <w:bCs/>
              </w:rPr>
              <w:t>Subject 101-02 (#101/02):</w:t>
            </w:r>
          </w:p>
          <w:p w14:paraId="5B8F69AD" w14:textId="77777777" w:rsidR="00D33923" w:rsidRDefault="00D33923">
            <w:r>
              <w:rPr>
                <w:rFonts w:cs="Arial"/>
                <w:bCs/>
              </w:rPr>
              <w:t>- 18Nov2021: signed the ICF on 30Sep2021, however no printed name was written by the subject. The date of signature was written by SI instead of the subject. The site staff was retrained and instructed to collect a statement from the subject confirming that the subject agreed to participate in the study. The statement should be signed with the current date by the subject. See CAPA #3</w:t>
            </w:r>
          </w:p>
          <w:p w14:paraId="27D5FD12" w14:textId="77777777" w:rsidR="00D33923" w:rsidRDefault="00D33923">
            <w:r>
              <w:rPr>
                <w:rFonts w:cs="Arial"/>
                <w:bCs/>
              </w:rPr>
              <w:t xml:space="preserve">- Update 03Feb2022: the ICF was updated by the subject’s statement documenting that on 30Sep2021 he/she agreed to participate in the study (statement personally dated by the subject on 06Dec2021), however, no subject’s signature was placed under the statement. The </w:t>
            </w:r>
            <w:r>
              <w:rPr>
                <w:rFonts w:cs="Arial"/>
                <w:bCs/>
              </w:rPr>
              <w:lastRenderedPageBreak/>
              <w:t>printed name was completed by the subject, however, no date and signature was placed next to that change. See CAPA #3</w:t>
            </w:r>
          </w:p>
          <w:p w14:paraId="575A729B" w14:textId="77777777" w:rsidR="00D33923" w:rsidRDefault="00D33923">
            <w:r>
              <w:rPr>
                <w:rFonts w:cs="Arial"/>
                <w:bCs/>
              </w:rPr>
              <w:t>- Update 09Jun2022: no changes from the previous visit.</w:t>
            </w:r>
            <w:ins w:id="89" w:author="Lisa Ciuffarin" w:date="2022-06-17T11:30:00Z">
              <w:r>
                <w:rPr>
                  <w:rFonts w:cs="Arial"/>
                  <w:bCs/>
                </w:rPr>
                <w:t xml:space="preserve"> See CAPA #3</w:t>
              </w:r>
            </w:ins>
          </w:p>
          <w:p w14:paraId="43EB80B2" w14:textId="77777777" w:rsidR="00D33923" w:rsidRDefault="00D33923">
            <w:pPr>
              <w:rPr>
                <w:rFonts w:cs="Arial"/>
                <w:bCs/>
              </w:rPr>
            </w:pPr>
          </w:p>
          <w:p w14:paraId="3CB50514" w14:textId="77777777" w:rsidR="00D33923" w:rsidRDefault="00D33923">
            <w:pPr>
              <w:rPr>
                <w:rFonts w:cs="Arial"/>
                <w:bCs/>
              </w:rPr>
            </w:pPr>
          </w:p>
          <w:p w14:paraId="0790B6FF" w14:textId="77777777" w:rsidR="00D33923" w:rsidRDefault="00D33923">
            <w:r>
              <w:rPr>
                <w:rFonts w:cs="Arial"/>
                <w:bCs/>
              </w:rPr>
              <w:t xml:space="preserve">Subject 101-03 (#101/04): </w:t>
            </w:r>
          </w:p>
          <w:p w14:paraId="55C9093C" w14:textId="77777777" w:rsidR="00D33923" w:rsidRDefault="00D33923">
            <w:r>
              <w:rPr>
                <w:rFonts w:cs="Arial"/>
                <w:bCs/>
              </w:rPr>
              <w:t>- 18Nov2021: signed the ICF on 11Oct2021, however no printed name was written by the subject on ICF enclosures. The date of signature was written by SI instead of the subject. The site staff was retrained and instructed to collect a statement from the subject confirming that the subject agreed to participate in the study. The statement should be signed with the current date by the subject. See CAPA #3</w:t>
            </w:r>
          </w:p>
          <w:p w14:paraId="1C743045" w14:textId="77777777" w:rsidR="00D33923" w:rsidRDefault="00D33923">
            <w:r>
              <w:rPr>
                <w:rFonts w:cs="Arial"/>
                <w:bCs/>
              </w:rPr>
              <w:t>- Update 03Feb2022: no changes from the previous visit. See CAPA #3</w:t>
            </w:r>
          </w:p>
          <w:p w14:paraId="306C8901" w14:textId="77777777" w:rsidR="00D33923" w:rsidRDefault="00D33923">
            <w:r>
              <w:rPr>
                <w:rFonts w:cs="Arial"/>
                <w:bCs/>
              </w:rPr>
              <w:t>- Update 09Jun2022: no changes from the previous visit.</w:t>
            </w:r>
            <w:ins w:id="90" w:author="Lisa Ciuffarin" w:date="2022-06-17T11:30:00Z">
              <w:r>
                <w:rPr>
                  <w:rFonts w:cs="Arial"/>
                  <w:bCs/>
                </w:rPr>
                <w:t xml:space="preserve"> See CAPA #3</w:t>
              </w:r>
            </w:ins>
          </w:p>
          <w:p w14:paraId="4ED0BF35" w14:textId="77777777" w:rsidR="00D33923" w:rsidRDefault="00D33923">
            <w:pPr>
              <w:rPr>
                <w:rFonts w:cs="Arial"/>
                <w:bCs/>
              </w:rPr>
            </w:pPr>
          </w:p>
          <w:p w14:paraId="394437E9" w14:textId="77777777" w:rsidR="00D33923" w:rsidRDefault="00D33923">
            <w:r>
              <w:rPr>
                <w:rFonts w:cs="Arial"/>
                <w:bCs/>
              </w:rPr>
              <w:t>Subject 101-04 (#101/05):</w:t>
            </w:r>
          </w:p>
          <w:p w14:paraId="0921AF74" w14:textId="77777777" w:rsidR="00D33923" w:rsidRDefault="00D33923">
            <w:r>
              <w:rPr>
                <w:rFonts w:cs="Arial"/>
                <w:bCs/>
              </w:rPr>
              <w:t xml:space="preserve">- 18Nov2021: no signature was placed by the subject. The subject personally printed his/her name on the ICF, however, the date was written by SI instead of the subject. The site staff was retrained and instructed to collect a statement from the subject confirming that the subject agreed to participate in the study. The statement should be signed with the current date by the subject. See CAPA #2 </w:t>
            </w:r>
          </w:p>
          <w:p w14:paraId="6C54A564" w14:textId="77777777" w:rsidR="00D33923" w:rsidRDefault="00D33923">
            <w:r>
              <w:rPr>
                <w:rFonts w:cs="Arial"/>
                <w:bCs/>
              </w:rPr>
              <w:t xml:space="preserve">- Update 03Feb2022: the ICF was updated by the subject’s statement documenting that he/she agreed to participate in the study. The ICF was signed by the subject with the exception of “Secondary use of data” part of the ICF. </w:t>
            </w:r>
          </w:p>
          <w:p w14:paraId="0659ECA3" w14:textId="77777777" w:rsidR="00D33923" w:rsidRDefault="00D33923">
            <w:r>
              <w:rPr>
                <w:rFonts w:cs="Arial"/>
                <w:bCs/>
              </w:rPr>
              <w:t>- Update 09Jun2022: no changes from the previous visit.</w:t>
            </w:r>
          </w:p>
          <w:p w14:paraId="42D7CDB5" w14:textId="77777777" w:rsidR="00D33923" w:rsidRDefault="00D33923">
            <w:pPr>
              <w:rPr>
                <w:rFonts w:cs="Arial"/>
                <w:bCs/>
              </w:rPr>
            </w:pPr>
          </w:p>
          <w:p w14:paraId="6BFB5DD6" w14:textId="77777777" w:rsidR="00D33923" w:rsidRDefault="00D33923">
            <w:pPr>
              <w:rPr>
                <w:rFonts w:cs="Arial"/>
                <w:bCs/>
              </w:rPr>
            </w:pPr>
          </w:p>
          <w:p w14:paraId="254BC6B7" w14:textId="77777777" w:rsidR="00D33923" w:rsidRDefault="00D33923">
            <w:r>
              <w:rPr>
                <w:rFonts w:cs="Arial"/>
                <w:bCs/>
              </w:rPr>
              <w:t>Subject 101-05 (#101/06):</w:t>
            </w:r>
          </w:p>
          <w:p w14:paraId="67132A94" w14:textId="77777777" w:rsidR="00D33923" w:rsidRDefault="00D33923">
            <w:r>
              <w:rPr>
                <w:rFonts w:cs="Arial"/>
                <w:bCs/>
              </w:rPr>
              <w:t>- 18Nov2021:  signed the ICF on 26Oct2021, however the date of signature was written by SI instead of the subject. The site staff was retrained and instructed to collect a statement from the subject confirming that the subject agreed to participate in the study. The statement should be signed with the current date by the subject. See CAPA #3- Update 03Feb2022: no changes from the previous visit.</w:t>
            </w:r>
          </w:p>
          <w:p w14:paraId="65555045" w14:textId="77777777" w:rsidR="00D33923" w:rsidRDefault="00D33923">
            <w:r>
              <w:rPr>
                <w:rFonts w:cs="Arial"/>
                <w:bCs/>
              </w:rPr>
              <w:t>- Update 09Jun2022: no changes from the previous visit.</w:t>
            </w:r>
          </w:p>
          <w:p w14:paraId="14F56579" w14:textId="77777777" w:rsidR="00D33923" w:rsidRDefault="00D33923">
            <w:pPr>
              <w:rPr>
                <w:rFonts w:cs="Arial"/>
                <w:bCs/>
              </w:rPr>
            </w:pPr>
          </w:p>
          <w:p w14:paraId="254296D8" w14:textId="77777777" w:rsidR="00D33923" w:rsidRDefault="00D33923">
            <w:pPr>
              <w:rPr>
                <w:rFonts w:cs="Arial"/>
                <w:bCs/>
              </w:rPr>
            </w:pPr>
          </w:p>
          <w:p w14:paraId="06A1A5AD" w14:textId="77777777" w:rsidR="00D33923" w:rsidRDefault="00D33923">
            <w:r>
              <w:rPr>
                <w:rFonts w:cs="Arial"/>
                <w:bCs/>
              </w:rPr>
              <w:t>Subject 101-06 (#101/07):</w:t>
            </w:r>
          </w:p>
          <w:p w14:paraId="025DA316" w14:textId="77777777" w:rsidR="00D33923" w:rsidRDefault="00D33923">
            <w:r>
              <w:rPr>
                <w:rFonts w:cs="Arial"/>
                <w:bCs/>
              </w:rPr>
              <w:t>- 18Nov2021:  signed the ICF on 25Oct2021, however the date of signature was written by SI instead of the subject. The site staff was retrained and instructed to collect a statement from the subject confirming that the subject agreed to participate in the study. The statement should be signed with the current date by the subject. See CAPA #3- Update 03Feb2022: no changes from the previous visit.</w:t>
            </w:r>
          </w:p>
          <w:p w14:paraId="5D46302C" w14:textId="77777777" w:rsidR="00D33923" w:rsidRDefault="00D33923">
            <w:r>
              <w:rPr>
                <w:rFonts w:cs="Arial"/>
                <w:bCs/>
              </w:rPr>
              <w:t>- Update 09Jun2022: no changes from the previous visit.</w:t>
            </w:r>
          </w:p>
          <w:p w14:paraId="68B2F621" w14:textId="77777777" w:rsidR="00D33923" w:rsidRDefault="00D33923">
            <w:pPr>
              <w:rPr>
                <w:rFonts w:cs="Arial"/>
                <w:bCs/>
              </w:rPr>
            </w:pPr>
          </w:p>
          <w:p w14:paraId="34994148" w14:textId="77777777" w:rsidR="00D33923" w:rsidRDefault="00D33923">
            <w:pPr>
              <w:rPr>
                <w:rFonts w:cs="Arial"/>
                <w:bCs/>
              </w:rPr>
            </w:pPr>
          </w:p>
          <w:p w14:paraId="766A3335" w14:textId="77777777" w:rsidR="00D33923" w:rsidRDefault="00D33923">
            <w:r>
              <w:rPr>
                <w:rFonts w:cs="Arial"/>
                <w:bCs/>
              </w:rPr>
              <w:t>Subject 101-07 (#101/08):</w:t>
            </w:r>
          </w:p>
          <w:p w14:paraId="633B601A" w14:textId="77777777" w:rsidR="00D33923" w:rsidRDefault="00D33923">
            <w:r>
              <w:rPr>
                <w:rFonts w:cs="Arial"/>
                <w:bCs/>
              </w:rPr>
              <w:t>- 18Nov2021: signed the ICF on 11Nov2021, however the date of signature and subject’s printed name was written by SI instead of the subject. The site staff was retrained and instructed to collect a statement from the subject confirming that the subject agreed to participate in the study. The statement should be signed with the current date by the subject.</w:t>
            </w:r>
          </w:p>
          <w:p w14:paraId="77E2BC5A" w14:textId="77777777" w:rsidR="00D33923" w:rsidRDefault="00D33923">
            <w:r>
              <w:rPr>
                <w:rFonts w:cs="Arial"/>
                <w:bCs/>
              </w:rPr>
              <w:t>See CAPA #3</w:t>
            </w:r>
          </w:p>
          <w:p w14:paraId="5060D303" w14:textId="77777777" w:rsidR="00D33923" w:rsidRDefault="00D33923">
            <w:r>
              <w:rPr>
                <w:rFonts w:cs="Arial"/>
                <w:bCs/>
              </w:rPr>
              <w:t xml:space="preserve">- Update 03Feb2022: the ICF was updated by the subject on 04Jan2022 by crossing out the printed name previously completed by SI. The </w:t>
            </w:r>
            <w:r>
              <w:rPr>
                <w:rFonts w:cs="Arial"/>
                <w:bCs/>
              </w:rPr>
              <w:lastRenderedPageBreak/>
              <w:t>change was signed and dated by the subject. No subject’s statement was obtained documenting that he/she agreed to participate in the study. See CAPA #3</w:t>
            </w:r>
          </w:p>
          <w:p w14:paraId="2D8BFFEB" w14:textId="77777777" w:rsidR="00D33923" w:rsidRDefault="00D33923">
            <w:pPr>
              <w:rPr>
                <w:ins w:id="91" w:author="Lisa Ciuffarin" w:date="2022-06-20T11:47:00Z"/>
              </w:rPr>
            </w:pPr>
            <w:r>
              <w:rPr>
                <w:rFonts w:cs="Arial"/>
                <w:bCs/>
              </w:rPr>
              <w:t>- Update 09Jun2022: On ICF signature pages subject placed the signature and current date (04Jan2022).</w:t>
            </w:r>
          </w:p>
          <w:p w14:paraId="6EE5AE70" w14:textId="701FDF2F" w:rsidR="00D33923" w:rsidRDefault="00D33923">
            <w:pPr>
              <w:rPr>
                <w:ins w:id="92" w:author="Lisa Ciuffarin" w:date="2022-06-27T16:36:00Z"/>
                <w:rFonts w:cs="Arial"/>
                <w:bCs/>
              </w:rPr>
            </w:pPr>
          </w:p>
          <w:p w14:paraId="22E93AB4" w14:textId="3A674780" w:rsidR="00EF5F2C" w:rsidRDefault="00EF5F2C" w:rsidP="00EF5F2C">
            <w:pPr>
              <w:rPr>
                <w:ins w:id="93" w:author="Lisa Ciuffarin" w:date="2022-06-27T16:36:00Z"/>
              </w:rPr>
            </w:pPr>
            <w:ins w:id="94" w:author="Lisa Ciuffarin" w:date="2022-06-27T16:36:00Z">
              <w:r>
                <w:rPr>
                  <w:rFonts w:cs="Arial"/>
                  <w:sz w:val="22"/>
                  <w:szCs w:val="22"/>
                  <w:lang w:val="en-GB"/>
                </w:rPr>
                <w:t xml:space="preserve">The EC will be informed about the </w:t>
              </w:r>
              <w:r>
                <w:rPr>
                  <w:rFonts w:cs="Arial"/>
                  <w:sz w:val="22"/>
                  <w:szCs w:val="22"/>
                  <w:lang w:val="en-GB"/>
                </w:rPr>
                <w:t>deviation</w:t>
              </w:r>
            </w:ins>
            <w:ins w:id="95" w:author="Lisa Ciuffarin" w:date="2022-06-27T16:40:00Z">
              <w:r>
                <w:rPr>
                  <w:rFonts w:cs="Arial"/>
                  <w:sz w:val="22"/>
                  <w:szCs w:val="22"/>
                  <w:lang w:val="en-GB"/>
                </w:rPr>
                <w:t>. CAPA #2 and #3</w:t>
              </w:r>
            </w:ins>
          </w:p>
          <w:p w14:paraId="11C1FEB2" w14:textId="7C82043B" w:rsidR="00EF5F2C" w:rsidRDefault="00EF5F2C">
            <w:pPr>
              <w:rPr>
                <w:rFonts w:cs="Arial"/>
                <w:bCs/>
              </w:rPr>
            </w:pPr>
          </w:p>
          <w:p w14:paraId="7C61F73E" w14:textId="77777777" w:rsidR="00D33923" w:rsidRDefault="00D33923"/>
          <w:p w14:paraId="55570FC4" w14:textId="77777777" w:rsidR="00D33923" w:rsidRDefault="00D33923">
            <w:ins w:id="96" w:author="Lisa Ciuffarin" w:date="2022-06-17T11:42:00Z">
              <w:r>
                <w:rPr>
                  <w:rFonts w:cs="Arial"/>
                  <w:bCs/>
                </w:rPr>
                <w:t>Subject 101-08 (#101/09) correctly signed and personally dated the ICF and enclosures on 21Nov2021. No issues were noted.</w:t>
              </w:r>
            </w:ins>
          </w:p>
          <w:p w14:paraId="0804B0FE" w14:textId="77777777" w:rsidR="00D33923" w:rsidRDefault="00D33923">
            <w:pPr>
              <w:rPr>
                <w:ins w:id="97" w:author="Lisa Ciuffarin" w:date="2022-06-17T11:42:00Z"/>
                <w:rFonts w:cs="Arial"/>
                <w:bCs/>
              </w:rPr>
            </w:pPr>
          </w:p>
          <w:p w14:paraId="3706AB22" w14:textId="77777777" w:rsidR="00D33923" w:rsidRDefault="00D33923">
            <w:ins w:id="98" w:author="Lisa Ciuffarin" w:date="2022-06-17T11:42:00Z">
              <w:r>
                <w:rPr>
                  <w:rFonts w:cs="Arial"/>
                  <w:bCs/>
                </w:rPr>
                <w:t>Subject 101-09 (#101/10) correctly signed and personally dated the ICF and enclosures on 04Jan2022. No issues were noted.</w:t>
              </w:r>
            </w:ins>
          </w:p>
          <w:p w14:paraId="15E00D4C" w14:textId="77777777" w:rsidR="00D33923" w:rsidRDefault="00D33923">
            <w:pPr>
              <w:rPr>
                <w:ins w:id="99" w:author="Lisa Ciuffarin" w:date="2022-06-17T11:42:00Z"/>
                <w:rFonts w:cs="Arial"/>
                <w:bCs/>
              </w:rPr>
            </w:pPr>
          </w:p>
          <w:p w14:paraId="4F6ADD32" w14:textId="77777777" w:rsidR="00D33923" w:rsidRDefault="00D33923">
            <w:ins w:id="100" w:author="Lisa Ciuffarin" w:date="2022-06-17T11:42:00Z">
              <w:r>
                <w:rPr>
                  <w:rFonts w:cs="Arial"/>
                  <w:bCs/>
                </w:rPr>
                <w:t>Subject 101-10 (#101/11) correctly signed and personally dated the ICF and enclosures on 19Jan2022. No issues were noted.</w:t>
              </w:r>
            </w:ins>
          </w:p>
          <w:p w14:paraId="51B4B708" w14:textId="77777777" w:rsidR="00D33923" w:rsidRDefault="00D33923">
            <w:pPr>
              <w:rPr>
                <w:ins w:id="101" w:author="Lisa Ciuffarin" w:date="2022-06-17T11:42:00Z"/>
                <w:rFonts w:cs="Arial"/>
                <w:bCs/>
              </w:rPr>
            </w:pPr>
          </w:p>
          <w:p w14:paraId="1CDE8F04" w14:textId="77777777" w:rsidR="00D33923" w:rsidRDefault="00D33923">
            <w:r>
              <w:rPr>
                <w:rFonts w:cs="Arial"/>
                <w:bCs/>
              </w:rPr>
              <w:t>Subject 101-11 (#101/12) correctly signed and personally dated the ICF and enclosures on 22Feb2022, however, the subject did not select the option about subject’s agreement on informing the GP and using collected data for future studies. The subject is a SCF and will not come back to the site for updating the ICF.</w:t>
            </w:r>
          </w:p>
          <w:p w14:paraId="21214F84" w14:textId="77777777" w:rsidR="00D33923" w:rsidRDefault="00D33923">
            <w:pPr>
              <w:rPr>
                <w:rFonts w:cs="Arial"/>
                <w:bCs/>
              </w:rPr>
            </w:pPr>
          </w:p>
          <w:p w14:paraId="15F4443C" w14:textId="77777777" w:rsidR="00D33923" w:rsidRDefault="00D33923">
            <w:r>
              <w:rPr>
                <w:rFonts w:cs="Arial"/>
                <w:bCs/>
              </w:rPr>
              <w:t>Subject 101-12 (#101/13)  correctly signed and personally dated the ICF and enclosures on 12Apr2022. No issues were noted.</w:t>
            </w:r>
          </w:p>
          <w:p w14:paraId="56EA7DFF" w14:textId="77777777" w:rsidR="00D33923" w:rsidRDefault="00D33923">
            <w:pPr>
              <w:rPr>
                <w:rFonts w:cs="Arial"/>
                <w:bCs/>
              </w:rPr>
            </w:pPr>
          </w:p>
          <w:p w14:paraId="7CF0956C" w14:textId="77777777" w:rsidR="00D33923" w:rsidRDefault="00D33923">
            <w:r>
              <w:rPr>
                <w:rFonts w:cs="Arial"/>
                <w:bCs/>
              </w:rPr>
              <w:t>Subject 101-13 (#101/14) correctly signed and personally dated the ICF and enclosures on 26Apr2022. No issues were noted.</w:t>
            </w:r>
          </w:p>
          <w:p w14:paraId="34A13EC1" w14:textId="77777777" w:rsidR="00D33923" w:rsidRDefault="00D33923">
            <w:pPr>
              <w:rPr>
                <w:rFonts w:cs="Arial"/>
                <w:bCs/>
              </w:rPr>
            </w:pPr>
          </w:p>
        </w:tc>
      </w:tr>
      <w:tr w:rsidR="00D33923" w14:paraId="3C6401A3" w14:textId="77777777">
        <w:trPr>
          <w:trHeight w:val="293"/>
          <w:jc w:val="center"/>
        </w:trPr>
        <w:tc>
          <w:tcPr>
            <w:tcW w:w="368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B88A67C" w14:textId="77777777" w:rsidR="00D33923" w:rsidRDefault="00D33923">
            <w:r>
              <w:rPr>
                <w:sz w:val="22"/>
                <w:szCs w:val="22"/>
                <w:lang w:val="en-GB"/>
              </w:rPr>
              <w:lastRenderedPageBreak/>
              <w:t>Has consent been documented in the subject notes?</w:t>
            </w:r>
          </w:p>
        </w:tc>
        <w:tc>
          <w:tcPr>
            <w:tcW w:w="1984" w:type="dxa"/>
            <w:tcBorders>
              <w:top w:val="single" w:sz="4" w:space="0" w:color="000000"/>
              <w:left w:val="single" w:sz="4" w:space="0" w:color="000000"/>
              <w:bottom w:val="single" w:sz="4" w:space="0" w:color="000000"/>
              <w:right w:val="single" w:sz="4" w:space="0" w:color="000000"/>
            </w:tcBorders>
            <w:shd w:val="clear" w:color="auto" w:fill="EDEDED"/>
          </w:tcPr>
          <w:p w14:paraId="5467C7D3" w14:textId="77777777" w:rsidR="00D33923" w:rsidRDefault="00D33923">
            <w:pPr>
              <w:jc w:val="center"/>
            </w:pPr>
            <w:r>
              <w:rPr>
                <w:rFonts w:cs="Arial"/>
                <w:sz w:val="22"/>
                <w:szCs w:val="22"/>
                <w:lang w:val="en-GB"/>
              </w:rPr>
              <w:t>Y</w:t>
            </w:r>
            <w:r>
              <w:rPr>
                <w:rFonts w:cs="Arial"/>
                <w:sz w:val="22"/>
                <w:szCs w:val="22"/>
                <w:shd w:val="clear" w:color="auto" w:fill="EDEDED"/>
                <w:lang w:val="en-GB"/>
              </w:rPr>
              <w:t>e</w:t>
            </w:r>
            <w:r>
              <w:rPr>
                <w:rFonts w:cs="Arial"/>
                <w:sz w:val="22"/>
                <w:szCs w:val="22"/>
                <w:lang w:val="en-GB"/>
              </w:rPr>
              <w:t>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2C69CF42" w14:textId="77777777" w:rsidR="00D33923" w:rsidRDefault="00D33923">
            <w:pPr>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7240D623" w14:textId="77777777" w:rsidR="00D33923" w:rsidRDefault="00D33923">
            <w:pPr>
              <w:jc w:val="center"/>
            </w:pPr>
            <w:r>
              <w:rPr>
                <w:rFonts w:cs="Arial"/>
                <w:sz w:val="22"/>
                <w:szCs w:val="22"/>
                <w:lang w:val="en-GB"/>
              </w:rPr>
              <w:t>NA</w:t>
            </w:r>
          </w:p>
        </w:tc>
      </w:tr>
      <w:tr w:rsidR="00D33923" w14:paraId="24D2B448" w14:textId="77777777">
        <w:trPr>
          <w:trHeight w:val="293"/>
          <w:jc w:val="center"/>
        </w:trPr>
        <w:tc>
          <w:tcPr>
            <w:tcW w:w="368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9FAD0B" w14:textId="77777777" w:rsidR="00D33923" w:rsidRDefault="00D33923">
            <w:pPr>
              <w:snapToGrid w:val="0"/>
              <w:rPr>
                <w:rFonts w:cs="Arial"/>
                <w:bCs/>
              </w:rPr>
            </w:pPr>
          </w:p>
        </w:tc>
        <w:bookmarkStart w:id="102" w:name="__Fieldmark__330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BE6F3C"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102"/>
          </w:p>
        </w:tc>
        <w:bookmarkStart w:id="103" w:name="__Fieldmark__331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BE54BF"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103"/>
          </w:p>
        </w:tc>
        <w:bookmarkStart w:id="104" w:name="__Fieldmark__332_543564686"/>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C5F847"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104"/>
          </w:p>
        </w:tc>
      </w:tr>
      <w:tr w:rsidR="00D33923" w14:paraId="44A2DAB2" w14:textId="77777777">
        <w:trPr>
          <w:trHeight w:val="567"/>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EDEDED"/>
          </w:tcPr>
          <w:p w14:paraId="425AE4A1" w14:textId="77777777" w:rsidR="00D33923" w:rsidRDefault="00D33923">
            <w:r>
              <w:rPr>
                <w:rFonts w:cs="Arial"/>
                <w:sz w:val="22"/>
                <w:szCs w:val="22"/>
                <w:lang w:val="en-GB"/>
              </w:rPr>
              <w:t>Co</w:t>
            </w:r>
            <w:r>
              <w:rPr>
                <w:rFonts w:cs="Arial"/>
                <w:sz w:val="22"/>
                <w:szCs w:val="22"/>
                <w:shd w:val="clear" w:color="auto" w:fill="EDEDED"/>
                <w:lang w:val="en-GB"/>
              </w:rPr>
              <w:t>mments</w:t>
            </w:r>
          </w:p>
        </w:tc>
        <w:tc>
          <w:tcPr>
            <w:tcW w:w="5953" w:type="dxa"/>
            <w:gridSpan w:val="3"/>
            <w:tcBorders>
              <w:top w:val="single" w:sz="4" w:space="0" w:color="000000"/>
              <w:left w:val="single" w:sz="4" w:space="0" w:color="000000"/>
              <w:bottom w:val="single" w:sz="4" w:space="0" w:color="000000"/>
              <w:right w:val="single" w:sz="4" w:space="0" w:color="000000"/>
            </w:tcBorders>
            <w:shd w:val="clear" w:color="auto" w:fill="auto"/>
          </w:tcPr>
          <w:p w14:paraId="3401D05A" w14:textId="77777777" w:rsidR="00D33923" w:rsidRDefault="00D33923">
            <w:r>
              <w:rPr>
                <w:rFonts w:cs="Arial"/>
                <w:bCs/>
              </w:rPr>
              <w:t xml:space="preserve">The supplementary notes with the current date documenting the whole consenting process were completed for the subjects 1-7. For the next subjects the consenting process was not documented. </w:t>
            </w:r>
            <w:ins w:id="105" w:author="Lisa Ciuffarin" w:date="2022-06-21T17:41:00Z">
              <w:r>
                <w:rPr>
                  <w:rFonts w:cs="Arial"/>
                  <w:bCs/>
                </w:rPr>
                <w:t xml:space="preserve">The site staff was reminded that the consenting process must be documented for each subject </w:t>
              </w:r>
            </w:ins>
            <w:r>
              <w:rPr>
                <w:rFonts w:cs="Arial"/>
                <w:bCs/>
              </w:rPr>
              <w:t xml:space="preserve">See </w:t>
            </w:r>
            <w:r>
              <w:rPr>
                <w:rFonts w:cs="Arial"/>
                <w:b/>
              </w:rPr>
              <w:t>CAPA #12</w:t>
            </w:r>
          </w:p>
        </w:tc>
      </w:tr>
      <w:tr w:rsidR="00D33923" w14:paraId="5478B29E" w14:textId="77777777">
        <w:trPr>
          <w:trHeight w:val="293"/>
          <w:jc w:val="center"/>
        </w:trPr>
        <w:tc>
          <w:tcPr>
            <w:tcW w:w="368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6ACBBE0" w14:textId="77777777" w:rsidR="00D33923" w:rsidRDefault="00D33923">
            <w:r>
              <w:rPr>
                <w:sz w:val="22"/>
                <w:szCs w:val="22"/>
                <w:lang w:val="en-GB"/>
              </w:rPr>
              <w:t>Has a consent form been signed and dated by the subject/s before or on the day that any study-related procedures were performed?</w:t>
            </w:r>
          </w:p>
        </w:tc>
        <w:tc>
          <w:tcPr>
            <w:tcW w:w="1984" w:type="dxa"/>
            <w:tcBorders>
              <w:top w:val="single" w:sz="4" w:space="0" w:color="000000"/>
              <w:left w:val="single" w:sz="4" w:space="0" w:color="000000"/>
              <w:bottom w:val="single" w:sz="4" w:space="0" w:color="000000"/>
              <w:right w:val="single" w:sz="4" w:space="0" w:color="000000"/>
            </w:tcBorders>
            <w:shd w:val="clear" w:color="auto" w:fill="EDEDED"/>
          </w:tcPr>
          <w:p w14:paraId="1BB058B8" w14:textId="77777777" w:rsidR="00D33923" w:rsidRDefault="00D33923">
            <w:pPr>
              <w:jc w:val="center"/>
            </w:pPr>
            <w:r>
              <w:rPr>
                <w:rFonts w:cs="Arial"/>
                <w:sz w:val="22"/>
                <w:szCs w:val="22"/>
                <w:lang w:val="en-GB"/>
              </w:rPr>
              <w:t>Yes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5748443D" w14:textId="77777777" w:rsidR="00D33923" w:rsidRDefault="00D33923">
            <w:pPr>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0A6EB73F" w14:textId="77777777" w:rsidR="00D33923" w:rsidRDefault="00D33923">
            <w:pPr>
              <w:jc w:val="center"/>
            </w:pPr>
            <w:r>
              <w:rPr>
                <w:rFonts w:cs="Arial"/>
                <w:sz w:val="22"/>
                <w:szCs w:val="22"/>
                <w:lang w:val="en-GB"/>
              </w:rPr>
              <w:t>NA</w:t>
            </w:r>
          </w:p>
        </w:tc>
      </w:tr>
      <w:tr w:rsidR="00D33923" w14:paraId="42EEF50F" w14:textId="77777777">
        <w:trPr>
          <w:trHeight w:val="293"/>
          <w:jc w:val="center"/>
        </w:trPr>
        <w:tc>
          <w:tcPr>
            <w:tcW w:w="368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5694339" w14:textId="77777777" w:rsidR="00D33923" w:rsidRDefault="00D33923">
            <w:pPr>
              <w:snapToGrid w:val="0"/>
              <w:jc w:val="center"/>
              <w:rPr>
                <w:rFonts w:cs="Arial"/>
                <w:bCs/>
              </w:rPr>
            </w:pPr>
          </w:p>
        </w:tc>
        <w:bookmarkStart w:id="106" w:name="__Fieldmark__333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44A3CC"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Start w:id="107" w:name="__Fieldmark__334_543564686"/>
            <w:bookmarkEnd w:id="106"/>
            <w:r>
              <w:fldChar w:fldCharType="begin">
                <w:ffData>
                  <w:name w:val=""/>
                  <w:enabled/>
                  <w:calcOnExit w:val="0"/>
                  <w:checkBox>
                    <w:sizeAuto/>
                    <w:default w:val="0"/>
                    <w:checked w:val="0"/>
                  </w:checkBox>
                </w:ffData>
              </w:fldChar>
            </w:r>
            <w:r>
              <w:instrText xml:space="preserve"> FORMCHECKBOX </w:instrText>
            </w:r>
            <w:r w:rsidR="005343E9">
              <w:fldChar w:fldCharType="separate"/>
            </w:r>
            <w:ins w:id="108" w:author="Lisa Ciuffarin" w:date="2022-06-20T11:10:00Z">
              <w:r>
                <w:fldChar w:fldCharType="end"/>
              </w:r>
            </w:ins>
            <w:bookmarkEnd w:id="107"/>
          </w:p>
        </w:tc>
        <w:bookmarkStart w:id="109" w:name="__Fieldmark__61_1358878857"/>
        <w:bookmarkStart w:id="110" w:name="__Fieldmark__335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4C8487"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ins w:id="111" w:author="Lisa Ciuffarin" w:date="2022-06-20T11:10:00Z">
              <w:r>
                <w:fldChar w:fldCharType="end"/>
              </w:r>
            </w:ins>
            <w:bookmarkEnd w:id="109"/>
            <w:bookmarkEnd w:id="110"/>
          </w:p>
        </w:tc>
        <w:bookmarkStart w:id="112" w:name="__Fieldmark__337_543564686"/>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850A75"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112"/>
          </w:p>
        </w:tc>
      </w:tr>
      <w:tr w:rsidR="00D33923" w14:paraId="1F0AA345" w14:textId="77777777">
        <w:trPr>
          <w:trHeight w:val="567"/>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EDEDED"/>
          </w:tcPr>
          <w:p w14:paraId="643C1005" w14:textId="77777777" w:rsidR="00D33923" w:rsidRDefault="00D33923">
            <w:r>
              <w:rPr>
                <w:rFonts w:cs="Arial"/>
                <w:sz w:val="22"/>
                <w:szCs w:val="22"/>
                <w:lang w:val="en-GB"/>
              </w:rPr>
              <w:t>Comments</w:t>
            </w:r>
          </w:p>
        </w:tc>
        <w:tc>
          <w:tcPr>
            <w:tcW w:w="5953" w:type="dxa"/>
            <w:gridSpan w:val="3"/>
            <w:tcBorders>
              <w:top w:val="single" w:sz="4" w:space="0" w:color="000000"/>
              <w:left w:val="single" w:sz="4" w:space="0" w:color="000000"/>
              <w:bottom w:val="single" w:sz="4" w:space="0" w:color="000000"/>
              <w:right w:val="single" w:sz="4" w:space="0" w:color="000000"/>
            </w:tcBorders>
            <w:shd w:val="clear" w:color="auto" w:fill="auto"/>
          </w:tcPr>
          <w:p w14:paraId="6F3F8C45" w14:textId="77777777" w:rsidR="00D33923" w:rsidRDefault="00D33923">
            <w:pPr>
              <w:jc w:val="center"/>
            </w:pPr>
            <w:r>
              <w:rPr>
                <w:rFonts w:cs="Arial"/>
                <w:bCs/>
              </w:rPr>
              <w:t>All subjects enrolled since the last visit correctly signed the ICF</w:t>
            </w:r>
            <w:ins w:id="113" w:author="Lisa Ciuffarin" w:date="2022-06-21T17:38:00Z">
              <w:r>
                <w:rPr>
                  <w:rFonts w:cs="Arial"/>
                  <w:bCs/>
                </w:rPr>
                <w:t xml:space="preserve"> but </w:t>
              </w:r>
            </w:ins>
            <w:ins w:id="114" w:author="Lisa Ciuffarin" w:date="2022-06-21T17:39:00Z">
              <w:r>
                <w:rPr>
                  <w:rFonts w:cs="Arial"/>
                  <w:bCs/>
                </w:rPr>
                <w:t xml:space="preserve">there are deviations </w:t>
              </w:r>
            </w:ins>
            <w:ins w:id="115" w:author="Lisa Ciuffarin" w:date="2022-06-21T17:40:00Z">
              <w:r>
                <w:rPr>
                  <w:rFonts w:cs="Arial"/>
                  <w:bCs/>
                </w:rPr>
                <w:t xml:space="preserve">regarding the first 7 patients </w:t>
              </w:r>
            </w:ins>
            <w:ins w:id="116" w:author="Lisa Ciuffarin" w:date="2022-06-21T17:39:00Z">
              <w:r>
                <w:rPr>
                  <w:rFonts w:cs="Arial"/>
                  <w:bCs/>
                </w:rPr>
                <w:t>to the date of ICF</w:t>
              </w:r>
            </w:ins>
            <w:ins w:id="117" w:author="Lisa Ciuffarin" w:date="2022-06-21T17:40:00Z">
              <w:r>
                <w:rPr>
                  <w:rFonts w:cs="Arial"/>
                  <w:bCs/>
                </w:rPr>
                <w:t xml:space="preserve"> </w:t>
              </w:r>
            </w:ins>
            <w:ins w:id="118" w:author="Lisa Ciuffarin" w:date="2022-06-21T17:41:00Z">
              <w:r>
                <w:rPr>
                  <w:rFonts w:cs="Arial"/>
                  <w:bCs/>
                </w:rPr>
                <w:t>See CAPA #2 and #3</w:t>
              </w:r>
            </w:ins>
            <w:ins w:id="119" w:author="Lisa Ciuffarin" w:date="2022-06-21T17:39:00Z">
              <w:r>
                <w:rPr>
                  <w:rFonts w:cs="Arial"/>
                  <w:bCs/>
                </w:rPr>
                <w:t xml:space="preserve"> </w:t>
              </w:r>
            </w:ins>
            <w:del w:id="120" w:author="Lisa Ciuffarin" w:date="2022-06-21T17:38:00Z">
              <w:r>
                <w:rPr>
                  <w:rFonts w:cs="Arial"/>
                  <w:bCs/>
                </w:rPr>
                <w:delText xml:space="preserve">. </w:delText>
              </w:r>
            </w:del>
            <w:del w:id="121" w:author="Lisa Ciuffarin" w:date="2022-06-21T17:41:00Z">
              <w:r>
                <w:rPr>
                  <w:rFonts w:cs="Arial"/>
                  <w:bCs/>
                </w:rPr>
                <w:delText xml:space="preserve">The consenting process was not documented in medical documentation. The site staff was reminded that the consenting process must be documented for each subject. </w:delText>
              </w:r>
            </w:del>
          </w:p>
          <w:p w14:paraId="73F527F4" w14:textId="77777777" w:rsidR="00D33923" w:rsidRDefault="00D33923">
            <w:pPr>
              <w:rPr>
                <w:rFonts w:cs="Arial"/>
                <w:bCs/>
              </w:rPr>
            </w:pPr>
          </w:p>
        </w:tc>
      </w:tr>
      <w:tr w:rsidR="00D33923" w14:paraId="21366DF7" w14:textId="77777777">
        <w:trPr>
          <w:trHeight w:val="455"/>
          <w:jc w:val="center"/>
        </w:trPr>
        <w:tc>
          <w:tcPr>
            <w:tcW w:w="3685"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762649A2" w14:textId="77777777" w:rsidR="00D33923" w:rsidRDefault="00D33923">
            <w:r>
              <w:rPr>
                <w:rFonts w:cs="Arial"/>
                <w:sz w:val="22"/>
                <w:szCs w:val="22"/>
                <w:lang w:val="en-GB"/>
              </w:rPr>
              <w:t>Is the Informed Consent Process conducted by site staff delegated per SSDDL (if “No”, please provide a comment below)?</w:t>
            </w:r>
          </w:p>
        </w:tc>
        <w:tc>
          <w:tcPr>
            <w:tcW w:w="1984"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35E3B534" w14:textId="77777777" w:rsidR="00D33923" w:rsidRDefault="00D33923">
            <w:pPr>
              <w:jc w:val="center"/>
            </w:pPr>
            <w:r>
              <w:rPr>
                <w:rFonts w:cs="Arial"/>
                <w:sz w:val="22"/>
                <w:szCs w:val="22"/>
                <w:lang w:val="en-GB"/>
              </w:rPr>
              <w:t>Yes</w:t>
            </w: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AB4E59" w14:textId="77777777" w:rsidR="00D33923" w:rsidRDefault="00D33923">
            <w:pPr>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E9B0F4" w14:textId="77777777" w:rsidR="00D33923" w:rsidRDefault="00D33923">
            <w:pPr>
              <w:jc w:val="center"/>
            </w:pPr>
            <w:r>
              <w:rPr>
                <w:rFonts w:cs="Arial"/>
                <w:sz w:val="22"/>
                <w:szCs w:val="22"/>
                <w:lang w:val="en-GB"/>
              </w:rPr>
              <w:t>NA</w:t>
            </w:r>
          </w:p>
        </w:tc>
      </w:tr>
      <w:tr w:rsidR="00D33923" w14:paraId="5039B7CA" w14:textId="77777777">
        <w:trPr>
          <w:trHeight w:val="455"/>
          <w:jc w:val="center"/>
        </w:trPr>
        <w:tc>
          <w:tcPr>
            <w:tcW w:w="3685" w:type="dxa"/>
            <w:vMerge/>
            <w:tcBorders>
              <w:top w:val="single" w:sz="4" w:space="0" w:color="000000"/>
              <w:left w:val="single" w:sz="4" w:space="0" w:color="000000"/>
              <w:bottom w:val="single" w:sz="4" w:space="0" w:color="000000"/>
              <w:right w:val="single" w:sz="4" w:space="0" w:color="000000"/>
            </w:tcBorders>
            <w:shd w:val="clear" w:color="auto" w:fill="auto"/>
          </w:tcPr>
          <w:p w14:paraId="402550CE" w14:textId="77777777" w:rsidR="00D33923" w:rsidRDefault="00D33923">
            <w:pPr>
              <w:snapToGrid w:val="0"/>
              <w:rPr>
                <w:rFonts w:cs="Arial"/>
                <w:bCs/>
                <w:sz w:val="22"/>
                <w:szCs w:val="22"/>
                <w:lang w:val="en-GB"/>
              </w:rPr>
            </w:pPr>
          </w:p>
        </w:tc>
        <w:bookmarkStart w:id="122" w:name="__Fieldmark__338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99D1E3"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122"/>
          </w:p>
        </w:tc>
        <w:bookmarkStart w:id="123" w:name="__Fieldmark__339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15F69E"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123"/>
          </w:p>
        </w:tc>
        <w:bookmarkStart w:id="124" w:name="__Fieldmark__340_543564686"/>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A2B654"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124"/>
          </w:p>
        </w:tc>
      </w:tr>
    </w:tbl>
    <w:p w14:paraId="514CA336" w14:textId="77777777" w:rsidR="00D33923" w:rsidRDefault="00D33923">
      <w:pPr>
        <w:rPr>
          <w:rFonts w:cs="Arial"/>
          <w:sz w:val="22"/>
          <w:szCs w:val="22"/>
          <w:lang w:val="en-GB"/>
        </w:rPr>
      </w:pPr>
    </w:p>
    <w:tbl>
      <w:tblPr>
        <w:tblW w:w="0" w:type="auto"/>
        <w:jc w:val="center"/>
        <w:tblLayout w:type="fixed"/>
        <w:tblLook w:val="0000" w:firstRow="0" w:lastRow="0" w:firstColumn="0" w:lastColumn="0" w:noHBand="0" w:noVBand="0"/>
      </w:tblPr>
      <w:tblGrid>
        <w:gridCol w:w="952"/>
        <w:gridCol w:w="571"/>
        <w:gridCol w:w="1342"/>
        <w:gridCol w:w="1342"/>
        <w:gridCol w:w="1329"/>
        <w:gridCol w:w="1196"/>
        <w:gridCol w:w="1236"/>
        <w:gridCol w:w="1671"/>
      </w:tblGrid>
      <w:tr w:rsidR="00D33923" w14:paraId="175E5B83" w14:textId="77777777">
        <w:trPr>
          <w:jc w:val="center"/>
        </w:trPr>
        <w:tc>
          <w:tcPr>
            <w:tcW w:w="9639" w:type="dxa"/>
            <w:gridSpan w:val="8"/>
            <w:tcBorders>
              <w:top w:val="single" w:sz="4" w:space="0" w:color="000000"/>
              <w:left w:val="single" w:sz="4" w:space="0" w:color="000000"/>
              <w:bottom w:val="single" w:sz="4" w:space="0" w:color="000000"/>
              <w:right w:val="single" w:sz="4" w:space="0" w:color="000000"/>
            </w:tcBorders>
            <w:shd w:val="clear" w:color="auto" w:fill="D9D9D9"/>
          </w:tcPr>
          <w:p w14:paraId="041E3EDD" w14:textId="77777777" w:rsidR="00D33923" w:rsidRDefault="00D33923">
            <w:pPr>
              <w:spacing w:before="40"/>
              <w:ind w:left="360"/>
              <w:jc w:val="center"/>
            </w:pPr>
            <w:r>
              <w:rPr>
                <w:rFonts w:cs="Arial"/>
                <w:b/>
              </w:rPr>
              <w:t>7. Source Data Review: Confirm subject eligibility</w:t>
            </w:r>
          </w:p>
        </w:tc>
      </w:tr>
      <w:tr w:rsidR="00D33923" w14:paraId="28F01A84" w14:textId="77777777">
        <w:trPr>
          <w:jc w:val="center"/>
        </w:trPr>
        <w:tc>
          <w:tcPr>
            <w:tcW w:w="9639" w:type="dxa"/>
            <w:gridSpan w:val="8"/>
            <w:tcBorders>
              <w:top w:val="single" w:sz="4" w:space="0" w:color="000000"/>
              <w:left w:val="single" w:sz="4" w:space="0" w:color="000000"/>
              <w:bottom w:val="single" w:sz="4" w:space="0" w:color="000000"/>
              <w:right w:val="single" w:sz="4" w:space="0" w:color="000000"/>
            </w:tcBorders>
            <w:shd w:val="clear" w:color="auto" w:fill="F2F2F2"/>
          </w:tcPr>
          <w:p w14:paraId="19E95F0C" w14:textId="77777777" w:rsidR="00D33923" w:rsidRDefault="00D33923">
            <w:pPr>
              <w:spacing w:before="40"/>
              <w:jc w:val="center"/>
            </w:pPr>
            <w:r>
              <w:rPr>
                <w:rFonts w:cs="Arial"/>
                <w:sz w:val="22"/>
                <w:szCs w:val="22"/>
                <w:lang w:val="en-GB"/>
              </w:rPr>
              <w:t>New patients since previous MV</w:t>
            </w:r>
          </w:p>
        </w:tc>
      </w:tr>
      <w:tr w:rsidR="00D33923" w14:paraId="56012D66" w14:textId="77777777">
        <w:trPr>
          <w:jc w:val="center"/>
        </w:trPr>
        <w:tc>
          <w:tcPr>
            <w:tcW w:w="952" w:type="dxa"/>
            <w:tcBorders>
              <w:top w:val="single" w:sz="4" w:space="0" w:color="000000"/>
              <w:left w:val="single" w:sz="4" w:space="0" w:color="000000"/>
              <w:bottom w:val="single" w:sz="4" w:space="0" w:color="000000"/>
              <w:right w:val="single" w:sz="4" w:space="0" w:color="000000"/>
            </w:tcBorders>
            <w:shd w:val="clear" w:color="auto" w:fill="F2F2F2"/>
          </w:tcPr>
          <w:p w14:paraId="1E35F48D" w14:textId="77777777" w:rsidR="00D33923" w:rsidRDefault="00D33923">
            <w:pPr>
              <w:spacing w:before="40"/>
              <w:jc w:val="center"/>
            </w:pPr>
            <w:r>
              <w:rPr>
                <w:rFonts w:cs="Arial"/>
                <w:sz w:val="22"/>
                <w:szCs w:val="22"/>
                <w:lang w:val="en-GB"/>
              </w:rPr>
              <w:t>Subject #</w:t>
            </w:r>
          </w:p>
        </w:tc>
        <w:tc>
          <w:tcPr>
            <w:tcW w:w="571" w:type="dxa"/>
            <w:tcBorders>
              <w:top w:val="single" w:sz="4" w:space="0" w:color="000000"/>
              <w:left w:val="single" w:sz="4" w:space="0" w:color="000000"/>
              <w:bottom w:val="single" w:sz="4" w:space="0" w:color="000000"/>
              <w:right w:val="single" w:sz="4" w:space="0" w:color="000000"/>
            </w:tcBorders>
            <w:shd w:val="clear" w:color="auto" w:fill="F2F2F2"/>
          </w:tcPr>
          <w:p w14:paraId="16F37A5A" w14:textId="77777777" w:rsidR="00D33923" w:rsidRDefault="00D33923">
            <w:pPr>
              <w:spacing w:before="40"/>
              <w:jc w:val="center"/>
            </w:pPr>
            <w:r>
              <w:rPr>
                <w:rFonts w:cs="Arial"/>
                <w:sz w:val="22"/>
                <w:szCs w:val="22"/>
                <w:lang w:val="en-GB"/>
              </w:rPr>
              <w:t>ICF V.#</w:t>
            </w:r>
          </w:p>
        </w:tc>
        <w:tc>
          <w:tcPr>
            <w:tcW w:w="1342" w:type="dxa"/>
            <w:tcBorders>
              <w:top w:val="single" w:sz="4" w:space="0" w:color="000000"/>
              <w:left w:val="single" w:sz="4" w:space="0" w:color="000000"/>
              <w:bottom w:val="single" w:sz="4" w:space="0" w:color="000000"/>
              <w:right w:val="single" w:sz="4" w:space="0" w:color="000000"/>
            </w:tcBorders>
            <w:shd w:val="clear" w:color="auto" w:fill="F2F2F2"/>
          </w:tcPr>
          <w:p w14:paraId="15A979DB" w14:textId="77777777" w:rsidR="00D33923" w:rsidRDefault="00D33923">
            <w:pPr>
              <w:spacing w:before="40"/>
              <w:jc w:val="center"/>
            </w:pPr>
            <w:r>
              <w:rPr>
                <w:rFonts w:cs="Arial"/>
                <w:sz w:val="22"/>
                <w:szCs w:val="22"/>
                <w:lang w:val="en-GB"/>
              </w:rPr>
              <w:t>Date of consent</w:t>
            </w:r>
          </w:p>
        </w:tc>
        <w:tc>
          <w:tcPr>
            <w:tcW w:w="1342" w:type="dxa"/>
            <w:tcBorders>
              <w:top w:val="single" w:sz="4" w:space="0" w:color="000000"/>
              <w:left w:val="single" w:sz="4" w:space="0" w:color="000000"/>
              <w:bottom w:val="single" w:sz="4" w:space="0" w:color="000000"/>
              <w:right w:val="single" w:sz="4" w:space="0" w:color="000000"/>
            </w:tcBorders>
            <w:shd w:val="clear" w:color="auto" w:fill="F2F2F2"/>
          </w:tcPr>
          <w:p w14:paraId="21B49203" w14:textId="77777777" w:rsidR="00D33923" w:rsidRDefault="00D33923">
            <w:pPr>
              <w:spacing w:before="40"/>
              <w:jc w:val="center"/>
            </w:pPr>
            <w:r>
              <w:rPr>
                <w:rFonts w:cs="Arial"/>
                <w:sz w:val="22"/>
                <w:szCs w:val="22"/>
                <w:lang w:val="en-GB"/>
              </w:rPr>
              <w:t>Surgery Date</w:t>
            </w:r>
          </w:p>
        </w:tc>
        <w:tc>
          <w:tcPr>
            <w:tcW w:w="1329" w:type="dxa"/>
            <w:tcBorders>
              <w:top w:val="single" w:sz="4" w:space="0" w:color="000000"/>
              <w:left w:val="single" w:sz="4" w:space="0" w:color="000000"/>
              <w:bottom w:val="single" w:sz="4" w:space="0" w:color="000000"/>
              <w:right w:val="single" w:sz="4" w:space="0" w:color="000000"/>
            </w:tcBorders>
            <w:shd w:val="clear" w:color="auto" w:fill="F2F2F2"/>
          </w:tcPr>
          <w:p w14:paraId="2752538F" w14:textId="77777777" w:rsidR="00D33923" w:rsidRDefault="00D33923">
            <w:pPr>
              <w:spacing w:before="40"/>
              <w:jc w:val="center"/>
            </w:pPr>
            <w:r>
              <w:rPr>
                <w:rFonts w:cs="Arial"/>
                <w:sz w:val="22"/>
                <w:szCs w:val="22"/>
                <w:lang w:val="en-GB"/>
              </w:rPr>
              <w:t>ICP appropriate</w:t>
            </w:r>
          </w:p>
        </w:tc>
        <w:tc>
          <w:tcPr>
            <w:tcW w:w="1196" w:type="dxa"/>
            <w:tcBorders>
              <w:top w:val="single" w:sz="4" w:space="0" w:color="000000"/>
              <w:left w:val="single" w:sz="4" w:space="0" w:color="000000"/>
              <w:bottom w:val="single" w:sz="4" w:space="0" w:color="000000"/>
              <w:right w:val="single" w:sz="4" w:space="0" w:color="000000"/>
            </w:tcBorders>
            <w:shd w:val="clear" w:color="auto" w:fill="F2F2F2"/>
          </w:tcPr>
          <w:p w14:paraId="1C5C5FF4" w14:textId="77777777" w:rsidR="00D33923" w:rsidRDefault="00D33923">
            <w:pPr>
              <w:spacing w:before="40"/>
              <w:jc w:val="center"/>
            </w:pPr>
            <w:r>
              <w:rPr>
                <w:rFonts w:cs="Arial"/>
                <w:sz w:val="22"/>
                <w:szCs w:val="22"/>
                <w:lang w:val="en-GB"/>
              </w:rPr>
              <w:t xml:space="preserve">Subject meets all </w:t>
            </w:r>
            <w:r>
              <w:rPr>
                <w:rFonts w:cs="Arial"/>
                <w:sz w:val="22"/>
                <w:szCs w:val="22"/>
                <w:lang w:val="en-GB"/>
              </w:rPr>
              <w:lastRenderedPageBreak/>
              <w:t>Inclusion criteria</w:t>
            </w:r>
          </w:p>
        </w:tc>
        <w:tc>
          <w:tcPr>
            <w:tcW w:w="1236" w:type="dxa"/>
            <w:tcBorders>
              <w:top w:val="single" w:sz="4" w:space="0" w:color="000000"/>
              <w:left w:val="single" w:sz="4" w:space="0" w:color="000000"/>
              <w:bottom w:val="single" w:sz="4" w:space="0" w:color="000000"/>
              <w:right w:val="single" w:sz="4" w:space="0" w:color="000000"/>
            </w:tcBorders>
            <w:shd w:val="clear" w:color="auto" w:fill="F2F2F2"/>
          </w:tcPr>
          <w:p w14:paraId="1ED9E6AA" w14:textId="77777777" w:rsidR="00D33923" w:rsidRDefault="00D33923">
            <w:pPr>
              <w:spacing w:before="40"/>
              <w:jc w:val="center"/>
            </w:pPr>
            <w:r>
              <w:rPr>
                <w:rFonts w:cs="Arial"/>
                <w:sz w:val="22"/>
                <w:szCs w:val="22"/>
                <w:lang w:val="en-GB"/>
              </w:rPr>
              <w:lastRenderedPageBreak/>
              <w:t xml:space="preserve">Subject does not </w:t>
            </w:r>
            <w:r>
              <w:rPr>
                <w:rFonts w:cs="Arial"/>
                <w:sz w:val="22"/>
                <w:szCs w:val="22"/>
                <w:lang w:val="en-GB"/>
              </w:rPr>
              <w:lastRenderedPageBreak/>
              <w:t>meet all Exclusion criteria</w:t>
            </w:r>
          </w:p>
        </w:tc>
        <w:tc>
          <w:tcPr>
            <w:tcW w:w="1671" w:type="dxa"/>
            <w:tcBorders>
              <w:top w:val="single" w:sz="4" w:space="0" w:color="000000"/>
              <w:left w:val="single" w:sz="4" w:space="0" w:color="000000"/>
              <w:bottom w:val="single" w:sz="4" w:space="0" w:color="000000"/>
              <w:right w:val="single" w:sz="4" w:space="0" w:color="000000"/>
            </w:tcBorders>
            <w:shd w:val="clear" w:color="auto" w:fill="F2F2F2"/>
          </w:tcPr>
          <w:p w14:paraId="2872C520" w14:textId="77777777" w:rsidR="00D33923" w:rsidRDefault="00D33923">
            <w:pPr>
              <w:spacing w:before="40"/>
              <w:jc w:val="center"/>
            </w:pPr>
            <w:r>
              <w:rPr>
                <w:rFonts w:cs="Arial"/>
                <w:sz w:val="22"/>
                <w:szCs w:val="22"/>
                <w:lang w:val="en-GB"/>
              </w:rPr>
              <w:lastRenderedPageBreak/>
              <w:t>Comments</w:t>
            </w:r>
          </w:p>
        </w:tc>
      </w:tr>
      <w:tr w:rsidR="00D33923" w14:paraId="2BF1C117" w14:textId="77777777">
        <w:trPr>
          <w:jc w:val="center"/>
        </w:trPr>
        <w:tc>
          <w:tcPr>
            <w:tcW w:w="952" w:type="dxa"/>
            <w:tcBorders>
              <w:left w:val="single" w:sz="4" w:space="0" w:color="000000"/>
              <w:bottom w:val="single" w:sz="4" w:space="0" w:color="000000"/>
              <w:right w:val="single" w:sz="4" w:space="0" w:color="000000"/>
            </w:tcBorders>
            <w:shd w:val="clear" w:color="auto" w:fill="FFFFFF"/>
          </w:tcPr>
          <w:p w14:paraId="0637748E" w14:textId="77777777" w:rsidR="00D33923" w:rsidRDefault="00D33923">
            <w:pPr>
              <w:spacing w:before="40"/>
            </w:pPr>
            <w:r>
              <w:rPr>
                <w:rFonts w:cs="Arial"/>
                <w:sz w:val="22"/>
                <w:szCs w:val="22"/>
                <w:lang w:val="en-GB"/>
              </w:rPr>
              <w:t>101-11</w:t>
            </w:r>
          </w:p>
        </w:tc>
        <w:tc>
          <w:tcPr>
            <w:tcW w:w="571" w:type="dxa"/>
            <w:tcBorders>
              <w:left w:val="single" w:sz="4" w:space="0" w:color="000000"/>
              <w:bottom w:val="single" w:sz="4" w:space="0" w:color="000000"/>
              <w:right w:val="single" w:sz="4" w:space="0" w:color="000000"/>
            </w:tcBorders>
            <w:shd w:val="clear" w:color="auto" w:fill="FFFFFF"/>
          </w:tcPr>
          <w:p w14:paraId="187F1E8A" w14:textId="77777777" w:rsidR="00D33923" w:rsidRDefault="00D33923">
            <w:pPr>
              <w:spacing w:before="40"/>
            </w:pPr>
            <w:r>
              <w:rPr>
                <w:rFonts w:cs="Arial"/>
                <w:sz w:val="22"/>
                <w:szCs w:val="22"/>
                <w:lang w:val="en-GB"/>
              </w:rPr>
              <w:t>1.0</w:t>
            </w:r>
          </w:p>
        </w:tc>
        <w:tc>
          <w:tcPr>
            <w:tcW w:w="1342" w:type="dxa"/>
            <w:tcBorders>
              <w:left w:val="single" w:sz="4" w:space="0" w:color="000000"/>
              <w:bottom w:val="single" w:sz="4" w:space="0" w:color="000000"/>
              <w:right w:val="single" w:sz="4" w:space="0" w:color="000000"/>
            </w:tcBorders>
            <w:shd w:val="clear" w:color="auto" w:fill="FFFFFF"/>
          </w:tcPr>
          <w:p w14:paraId="5FC35B63" w14:textId="77777777" w:rsidR="00D33923" w:rsidRDefault="00D33923">
            <w:pPr>
              <w:spacing w:before="40"/>
            </w:pPr>
            <w:r>
              <w:rPr>
                <w:rFonts w:cs="Arial"/>
                <w:sz w:val="22"/>
                <w:szCs w:val="22"/>
                <w:lang w:val="en-GB"/>
              </w:rPr>
              <w:t>22Feb2022</w:t>
            </w:r>
          </w:p>
        </w:tc>
        <w:tc>
          <w:tcPr>
            <w:tcW w:w="1342" w:type="dxa"/>
            <w:tcBorders>
              <w:left w:val="single" w:sz="4" w:space="0" w:color="000000"/>
              <w:bottom w:val="single" w:sz="4" w:space="0" w:color="000000"/>
              <w:right w:val="single" w:sz="4" w:space="0" w:color="000000"/>
            </w:tcBorders>
            <w:shd w:val="clear" w:color="auto" w:fill="FFFFFF"/>
            <w:vAlign w:val="bottom"/>
          </w:tcPr>
          <w:p w14:paraId="6495DB33" w14:textId="77777777" w:rsidR="00D33923" w:rsidRDefault="00D33923">
            <w:r>
              <w:rPr>
                <w:rFonts w:cs="Arial"/>
                <w:sz w:val="22"/>
                <w:szCs w:val="22"/>
              </w:rPr>
              <w:t>NA</w:t>
            </w:r>
          </w:p>
        </w:tc>
        <w:bookmarkStart w:id="125" w:name="__Fieldmark__341_543564686"/>
        <w:tc>
          <w:tcPr>
            <w:tcW w:w="1329" w:type="dxa"/>
            <w:tcBorders>
              <w:left w:val="single" w:sz="4" w:space="0" w:color="000000"/>
              <w:bottom w:val="single" w:sz="4" w:space="0" w:color="000000"/>
              <w:right w:val="single" w:sz="4" w:space="0" w:color="000000"/>
            </w:tcBorders>
            <w:shd w:val="clear" w:color="auto" w:fill="FFFFFF"/>
          </w:tcPr>
          <w:p w14:paraId="6407257E"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125"/>
          </w:p>
        </w:tc>
        <w:bookmarkStart w:id="126" w:name="__Fieldmark__342_543564686"/>
        <w:tc>
          <w:tcPr>
            <w:tcW w:w="1196" w:type="dxa"/>
            <w:tcBorders>
              <w:left w:val="single" w:sz="4" w:space="0" w:color="000000"/>
              <w:bottom w:val="single" w:sz="4" w:space="0" w:color="000000"/>
              <w:right w:val="single" w:sz="4" w:space="0" w:color="000000"/>
            </w:tcBorders>
            <w:shd w:val="clear" w:color="auto" w:fill="FFFFFF"/>
          </w:tcPr>
          <w:p w14:paraId="0136372E"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126"/>
          </w:p>
        </w:tc>
        <w:bookmarkStart w:id="127" w:name="__Fieldmark__343_543564686"/>
        <w:tc>
          <w:tcPr>
            <w:tcW w:w="1236" w:type="dxa"/>
            <w:tcBorders>
              <w:left w:val="single" w:sz="4" w:space="0" w:color="000000"/>
              <w:bottom w:val="single" w:sz="4" w:space="0" w:color="000000"/>
              <w:right w:val="single" w:sz="4" w:space="0" w:color="000000"/>
            </w:tcBorders>
            <w:shd w:val="clear" w:color="auto" w:fill="FFFFFF"/>
          </w:tcPr>
          <w:p w14:paraId="17EFA27A" w14:textId="77777777" w:rsidR="00D33923" w:rsidRDefault="00D33923">
            <w:pPr>
              <w:spacing w:before="40"/>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127"/>
          </w:p>
        </w:tc>
        <w:tc>
          <w:tcPr>
            <w:tcW w:w="1671" w:type="dxa"/>
            <w:tcBorders>
              <w:left w:val="single" w:sz="4" w:space="0" w:color="000000"/>
              <w:bottom w:val="single" w:sz="4" w:space="0" w:color="000000"/>
              <w:right w:val="single" w:sz="4" w:space="0" w:color="000000"/>
            </w:tcBorders>
            <w:shd w:val="clear" w:color="auto" w:fill="FFFFFF"/>
          </w:tcPr>
          <w:p w14:paraId="5F38CFBA" w14:textId="77777777" w:rsidR="00D33923" w:rsidRDefault="00D33923">
            <w:pPr>
              <w:snapToGrid w:val="0"/>
              <w:spacing w:before="40"/>
            </w:pPr>
            <w:r>
              <w:rPr>
                <w:rFonts w:cs="Arial"/>
                <w:sz w:val="24"/>
                <w:szCs w:val="24"/>
                <w:lang w:val="en-GB"/>
              </w:rPr>
              <w:t>SCF - correctly signed and personally dated the ICF and enclosures on 22Feb2022, however, the subject did not select the option about subject’s agreement on informing the GP and using collected data for future studies.</w:t>
            </w:r>
          </w:p>
          <w:p w14:paraId="2185FAC3" w14:textId="77777777" w:rsidR="00D33923" w:rsidRDefault="00D33923">
            <w:pPr>
              <w:snapToGrid w:val="0"/>
              <w:spacing w:before="40"/>
            </w:pPr>
            <w:r>
              <w:rPr>
                <w:rFonts w:cs="Arial"/>
                <w:sz w:val="24"/>
                <w:szCs w:val="24"/>
                <w:lang w:val="en-GB"/>
              </w:rPr>
              <w:t>Only brief review was performed due to the lack of SD documenting the procedures performed at screening visit and confirmation of non-eligibility of the subject.</w:t>
            </w:r>
          </w:p>
        </w:tc>
      </w:tr>
      <w:tr w:rsidR="00D33923" w14:paraId="02147423" w14:textId="77777777">
        <w:trPr>
          <w:jc w:val="center"/>
        </w:trPr>
        <w:tc>
          <w:tcPr>
            <w:tcW w:w="952" w:type="dxa"/>
            <w:tcBorders>
              <w:left w:val="single" w:sz="4" w:space="0" w:color="000000"/>
              <w:bottom w:val="single" w:sz="4" w:space="0" w:color="000000"/>
              <w:right w:val="single" w:sz="4" w:space="0" w:color="000000"/>
            </w:tcBorders>
            <w:shd w:val="clear" w:color="auto" w:fill="FFFFFF"/>
          </w:tcPr>
          <w:p w14:paraId="7489564F" w14:textId="77777777" w:rsidR="00D33923" w:rsidRDefault="00D33923">
            <w:pPr>
              <w:spacing w:before="40"/>
            </w:pPr>
            <w:r>
              <w:rPr>
                <w:rFonts w:cs="Arial"/>
                <w:sz w:val="22"/>
                <w:szCs w:val="22"/>
                <w:lang w:val="en-GB"/>
              </w:rPr>
              <w:t>101-12</w:t>
            </w:r>
          </w:p>
        </w:tc>
        <w:tc>
          <w:tcPr>
            <w:tcW w:w="571" w:type="dxa"/>
            <w:tcBorders>
              <w:left w:val="single" w:sz="4" w:space="0" w:color="000000"/>
              <w:bottom w:val="single" w:sz="4" w:space="0" w:color="000000"/>
              <w:right w:val="single" w:sz="4" w:space="0" w:color="000000"/>
            </w:tcBorders>
            <w:shd w:val="clear" w:color="auto" w:fill="FFFFFF"/>
          </w:tcPr>
          <w:p w14:paraId="53C1156D" w14:textId="77777777" w:rsidR="00D33923" w:rsidRDefault="00D33923">
            <w:pPr>
              <w:spacing w:before="40"/>
            </w:pPr>
            <w:r>
              <w:rPr>
                <w:rFonts w:cs="Arial"/>
                <w:sz w:val="22"/>
                <w:szCs w:val="22"/>
                <w:lang w:val="en-GB"/>
              </w:rPr>
              <w:t>1.0</w:t>
            </w:r>
          </w:p>
        </w:tc>
        <w:tc>
          <w:tcPr>
            <w:tcW w:w="1342" w:type="dxa"/>
            <w:tcBorders>
              <w:left w:val="single" w:sz="4" w:space="0" w:color="000000"/>
              <w:bottom w:val="single" w:sz="4" w:space="0" w:color="000000"/>
              <w:right w:val="single" w:sz="4" w:space="0" w:color="000000"/>
            </w:tcBorders>
            <w:shd w:val="clear" w:color="auto" w:fill="FFFFFF"/>
          </w:tcPr>
          <w:p w14:paraId="315FD2D6" w14:textId="77777777" w:rsidR="00D33923" w:rsidRDefault="00D33923">
            <w:pPr>
              <w:spacing w:before="40"/>
            </w:pPr>
            <w:r>
              <w:rPr>
                <w:rFonts w:cs="Arial"/>
                <w:sz w:val="22"/>
                <w:szCs w:val="22"/>
                <w:lang w:val="en-GB"/>
              </w:rPr>
              <w:t>12Apr2022</w:t>
            </w:r>
          </w:p>
        </w:tc>
        <w:tc>
          <w:tcPr>
            <w:tcW w:w="1342" w:type="dxa"/>
            <w:tcBorders>
              <w:left w:val="single" w:sz="4" w:space="0" w:color="000000"/>
              <w:bottom w:val="single" w:sz="4" w:space="0" w:color="000000"/>
              <w:right w:val="single" w:sz="4" w:space="0" w:color="000000"/>
            </w:tcBorders>
            <w:shd w:val="clear" w:color="auto" w:fill="FFFFFF"/>
            <w:vAlign w:val="bottom"/>
          </w:tcPr>
          <w:p w14:paraId="44282639" w14:textId="77777777" w:rsidR="00D33923" w:rsidRDefault="00D33923">
            <w:pPr>
              <w:spacing w:before="40"/>
            </w:pPr>
            <w:r>
              <w:rPr>
                <w:rFonts w:cs="Arial"/>
                <w:sz w:val="22"/>
                <w:szCs w:val="22"/>
                <w:lang w:val="en-GB"/>
              </w:rPr>
              <w:t>12Apr2022</w:t>
            </w:r>
          </w:p>
        </w:tc>
        <w:bookmarkStart w:id="128" w:name="__Fieldmark__344_543564686"/>
        <w:tc>
          <w:tcPr>
            <w:tcW w:w="1329" w:type="dxa"/>
            <w:tcBorders>
              <w:left w:val="single" w:sz="4" w:space="0" w:color="000000"/>
              <w:bottom w:val="single" w:sz="4" w:space="0" w:color="000000"/>
              <w:right w:val="single" w:sz="4" w:space="0" w:color="000000"/>
            </w:tcBorders>
            <w:shd w:val="clear" w:color="auto" w:fill="FFFFFF"/>
          </w:tcPr>
          <w:p w14:paraId="534F2150"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128"/>
          </w:p>
        </w:tc>
        <w:bookmarkStart w:id="129" w:name="__Fieldmark__345_543564686"/>
        <w:tc>
          <w:tcPr>
            <w:tcW w:w="1196" w:type="dxa"/>
            <w:tcBorders>
              <w:left w:val="single" w:sz="4" w:space="0" w:color="000000"/>
              <w:bottom w:val="single" w:sz="4" w:space="0" w:color="000000"/>
              <w:right w:val="single" w:sz="4" w:space="0" w:color="000000"/>
            </w:tcBorders>
            <w:shd w:val="clear" w:color="auto" w:fill="FFFFFF"/>
          </w:tcPr>
          <w:p w14:paraId="1DBDD447"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129"/>
          </w:p>
        </w:tc>
        <w:bookmarkStart w:id="130" w:name="__Fieldmark__346_543564686"/>
        <w:tc>
          <w:tcPr>
            <w:tcW w:w="1236" w:type="dxa"/>
            <w:tcBorders>
              <w:left w:val="single" w:sz="4" w:space="0" w:color="000000"/>
              <w:bottom w:val="single" w:sz="4" w:space="0" w:color="000000"/>
              <w:right w:val="single" w:sz="4" w:space="0" w:color="000000"/>
            </w:tcBorders>
            <w:shd w:val="clear" w:color="auto" w:fill="FFFFFF"/>
          </w:tcPr>
          <w:p w14:paraId="168575F2"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130"/>
          </w:p>
        </w:tc>
        <w:tc>
          <w:tcPr>
            <w:tcW w:w="1671" w:type="dxa"/>
            <w:tcBorders>
              <w:left w:val="single" w:sz="4" w:space="0" w:color="000000"/>
              <w:bottom w:val="single" w:sz="4" w:space="0" w:color="000000"/>
              <w:right w:val="single" w:sz="4" w:space="0" w:color="000000"/>
            </w:tcBorders>
            <w:shd w:val="clear" w:color="auto" w:fill="FFFFFF"/>
          </w:tcPr>
          <w:p w14:paraId="190A89B3" w14:textId="65ED0FB6" w:rsidR="00D33923" w:rsidDel="00506CA9" w:rsidRDefault="00506CA9">
            <w:pPr>
              <w:snapToGrid w:val="0"/>
              <w:spacing w:before="40"/>
              <w:rPr>
                <w:ins w:id="131" w:author="A" w:date="2022-06-27T05:13:00Z"/>
                <w:del w:id="132" w:author="Lisa Ciuffarin" w:date="2022-06-27T15:49:00Z"/>
              </w:rPr>
            </w:pPr>
            <w:ins w:id="133" w:author="Lisa Ciuffarin" w:date="2022-06-27T15:49:00Z">
              <w:r>
                <w:rPr>
                  <w:rStyle w:val="Rimandocommento1"/>
                  <w:sz w:val="24"/>
                  <w:szCs w:val="24"/>
                </w:rPr>
                <w:t xml:space="preserve">80% </w:t>
              </w:r>
              <w:r>
                <w:rPr>
                  <w:rFonts w:cs="Arial"/>
                  <w:sz w:val="24"/>
                  <w:szCs w:val="24"/>
                  <w:lang w:val="en-GB"/>
                </w:rPr>
                <w:t xml:space="preserve">of SDV was performed and confirmation of eligibility of the subject was confirmed. </w:t>
              </w:r>
            </w:ins>
            <w:del w:id="134" w:author="Lisa Ciuffarin" w:date="2022-06-27T15:49:00Z">
              <w:r w:rsidR="00D33923" w:rsidDel="00506CA9">
                <w:rPr>
                  <w:rFonts w:cs="Arial"/>
                  <w:sz w:val="24"/>
                  <w:szCs w:val="24"/>
                  <w:lang w:val="en-GB"/>
                </w:rPr>
                <w:delText xml:space="preserve">Only </w:delText>
              </w:r>
              <w:commentRangeStart w:id="135"/>
              <w:r w:rsidR="00D33923" w:rsidDel="00506CA9">
                <w:rPr>
                  <w:rFonts w:cs="Arial"/>
                  <w:sz w:val="24"/>
                  <w:szCs w:val="24"/>
                  <w:lang w:val="en-GB"/>
                </w:rPr>
                <w:delText>brief review</w:delText>
              </w:r>
              <w:commentRangeEnd w:id="135"/>
              <w:r w:rsidR="00D33923" w:rsidDel="00506CA9">
                <w:rPr>
                  <w:rStyle w:val="Rimandocommento1"/>
                </w:rPr>
                <w:commentReference w:id="135"/>
              </w:r>
              <w:commentRangeStart w:id="136"/>
              <w:commentRangeEnd w:id="136"/>
              <w:r w:rsidR="00D33923" w:rsidDel="00506CA9">
                <w:rPr>
                  <w:rStyle w:val="Rimandocommento1"/>
                </w:rPr>
                <w:commentReference w:id="136"/>
              </w:r>
              <w:r w:rsidR="00D33923" w:rsidDel="00506CA9">
                <w:rPr>
                  <w:rFonts w:cs="Arial"/>
                  <w:sz w:val="24"/>
                  <w:szCs w:val="24"/>
                  <w:lang w:val="en-GB"/>
                </w:rPr>
                <w:delText xml:space="preserve"> </w:delText>
              </w:r>
            </w:del>
            <w:ins w:id="137" w:author="A" w:date="2022-06-27T05:13:00Z">
              <w:del w:id="138" w:author="Lisa Ciuffarin" w:date="2022-06-27T15:49:00Z">
                <w:r w:rsidR="00D33923" w:rsidDel="00506CA9">
                  <w:rPr>
                    <w:rFonts w:cs="Arial"/>
                    <w:sz w:val="24"/>
                    <w:szCs w:val="24"/>
                    <w:lang w:val="en-GB"/>
                  </w:rPr>
                  <w:delText xml:space="preserve">(80%) </w:delText>
                </w:r>
              </w:del>
            </w:ins>
            <w:del w:id="139" w:author="Lisa Ciuffarin" w:date="2022-06-27T15:49:00Z">
              <w:r w:rsidR="00D33923" w:rsidDel="00506CA9">
                <w:rPr>
                  <w:rFonts w:cs="Arial"/>
                  <w:sz w:val="24"/>
                  <w:szCs w:val="24"/>
                  <w:lang w:val="en-GB"/>
                </w:rPr>
                <w:delText xml:space="preserve">was performed due to the lack of SD documenting </w:delText>
              </w:r>
              <w:r w:rsidR="00D33923" w:rsidDel="00506CA9">
                <w:rPr>
                  <w:rFonts w:cs="Arial"/>
                  <w:sz w:val="24"/>
                  <w:szCs w:val="24"/>
                  <w:lang w:val="en-GB"/>
                </w:rPr>
                <w:lastRenderedPageBreak/>
                <w:delText>the procedures performed at each visit and confirmation of eligibility of the subject.</w:delText>
              </w:r>
            </w:del>
          </w:p>
          <w:p w14:paraId="44516820" w14:textId="723FC013" w:rsidR="00D33923" w:rsidRDefault="00D33923">
            <w:pPr>
              <w:snapToGrid w:val="0"/>
              <w:spacing w:before="40"/>
            </w:pPr>
            <w:ins w:id="140" w:author="A" w:date="2022-06-27T05:13:00Z">
              <w:del w:id="141" w:author="Lisa Ciuffarin" w:date="2022-06-27T15:47:00Z">
                <w:r w:rsidDel="00506CA9">
                  <w:rPr>
                    <w:rFonts w:cs="Arial"/>
                    <w:sz w:val="24"/>
                    <w:szCs w:val="24"/>
                    <w:lang w:val="en-GB"/>
                  </w:rPr>
                  <w:delText>The missing SD</w:delText>
                </w:r>
              </w:del>
            </w:ins>
            <w:ins w:id="142" w:author="A" w:date="2022-06-27T05:14:00Z">
              <w:del w:id="143" w:author="Lisa Ciuffarin" w:date="2022-06-27T15:47:00Z">
                <w:r w:rsidDel="00506CA9">
                  <w:rPr>
                    <w:rFonts w:cs="Arial"/>
                    <w:sz w:val="24"/>
                    <w:szCs w:val="24"/>
                    <w:lang w:val="en-GB"/>
                  </w:rPr>
                  <w:delText xml:space="preserve"> confirming eligibility will be provided for the next visit.</w:delText>
                </w:r>
              </w:del>
            </w:ins>
          </w:p>
        </w:tc>
      </w:tr>
      <w:tr w:rsidR="00D33923" w14:paraId="375895EB" w14:textId="77777777">
        <w:trPr>
          <w:jc w:val="center"/>
        </w:trPr>
        <w:tc>
          <w:tcPr>
            <w:tcW w:w="952" w:type="dxa"/>
            <w:tcBorders>
              <w:left w:val="single" w:sz="4" w:space="0" w:color="000000"/>
              <w:bottom w:val="single" w:sz="4" w:space="0" w:color="000000"/>
              <w:right w:val="single" w:sz="4" w:space="0" w:color="000000"/>
            </w:tcBorders>
            <w:shd w:val="clear" w:color="auto" w:fill="FFFFFF"/>
          </w:tcPr>
          <w:p w14:paraId="65B81464" w14:textId="77777777" w:rsidR="00D33923" w:rsidRDefault="00D33923">
            <w:pPr>
              <w:spacing w:before="40"/>
            </w:pPr>
            <w:r>
              <w:rPr>
                <w:rFonts w:cs="Arial"/>
                <w:sz w:val="22"/>
                <w:szCs w:val="22"/>
                <w:lang w:val="en-GB"/>
              </w:rPr>
              <w:lastRenderedPageBreak/>
              <w:t>101-13</w:t>
            </w:r>
          </w:p>
        </w:tc>
        <w:tc>
          <w:tcPr>
            <w:tcW w:w="571" w:type="dxa"/>
            <w:tcBorders>
              <w:left w:val="single" w:sz="4" w:space="0" w:color="000000"/>
              <w:bottom w:val="single" w:sz="4" w:space="0" w:color="000000"/>
              <w:right w:val="single" w:sz="4" w:space="0" w:color="000000"/>
            </w:tcBorders>
            <w:shd w:val="clear" w:color="auto" w:fill="FFFFFF"/>
          </w:tcPr>
          <w:p w14:paraId="61F32A94" w14:textId="77777777" w:rsidR="00D33923" w:rsidRDefault="00D33923">
            <w:pPr>
              <w:spacing w:before="40"/>
            </w:pPr>
            <w:r>
              <w:rPr>
                <w:rFonts w:cs="Arial"/>
                <w:sz w:val="22"/>
                <w:szCs w:val="22"/>
                <w:lang w:val="en-GB"/>
              </w:rPr>
              <w:t>1.0</w:t>
            </w:r>
          </w:p>
        </w:tc>
        <w:tc>
          <w:tcPr>
            <w:tcW w:w="1342" w:type="dxa"/>
            <w:tcBorders>
              <w:left w:val="single" w:sz="4" w:space="0" w:color="000000"/>
              <w:bottom w:val="single" w:sz="4" w:space="0" w:color="000000"/>
              <w:right w:val="single" w:sz="4" w:space="0" w:color="000000"/>
            </w:tcBorders>
            <w:shd w:val="clear" w:color="auto" w:fill="FFFFFF"/>
          </w:tcPr>
          <w:p w14:paraId="48B54FF9" w14:textId="77777777" w:rsidR="00D33923" w:rsidRDefault="00D33923">
            <w:pPr>
              <w:spacing w:before="40"/>
            </w:pPr>
            <w:r>
              <w:rPr>
                <w:rFonts w:cs="Arial"/>
                <w:sz w:val="22"/>
                <w:szCs w:val="22"/>
                <w:lang w:val="en-GB"/>
              </w:rPr>
              <w:t>26Apr2022</w:t>
            </w:r>
          </w:p>
        </w:tc>
        <w:tc>
          <w:tcPr>
            <w:tcW w:w="1342" w:type="dxa"/>
            <w:tcBorders>
              <w:left w:val="single" w:sz="4" w:space="0" w:color="000000"/>
              <w:bottom w:val="single" w:sz="4" w:space="0" w:color="000000"/>
              <w:right w:val="single" w:sz="4" w:space="0" w:color="000000"/>
            </w:tcBorders>
            <w:shd w:val="clear" w:color="auto" w:fill="FFFFFF"/>
            <w:vAlign w:val="bottom"/>
          </w:tcPr>
          <w:p w14:paraId="6EC9E5FC" w14:textId="77777777" w:rsidR="00D33923" w:rsidRDefault="00D33923">
            <w:pPr>
              <w:spacing w:before="40"/>
            </w:pPr>
            <w:r>
              <w:rPr>
                <w:rFonts w:cs="Arial"/>
                <w:sz w:val="22"/>
                <w:szCs w:val="22"/>
                <w:lang w:val="en-GB"/>
              </w:rPr>
              <w:t>26Apr2022</w:t>
            </w:r>
          </w:p>
        </w:tc>
        <w:bookmarkStart w:id="144" w:name="__Fieldmark__347_543564686"/>
        <w:tc>
          <w:tcPr>
            <w:tcW w:w="1329" w:type="dxa"/>
            <w:tcBorders>
              <w:left w:val="single" w:sz="4" w:space="0" w:color="000000"/>
              <w:bottom w:val="single" w:sz="4" w:space="0" w:color="000000"/>
              <w:right w:val="single" w:sz="4" w:space="0" w:color="000000"/>
            </w:tcBorders>
            <w:shd w:val="clear" w:color="auto" w:fill="FFFFFF"/>
          </w:tcPr>
          <w:p w14:paraId="5288EF47"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144"/>
          </w:p>
        </w:tc>
        <w:bookmarkStart w:id="145" w:name="__Fieldmark__348_543564686"/>
        <w:tc>
          <w:tcPr>
            <w:tcW w:w="1196" w:type="dxa"/>
            <w:tcBorders>
              <w:left w:val="single" w:sz="4" w:space="0" w:color="000000"/>
              <w:bottom w:val="single" w:sz="4" w:space="0" w:color="000000"/>
              <w:right w:val="single" w:sz="4" w:space="0" w:color="000000"/>
            </w:tcBorders>
            <w:shd w:val="clear" w:color="auto" w:fill="FFFFFF"/>
          </w:tcPr>
          <w:p w14:paraId="6A506503"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145"/>
          </w:p>
        </w:tc>
        <w:bookmarkStart w:id="146" w:name="__Fieldmark__349_543564686"/>
        <w:tc>
          <w:tcPr>
            <w:tcW w:w="1236" w:type="dxa"/>
            <w:tcBorders>
              <w:left w:val="single" w:sz="4" w:space="0" w:color="000000"/>
              <w:bottom w:val="single" w:sz="4" w:space="0" w:color="000000"/>
              <w:right w:val="single" w:sz="4" w:space="0" w:color="000000"/>
            </w:tcBorders>
            <w:shd w:val="clear" w:color="auto" w:fill="FFFFFF"/>
          </w:tcPr>
          <w:p w14:paraId="29400559"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146"/>
          </w:p>
        </w:tc>
        <w:tc>
          <w:tcPr>
            <w:tcW w:w="1671" w:type="dxa"/>
            <w:tcBorders>
              <w:left w:val="single" w:sz="4" w:space="0" w:color="000000"/>
              <w:bottom w:val="single" w:sz="4" w:space="0" w:color="000000"/>
              <w:right w:val="single" w:sz="4" w:space="0" w:color="000000"/>
            </w:tcBorders>
            <w:shd w:val="clear" w:color="auto" w:fill="FFFFFF"/>
          </w:tcPr>
          <w:p w14:paraId="1819F855" w14:textId="1C5DDBD0" w:rsidR="00D33923" w:rsidRDefault="00506CA9">
            <w:pPr>
              <w:snapToGrid w:val="0"/>
              <w:spacing w:before="40"/>
            </w:pPr>
            <w:ins w:id="147" w:author="Lisa Ciuffarin" w:date="2022-06-27T15:48:00Z">
              <w:r w:rsidDel="00506CA9">
                <w:rPr>
                  <w:rFonts w:cs="Arial"/>
                  <w:sz w:val="24"/>
                  <w:szCs w:val="24"/>
                  <w:lang w:val="en-GB"/>
                </w:rPr>
                <w:t xml:space="preserve"> </w:t>
              </w:r>
            </w:ins>
            <w:commentRangeStart w:id="148"/>
            <w:del w:id="149" w:author="Lisa Ciuffarin" w:date="2022-06-27T15:48:00Z">
              <w:r w:rsidR="00D33923" w:rsidDel="00506CA9">
                <w:rPr>
                  <w:rFonts w:cs="Arial"/>
                  <w:sz w:val="24"/>
                  <w:szCs w:val="24"/>
                  <w:lang w:val="en-GB"/>
                </w:rPr>
                <w:delText xml:space="preserve">Only brief review </w:delText>
              </w:r>
              <w:commentRangeEnd w:id="148"/>
              <w:r w:rsidR="00D33923" w:rsidDel="00506CA9">
                <w:rPr>
                  <w:rStyle w:val="Rimandocommento1"/>
                </w:rPr>
                <w:commentReference w:id="148"/>
              </w:r>
            </w:del>
            <w:commentRangeStart w:id="150"/>
            <w:commentRangeEnd w:id="150"/>
            <w:ins w:id="151" w:author="A" w:date="2022-06-27T05:17:00Z">
              <w:del w:id="152" w:author="Lisa Ciuffarin" w:date="2022-06-27T15:48:00Z">
                <w:r w:rsidR="00D33923" w:rsidDel="00506CA9">
                  <w:rPr>
                    <w:rStyle w:val="Rimandocommento1"/>
                  </w:rPr>
                  <w:commentReference w:id="150"/>
                </w:r>
              </w:del>
            </w:ins>
            <w:ins w:id="153" w:author="A" w:date="2022-06-27T05:16:00Z">
              <w:del w:id="154" w:author="Lisa Ciuffarin" w:date="2022-06-27T15:48:00Z">
                <w:r w:rsidR="00D33923" w:rsidDel="00506CA9">
                  <w:rPr>
                    <w:rStyle w:val="Rimandocommento1"/>
                    <w:sz w:val="24"/>
                    <w:szCs w:val="24"/>
                  </w:rPr>
                  <w:delText>(</w:delText>
                </w:r>
              </w:del>
              <w:r w:rsidR="00D33923">
                <w:rPr>
                  <w:rStyle w:val="Rimandocommento1"/>
                  <w:sz w:val="24"/>
                  <w:szCs w:val="24"/>
                </w:rPr>
                <w:t>80%</w:t>
              </w:r>
              <w:del w:id="155" w:author="Lisa Ciuffarin" w:date="2022-06-27T15:48:00Z">
                <w:r w:rsidR="00D33923" w:rsidDel="00506CA9">
                  <w:rPr>
                    <w:rStyle w:val="Rimandocommento1"/>
                    <w:sz w:val="24"/>
                    <w:szCs w:val="24"/>
                  </w:rPr>
                  <w:delText>)</w:delText>
                </w:r>
              </w:del>
              <w:r w:rsidR="00D33923">
                <w:rPr>
                  <w:rStyle w:val="Rimandocommento1"/>
                  <w:sz w:val="24"/>
                  <w:szCs w:val="24"/>
                </w:rPr>
                <w:t xml:space="preserve"> </w:t>
              </w:r>
            </w:ins>
            <w:ins w:id="156" w:author="Lisa Ciuffarin" w:date="2022-06-27T15:48:00Z">
              <w:r>
                <w:rPr>
                  <w:rFonts w:cs="Arial"/>
                  <w:sz w:val="24"/>
                  <w:szCs w:val="24"/>
                  <w:lang w:val="en-GB"/>
                </w:rPr>
                <w:t>of SD</w:t>
              </w:r>
              <w:r>
                <w:rPr>
                  <w:rFonts w:cs="Arial"/>
                  <w:sz w:val="24"/>
                  <w:szCs w:val="24"/>
                  <w:lang w:val="en-GB"/>
                </w:rPr>
                <w:t>V</w:t>
              </w:r>
              <w:r>
                <w:rPr>
                  <w:rFonts w:cs="Arial"/>
                  <w:sz w:val="24"/>
                  <w:szCs w:val="24"/>
                  <w:lang w:val="en-GB"/>
                </w:rPr>
                <w:t xml:space="preserve"> </w:t>
              </w:r>
            </w:ins>
            <w:r w:rsidR="00D33923">
              <w:rPr>
                <w:rFonts w:cs="Arial"/>
                <w:sz w:val="24"/>
                <w:szCs w:val="24"/>
                <w:lang w:val="en-GB"/>
              </w:rPr>
              <w:t xml:space="preserve">was performed </w:t>
            </w:r>
            <w:del w:id="157" w:author="Lisa Ciuffarin" w:date="2022-06-27T15:48:00Z">
              <w:r w:rsidR="00D33923" w:rsidDel="00506CA9">
                <w:rPr>
                  <w:rFonts w:cs="Arial"/>
                  <w:sz w:val="24"/>
                  <w:szCs w:val="24"/>
                  <w:lang w:val="en-GB"/>
                </w:rPr>
                <w:delText xml:space="preserve">due to the lack of SD documenting the procedures performed at each visit </w:delText>
              </w:r>
            </w:del>
            <w:r w:rsidR="00D33923">
              <w:rPr>
                <w:rFonts w:cs="Arial"/>
                <w:sz w:val="24"/>
                <w:szCs w:val="24"/>
                <w:lang w:val="en-GB"/>
              </w:rPr>
              <w:t>and confirmation of eligibility of the subject</w:t>
            </w:r>
            <w:ins w:id="158" w:author="Lisa Ciuffarin" w:date="2022-06-27T15:49:00Z">
              <w:r>
                <w:rPr>
                  <w:rFonts w:cs="Arial"/>
                  <w:sz w:val="24"/>
                  <w:szCs w:val="24"/>
                  <w:lang w:val="en-GB"/>
                </w:rPr>
                <w:t xml:space="preserve"> was confirmed</w:t>
              </w:r>
            </w:ins>
            <w:r w:rsidR="00D33923">
              <w:rPr>
                <w:rFonts w:cs="Arial"/>
                <w:sz w:val="24"/>
                <w:szCs w:val="24"/>
                <w:lang w:val="en-GB"/>
              </w:rPr>
              <w:t>.</w:t>
            </w:r>
            <w:ins w:id="159" w:author="A" w:date="2022-06-27T05:17:00Z">
              <w:r w:rsidR="00D33923">
                <w:rPr>
                  <w:rFonts w:cs="Arial"/>
                  <w:sz w:val="24"/>
                  <w:szCs w:val="24"/>
                  <w:lang w:val="en-GB"/>
                </w:rPr>
                <w:t xml:space="preserve"> </w:t>
              </w:r>
              <w:del w:id="160" w:author="Lisa Ciuffarin" w:date="2022-06-27T15:47:00Z">
                <w:r w:rsidR="00D33923" w:rsidDel="00506CA9">
                  <w:rPr>
                    <w:rFonts w:cs="Arial"/>
                    <w:sz w:val="24"/>
                    <w:szCs w:val="24"/>
                    <w:lang w:val="en-GB"/>
                  </w:rPr>
                  <w:delText>The missing SD confirming eligibility will be provided for the next visit.</w:delText>
                </w:r>
              </w:del>
            </w:ins>
          </w:p>
        </w:tc>
      </w:tr>
    </w:tbl>
    <w:p w14:paraId="5C7C2552" w14:textId="77777777" w:rsidR="00D33923" w:rsidRDefault="00D33923">
      <w:pPr>
        <w:rPr>
          <w:rFonts w:cs="Arial"/>
        </w:rPr>
      </w:pPr>
    </w:p>
    <w:tbl>
      <w:tblPr>
        <w:tblW w:w="0" w:type="auto"/>
        <w:jc w:val="center"/>
        <w:tblLayout w:type="fixed"/>
        <w:tblLook w:val="0000" w:firstRow="0" w:lastRow="0" w:firstColumn="0" w:lastColumn="0" w:noHBand="0" w:noVBand="0"/>
      </w:tblPr>
      <w:tblGrid>
        <w:gridCol w:w="3402"/>
        <w:gridCol w:w="2081"/>
        <w:gridCol w:w="2080"/>
        <w:gridCol w:w="2080"/>
      </w:tblGrid>
      <w:tr w:rsidR="00D33923" w14:paraId="1164B215" w14:textId="77777777">
        <w:trPr>
          <w:trHeight w:val="264"/>
          <w:jc w:val="center"/>
        </w:trPr>
        <w:tc>
          <w:tcPr>
            <w:tcW w:w="9643" w:type="dxa"/>
            <w:gridSpan w:val="4"/>
            <w:tcBorders>
              <w:top w:val="single" w:sz="4" w:space="0" w:color="000000"/>
              <w:left w:val="single" w:sz="4" w:space="0" w:color="000000"/>
              <w:bottom w:val="single" w:sz="4" w:space="0" w:color="000000"/>
              <w:right w:val="single" w:sz="4" w:space="0" w:color="000000"/>
            </w:tcBorders>
            <w:shd w:val="clear" w:color="auto" w:fill="BFBFBF"/>
          </w:tcPr>
          <w:p w14:paraId="21B0A989" w14:textId="77777777" w:rsidR="00D33923" w:rsidRDefault="00D33923">
            <w:pPr>
              <w:spacing w:before="40"/>
              <w:ind w:left="360"/>
              <w:jc w:val="center"/>
            </w:pPr>
            <w:r>
              <w:rPr>
                <w:rFonts w:cs="Arial"/>
                <w:b/>
                <w:lang w:val="en-GB"/>
              </w:rPr>
              <w:t xml:space="preserve">8. Source Data Verification </w:t>
            </w:r>
          </w:p>
        </w:tc>
      </w:tr>
      <w:tr w:rsidR="00D33923" w14:paraId="179C5352" w14:textId="77777777">
        <w:trPr>
          <w:trHeight w:val="264"/>
          <w:jc w:val="center"/>
        </w:trPr>
        <w:tc>
          <w:tcPr>
            <w:tcW w:w="9643" w:type="dxa"/>
            <w:gridSpan w:val="4"/>
            <w:tcBorders>
              <w:top w:val="single" w:sz="4" w:space="0" w:color="000000"/>
              <w:left w:val="single" w:sz="4" w:space="0" w:color="000000"/>
              <w:bottom w:val="single" w:sz="4" w:space="0" w:color="000000"/>
              <w:right w:val="single" w:sz="4" w:space="0" w:color="000000"/>
            </w:tcBorders>
            <w:shd w:val="clear" w:color="auto" w:fill="F2F2F2"/>
          </w:tcPr>
          <w:p w14:paraId="5F1083C7" w14:textId="77777777" w:rsidR="00D33923" w:rsidRDefault="00D33923">
            <w:pPr>
              <w:widowControl w:val="0"/>
              <w:jc w:val="center"/>
            </w:pPr>
            <w:r>
              <w:rPr>
                <w:rFonts w:cs="Arial"/>
                <w:sz w:val="22"/>
                <w:szCs w:val="22"/>
                <w:lang w:val="en-GB"/>
              </w:rPr>
              <w:t>Confirm source documents are accurate, complete and current</w:t>
            </w:r>
          </w:p>
        </w:tc>
      </w:tr>
      <w:tr w:rsidR="00D33923" w14:paraId="5AB32B96" w14:textId="77777777">
        <w:trPr>
          <w:trHeight w:val="255"/>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63352516" w14:textId="77777777" w:rsidR="00D33923" w:rsidRDefault="00D33923">
            <w:pPr>
              <w:tabs>
                <w:tab w:val="left" w:pos="2320"/>
              </w:tabs>
            </w:pPr>
            <w:r>
              <w:rPr>
                <w:bCs/>
                <w:sz w:val="22"/>
                <w:szCs w:val="22"/>
                <w:lang w:val="en-GB"/>
              </w:rPr>
              <w:t>Nature of source data (electronic vs. paper; access; etc.)</w:t>
            </w:r>
          </w:p>
        </w:tc>
        <w:tc>
          <w:tcPr>
            <w:tcW w:w="6241" w:type="dxa"/>
            <w:gridSpan w:val="3"/>
            <w:tcBorders>
              <w:top w:val="single" w:sz="4" w:space="0" w:color="000000"/>
              <w:left w:val="single" w:sz="4" w:space="0" w:color="000000"/>
              <w:bottom w:val="single" w:sz="4" w:space="0" w:color="000000"/>
              <w:right w:val="single" w:sz="4" w:space="0" w:color="000000"/>
            </w:tcBorders>
            <w:shd w:val="clear" w:color="auto" w:fill="F2F2F2"/>
          </w:tcPr>
          <w:p w14:paraId="08DCB4F5" w14:textId="37A442F3" w:rsidR="00D33923" w:rsidRDefault="00D33923">
            <w:pPr>
              <w:rPr>
                <w:rFonts w:cs="Arial"/>
                <w:sz w:val="22"/>
                <w:szCs w:val="22"/>
                <w:lang w:val="en-GB"/>
              </w:rPr>
            </w:pPr>
            <w:r>
              <w:rPr>
                <w:rFonts w:cs="Arial"/>
                <w:sz w:val="22"/>
                <w:szCs w:val="22"/>
                <w:lang w:val="en-GB"/>
              </w:rPr>
              <w:t xml:space="preserve">The SD from first visits was printed out for subjects 1-7, </w:t>
            </w:r>
            <w:commentRangeStart w:id="161"/>
            <w:r>
              <w:rPr>
                <w:rFonts w:cs="Arial"/>
                <w:sz w:val="22"/>
                <w:szCs w:val="22"/>
                <w:lang w:val="en-GB"/>
              </w:rPr>
              <w:t xml:space="preserve">the </w:t>
            </w:r>
            <w:del w:id="162" w:author="A" w:date="2022-06-27T05:20:00Z">
              <w:r>
                <w:rPr>
                  <w:rFonts w:cs="Arial"/>
                  <w:sz w:val="22"/>
                  <w:szCs w:val="22"/>
                  <w:lang w:val="en-GB"/>
                </w:rPr>
                <w:delText>rest</w:delText>
              </w:r>
            </w:del>
            <w:r>
              <w:rPr>
                <w:rFonts w:cs="Arial"/>
                <w:sz w:val="22"/>
                <w:szCs w:val="22"/>
                <w:lang w:val="en-GB"/>
              </w:rPr>
              <w:t xml:space="preserve"> data</w:t>
            </w:r>
            <w:ins w:id="163" w:author="A" w:date="2022-06-27T05:20:00Z">
              <w:r>
                <w:rPr>
                  <w:rFonts w:cs="Arial"/>
                  <w:sz w:val="22"/>
                  <w:szCs w:val="22"/>
                  <w:lang w:val="en-GB"/>
                </w:rPr>
                <w:t xml:space="preserve"> from follow-up visits</w:t>
              </w:r>
            </w:ins>
            <w:r>
              <w:rPr>
                <w:rFonts w:cs="Arial"/>
                <w:sz w:val="22"/>
                <w:szCs w:val="22"/>
                <w:lang w:val="en-GB"/>
              </w:rPr>
              <w:t xml:space="preserve"> in a limited form was available in electronic</w:t>
            </w:r>
            <w:commentRangeEnd w:id="161"/>
            <w:r>
              <w:rPr>
                <w:rStyle w:val="Rimandocommento1"/>
              </w:rPr>
              <w:commentReference w:id="161"/>
            </w:r>
            <w:commentRangeStart w:id="164"/>
            <w:commentRangeEnd w:id="164"/>
            <w:r>
              <w:rPr>
                <w:rStyle w:val="Rimandocommento1"/>
              </w:rPr>
              <w:commentReference w:id="164"/>
            </w:r>
            <w:r>
              <w:rPr>
                <w:rFonts w:cs="Arial"/>
                <w:sz w:val="22"/>
                <w:szCs w:val="22"/>
                <w:lang w:val="en-GB"/>
              </w:rPr>
              <w:t xml:space="preserve"> version, however, the consenting process</w:t>
            </w:r>
            <w:ins w:id="165" w:author="Lisa Ciuffarin" w:date="2022-06-21T17:58:00Z">
              <w:r>
                <w:rPr>
                  <w:rFonts w:cs="Arial"/>
                  <w:sz w:val="22"/>
                  <w:szCs w:val="22"/>
                  <w:lang w:val="en-GB"/>
                </w:rPr>
                <w:t xml:space="preserve"> (See CAPA #12)</w:t>
              </w:r>
            </w:ins>
            <w:r>
              <w:rPr>
                <w:rFonts w:cs="Arial"/>
                <w:sz w:val="22"/>
                <w:szCs w:val="22"/>
                <w:lang w:val="en-GB"/>
              </w:rPr>
              <w:t xml:space="preserve"> </w:t>
            </w:r>
            <w:del w:id="166" w:author="Lisa Ciuffarin" w:date="2022-06-27T15:46:00Z">
              <w:r w:rsidDel="00506CA9">
                <w:rPr>
                  <w:rFonts w:cs="Arial"/>
                  <w:sz w:val="22"/>
                  <w:szCs w:val="22"/>
                  <w:lang w:val="en-GB"/>
                </w:rPr>
                <w:delText>and eligibility was not documented for new subjects.</w:delText>
              </w:r>
            </w:del>
            <w:commentRangeStart w:id="167"/>
            <w:commentRangeStart w:id="168"/>
            <w:commentRangeEnd w:id="167"/>
            <w:ins w:id="169" w:author="A" w:date="2022-06-27T05:22:00Z">
              <w:del w:id="170" w:author="Lisa Ciuffarin" w:date="2022-06-27T15:46:00Z">
                <w:r w:rsidDel="00506CA9">
                  <w:rPr>
                    <w:rStyle w:val="Rimandocommento1"/>
                  </w:rPr>
                  <w:commentReference w:id="167"/>
                </w:r>
              </w:del>
            </w:ins>
            <w:commentRangeEnd w:id="168"/>
            <w:r w:rsidR="00506CA9">
              <w:rPr>
                <w:rStyle w:val="Rimandocommento"/>
              </w:rPr>
              <w:commentReference w:id="168"/>
            </w:r>
          </w:p>
          <w:p w14:paraId="1616C711" w14:textId="77777777" w:rsidR="00D33923" w:rsidRDefault="00D33923">
            <w:pPr>
              <w:rPr>
                <w:rFonts w:cs="Arial"/>
                <w:sz w:val="22"/>
                <w:szCs w:val="22"/>
                <w:lang w:val="en-GB"/>
              </w:rPr>
            </w:pPr>
          </w:p>
          <w:p w14:paraId="2D7DC58B" w14:textId="0A300EC0" w:rsidR="00506CA9" w:rsidRDefault="00D33923">
            <w:pPr>
              <w:rPr>
                <w:ins w:id="171" w:author="Lisa Ciuffarin" w:date="2022-06-27T15:51:00Z"/>
                <w:rFonts w:cs="Arial"/>
                <w:sz w:val="22"/>
                <w:szCs w:val="22"/>
                <w:lang w:val="en-GB"/>
              </w:rPr>
            </w:pPr>
            <w:commentRangeStart w:id="172"/>
            <w:r>
              <w:rPr>
                <w:rFonts w:cs="Arial"/>
                <w:sz w:val="22"/>
                <w:szCs w:val="22"/>
                <w:lang w:val="en-GB"/>
              </w:rPr>
              <w:t xml:space="preserve">eCRF was used as SD for some of the data. Including race, intensity of activity daily living, work status, smoking habits, alcohol drinking habits and radiographical evaluation. </w:t>
            </w:r>
            <w:ins w:id="173" w:author="Lisa Ciuffarin" w:date="2022-06-27T15:51:00Z">
              <w:r w:rsidR="00506CA9">
                <w:rPr>
                  <w:rFonts w:cs="Arial"/>
                  <w:sz w:val="22"/>
                  <w:szCs w:val="22"/>
                  <w:lang w:val="en-GB"/>
                </w:rPr>
                <w:t>A NTF will be prepared and archived in the ISF for the patients already enrolled.</w:t>
              </w:r>
            </w:ins>
          </w:p>
          <w:p w14:paraId="70B29A03" w14:textId="2E9DDDA0" w:rsidR="00506CA9" w:rsidRDefault="00506CA9">
            <w:pPr>
              <w:rPr>
                <w:ins w:id="174" w:author="Lisa Ciuffarin" w:date="2022-06-27T15:50:00Z"/>
                <w:rFonts w:cs="Arial"/>
                <w:sz w:val="22"/>
                <w:szCs w:val="22"/>
                <w:lang w:val="en-GB"/>
              </w:rPr>
            </w:pPr>
            <w:ins w:id="175" w:author="Lisa Ciuffarin" w:date="2022-06-27T15:51:00Z">
              <w:r>
                <w:rPr>
                  <w:rFonts w:cs="Arial"/>
                  <w:sz w:val="22"/>
                  <w:szCs w:val="22"/>
                  <w:lang w:val="en-GB"/>
                </w:rPr>
                <w:t>For new enrolled patients works</w:t>
              </w:r>
            </w:ins>
            <w:ins w:id="176" w:author="Lisa Ciuffarin" w:date="2022-06-27T15:52:00Z">
              <w:r>
                <w:rPr>
                  <w:rFonts w:cs="Arial"/>
                  <w:sz w:val="22"/>
                  <w:szCs w:val="22"/>
                  <w:lang w:val="en-GB"/>
                </w:rPr>
                <w:t xml:space="preserve">heets will be utilized. </w:t>
              </w:r>
            </w:ins>
          </w:p>
          <w:p w14:paraId="02DF832A" w14:textId="3F478FCD" w:rsidR="00D33923" w:rsidRDefault="00D33923">
            <w:pPr>
              <w:rPr>
                <w:rFonts w:cs="Arial"/>
                <w:sz w:val="22"/>
                <w:szCs w:val="22"/>
                <w:lang w:val="en-GB"/>
              </w:rPr>
            </w:pPr>
            <w:del w:id="177" w:author="Lisa Ciuffarin" w:date="2022-06-27T15:52:00Z">
              <w:r w:rsidDel="00506CA9">
                <w:rPr>
                  <w:rFonts w:cs="Arial"/>
                  <w:sz w:val="22"/>
                  <w:szCs w:val="22"/>
                  <w:lang w:val="en-GB"/>
                </w:rPr>
                <w:delText>The site staff will complete</w:delText>
              </w:r>
            </w:del>
            <w:del w:id="178" w:author="Lisa Ciuffarin" w:date="2022-06-22T08:44:00Z">
              <w:r>
                <w:rPr>
                  <w:rFonts w:cs="Arial"/>
                  <w:sz w:val="22"/>
                  <w:szCs w:val="22"/>
                  <w:lang w:val="en-GB"/>
                </w:rPr>
                <w:delText xml:space="preserve"> </w:delText>
              </w:r>
            </w:del>
            <w:del w:id="179" w:author="Lisa Ciuffarin" w:date="2022-06-27T15:52:00Z">
              <w:r w:rsidDel="00506CA9">
                <w:rPr>
                  <w:rFonts w:cs="Arial"/>
                  <w:sz w:val="22"/>
                  <w:szCs w:val="22"/>
                  <w:lang w:val="en-GB"/>
                </w:rPr>
                <w:delText xml:space="preserve"> the updated medical documentation signed with the current date to support the data completed into the eCRF</w:delText>
              </w:r>
            </w:del>
            <w:r>
              <w:rPr>
                <w:rFonts w:cs="Arial"/>
                <w:sz w:val="22"/>
                <w:szCs w:val="22"/>
                <w:lang w:val="en-GB"/>
              </w:rPr>
              <w:t>.</w:t>
            </w:r>
            <w:ins w:id="180" w:author="Lisa Ciuffarin" w:date="2022-06-20T11:17:00Z">
              <w:r>
                <w:rPr>
                  <w:rFonts w:cs="Arial"/>
                  <w:sz w:val="22"/>
                  <w:szCs w:val="22"/>
                  <w:lang w:val="en-GB"/>
                </w:rPr>
                <w:t xml:space="preserve"> </w:t>
              </w:r>
            </w:ins>
            <w:ins w:id="181" w:author="Lisa Ciuffarin" w:date="2022-06-20T11:18:00Z">
              <w:r>
                <w:rPr>
                  <w:rFonts w:cs="Arial"/>
                  <w:sz w:val="22"/>
                  <w:szCs w:val="22"/>
                  <w:lang w:val="en-GB"/>
                </w:rPr>
                <w:t xml:space="preserve">See </w:t>
              </w:r>
            </w:ins>
            <w:ins w:id="182" w:author="Lisa Ciuffarin" w:date="2022-06-20T11:17:00Z">
              <w:r>
                <w:rPr>
                  <w:rFonts w:cs="Arial"/>
                  <w:sz w:val="22"/>
                  <w:szCs w:val="22"/>
                  <w:lang w:val="en-GB"/>
                </w:rPr>
                <w:t>CAPA</w:t>
              </w:r>
            </w:ins>
            <w:ins w:id="183" w:author="Lisa Ciuffarin" w:date="2022-06-20T11:18:00Z">
              <w:r>
                <w:rPr>
                  <w:rFonts w:cs="Arial"/>
                  <w:sz w:val="22"/>
                  <w:szCs w:val="22"/>
                  <w:lang w:val="en-GB"/>
                </w:rPr>
                <w:t xml:space="preserve"> #11</w:t>
              </w:r>
            </w:ins>
            <w:commentRangeEnd w:id="172"/>
            <w:ins w:id="184" w:author="Lisa Ciuffarin" w:date="2022-06-22T15:09:00Z">
              <w:r>
                <w:rPr>
                  <w:rStyle w:val="Rimandocommento1"/>
                </w:rPr>
                <w:commentReference w:id="172"/>
              </w:r>
            </w:ins>
            <w:commentRangeStart w:id="185"/>
            <w:commentRangeEnd w:id="185"/>
            <w:ins w:id="186" w:author="A" w:date="2022-06-27T05:26:00Z">
              <w:r>
                <w:rPr>
                  <w:rStyle w:val="Rimandocommento1"/>
                </w:rPr>
                <w:commentReference w:id="185"/>
              </w:r>
            </w:ins>
          </w:p>
          <w:p w14:paraId="53B78746" w14:textId="77777777" w:rsidR="00D33923" w:rsidRDefault="00D33923">
            <w:pPr>
              <w:rPr>
                <w:rFonts w:cs="Arial"/>
                <w:sz w:val="22"/>
                <w:szCs w:val="22"/>
                <w:lang w:val="en-GB"/>
              </w:rPr>
            </w:pPr>
          </w:p>
          <w:p w14:paraId="42CD57EE" w14:textId="77777777" w:rsidR="00D33923" w:rsidRDefault="00D33923">
            <w:pPr>
              <w:rPr>
                <w:rFonts w:cs="Arial"/>
                <w:sz w:val="22"/>
                <w:szCs w:val="22"/>
                <w:lang w:val="en-GB"/>
              </w:rPr>
            </w:pPr>
          </w:p>
        </w:tc>
      </w:tr>
      <w:tr w:rsidR="00D33923" w14:paraId="150557F3"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269C0970" w14:textId="77777777" w:rsidR="00D33923" w:rsidRDefault="00D33923">
            <w:pPr>
              <w:tabs>
                <w:tab w:val="left" w:pos="2320"/>
              </w:tabs>
            </w:pPr>
            <w:r>
              <w:rPr>
                <w:sz w:val="22"/>
                <w:szCs w:val="22"/>
                <w:lang w:val="en-GB"/>
              </w:rPr>
              <w:lastRenderedPageBreak/>
              <w:t>Are the source documents adequate, available and up-to-date?</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4B22CF66" w14:textId="77777777" w:rsidR="00D33923" w:rsidRDefault="00D33923">
            <w:pPr>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117B615C" w14:textId="77777777" w:rsidR="00D33923" w:rsidRDefault="00D33923">
            <w:pPr>
              <w:jc w:val="center"/>
            </w:pPr>
            <w:r>
              <w:rPr>
                <w:rFonts w:cs="Arial"/>
                <w:sz w:val="22"/>
                <w:szCs w:val="22"/>
                <w:lang w:val="en-GB"/>
              </w:rPr>
              <w:t>No</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4552D014" w14:textId="77777777" w:rsidR="00D33923" w:rsidRDefault="00D33923">
            <w:pPr>
              <w:jc w:val="center"/>
            </w:pPr>
            <w:r>
              <w:rPr>
                <w:rFonts w:cs="Arial"/>
                <w:sz w:val="22"/>
                <w:szCs w:val="22"/>
                <w:lang w:val="en-GB"/>
              </w:rPr>
              <w:t>NA</w:t>
            </w:r>
          </w:p>
        </w:tc>
      </w:tr>
      <w:tr w:rsidR="00D33923" w14:paraId="546E3D93"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090BC01A" w14:textId="77777777" w:rsidR="00D33923" w:rsidRDefault="00D33923">
            <w:pPr>
              <w:snapToGrid w:val="0"/>
              <w:rPr>
                <w:rFonts w:cs="Arial"/>
                <w:sz w:val="22"/>
                <w:szCs w:val="22"/>
                <w:lang w:val="en-GB"/>
              </w:rPr>
            </w:pPr>
          </w:p>
        </w:tc>
        <w:bookmarkStart w:id="187" w:name="__Fieldmark__350_543564686"/>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D5491D"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187"/>
          </w:p>
        </w:tc>
        <w:bookmarkStart w:id="188" w:name="__Fieldmark__351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62A2B1"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188"/>
          </w:p>
        </w:tc>
        <w:bookmarkStart w:id="189" w:name="__Fieldmark__352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08533E"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189"/>
          </w:p>
        </w:tc>
      </w:tr>
      <w:tr w:rsidR="00D33923" w14:paraId="5385EF51"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243D1841" w14:textId="77777777" w:rsidR="00D33923" w:rsidRDefault="00D33923">
            <w:r>
              <w:rPr>
                <w:rFonts w:cs="Arial"/>
                <w:sz w:val="22"/>
                <w:szCs w:val="22"/>
                <w:lang w:val="en-GB"/>
              </w:rPr>
              <w:t>Comments</w:t>
            </w:r>
          </w:p>
        </w:tc>
        <w:tc>
          <w:tcPr>
            <w:tcW w:w="6241" w:type="dxa"/>
            <w:gridSpan w:val="3"/>
            <w:tcBorders>
              <w:top w:val="single" w:sz="4" w:space="0" w:color="000000"/>
              <w:left w:val="single" w:sz="4" w:space="0" w:color="000000"/>
              <w:bottom w:val="single" w:sz="4" w:space="0" w:color="000000"/>
              <w:right w:val="single" w:sz="4" w:space="0" w:color="000000"/>
            </w:tcBorders>
            <w:shd w:val="clear" w:color="auto" w:fill="FFFFFF"/>
          </w:tcPr>
          <w:p w14:paraId="56D84603" w14:textId="77777777" w:rsidR="00D33923" w:rsidRDefault="00D33923">
            <w:r>
              <w:rPr>
                <w:rFonts w:cs="Arial"/>
                <w:sz w:val="22"/>
                <w:szCs w:val="22"/>
                <w:lang w:val="en-GB"/>
              </w:rPr>
              <w:t>The consenting process and subjects’ eligibility was not documented since the last MV (See CAPA #12). The eCRF was used as SD  for race, intensity of activity daily living, work status, smoking habits, alcohol drinking habits and radiographical evaluation.</w:t>
            </w:r>
            <w:ins w:id="190" w:author="Lisa Ciuffarin" w:date="2022-06-20T11:18:00Z">
              <w:r>
                <w:rPr>
                  <w:rFonts w:cs="Arial"/>
                  <w:sz w:val="22"/>
                  <w:szCs w:val="22"/>
                  <w:lang w:val="en-GB"/>
                </w:rPr>
                <w:t xml:space="preserve"> See CAPA #11</w:t>
              </w:r>
            </w:ins>
          </w:p>
          <w:p w14:paraId="4202B71C" w14:textId="77777777" w:rsidR="00D33923" w:rsidRDefault="00D33923">
            <w:pPr>
              <w:spacing w:before="40"/>
            </w:pPr>
          </w:p>
          <w:p w14:paraId="7D3774BA" w14:textId="2B71BABE" w:rsidR="00D33923" w:rsidRDefault="00D33923">
            <w:pPr>
              <w:spacing w:before="40"/>
            </w:pPr>
            <w:r>
              <w:rPr>
                <w:rFonts w:cs="Arial"/>
                <w:bCs/>
                <w:sz w:val="22"/>
                <w:szCs w:val="22"/>
              </w:rPr>
              <w:t>The site staff was reminded</w:t>
            </w:r>
            <w:ins w:id="191" w:author="Lisa Ciuffarin" w:date="2022-06-20T11:18:00Z">
              <w:r>
                <w:rPr>
                  <w:rFonts w:cs="Arial"/>
                  <w:bCs/>
                  <w:sz w:val="22"/>
                  <w:szCs w:val="22"/>
                </w:rPr>
                <w:t xml:space="preserve"> </w:t>
              </w:r>
            </w:ins>
            <w:r>
              <w:rPr>
                <w:rFonts w:cs="Arial"/>
                <w:bCs/>
                <w:sz w:val="22"/>
                <w:szCs w:val="22"/>
              </w:rPr>
              <w:t xml:space="preserve">to provide </w:t>
            </w:r>
            <w:commentRangeStart w:id="192"/>
            <w:r>
              <w:rPr>
                <w:rFonts w:cs="Arial"/>
                <w:bCs/>
                <w:sz w:val="22"/>
                <w:szCs w:val="22"/>
              </w:rPr>
              <w:t xml:space="preserve">supplementary notes </w:t>
            </w:r>
            <w:commentRangeEnd w:id="192"/>
            <w:r>
              <w:rPr>
                <w:rStyle w:val="Rimandocommento1"/>
              </w:rPr>
              <w:commentReference w:id="192"/>
            </w:r>
            <w:commentRangeStart w:id="193"/>
            <w:commentRangeEnd w:id="193"/>
            <w:ins w:id="194" w:author="A" w:date="2022-06-27T05:26:00Z">
              <w:r>
                <w:rPr>
                  <w:rStyle w:val="Rimandocommento1"/>
                </w:rPr>
                <w:commentReference w:id="193"/>
              </w:r>
            </w:ins>
            <w:ins w:id="195" w:author="A" w:date="2022-06-27T05:30:00Z">
              <w:r>
                <w:rPr>
                  <w:rStyle w:val="Rimandocommento1"/>
                </w:rPr>
                <w:t xml:space="preserve"> </w:t>
              </w:r>
              <w:r>
                <w:rPr>
                  <w:rStyle w:val="Rimandocommento1"/>
                  <w:sz w:val="22"/>
                  <w:szCs w:val="22"/>
                </w:rPr>
                <w:t>in</w:t>
              </w:r>
            </w:ins>
            <w:ins w:id="196" w:author="A" w:date="2022-06-27T05:31:00Z">
              <w:r>
                <w:rPr>
                  <w:rStyle w:val="Rimandocommento1"/>
                  <w:sz w:val="22"/>
                  <w:szCs w:val="22"/>
                </w:rPr>
                <w:t xml:space="preserve">cluding </w:t>
              </w:r>
            </w:ins>
            <w:ins w:id="197" w:author="Lisa Ciuffarin" w:date="2022-06-27T15:53:00Z">
              <w:r w:rsidR="00506CA9">
                <w:rPr>
                  <w:rFonts w:ascii="Liberation Serif" w:eastAsia="DejaVu Sans" w:hAnsi="Liberation Serif" w:cs="DejaVu Sans"/>
                  <w:szCs w:val="24"/>
                  <w:lang w:eastAsia="zh-CN" w:bidi="hi-IN"/>
                </w:rPr>
                <w:t>Medical history from the previous visit documented with the current date</w:t>
              </w:r>
            </w:ins>
            <w:ins w:id="198" w:author="Lisa Ciuffarin" w:date="2022-06-27T15:54:00Z">
              <w:r w:rsidR="00506CA9">
                <w:rPr>
                  <w:rStyle w:val="Rimandocommento1"/>
                  <w:sz w:val="22"/>
                  <w:szCs w:val="22"/>
                </w:rPr>
                <w:t xml:space="preserve">, </w:t>
              </w:r>
            </w:ins>
            <w:ins w:id="199" w:author="A" w:date="2022-06-27T05:31:00Z">
              <w:r>
                <w:rPr>
                  <w:rStyle w:val="Rimandocommento1"/>
                  <w:sz w:val="22"/>
                  <w:szCs w:val="22"/>
                </w:rPr>
                <w:t xml:space="preserve">the information about consenting of the subjects </w:t>
              </w:r>
            </w:ins>
            <w:r>
              <w:rPr>
                <w:rFonts w:cs="Arial"/>
                <w:bCs/>
                <w:sz w:val="22"/>
                <w:szCs w:val="22"/>
              </w:rPr>
              <w:t>with the current date.</w:t>
            </w:r>
          </w:p>
        </w:tc>
      </w:tr>
      <w:tr w:rsidR="00D33923" w14:paraId="49FE1076"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543AD80E" w14:textId="77777777" w:rsidR="00D33923" w:rsidRDefault="00D33923">
            <w:r>
              <w:rPr>
                <w:bCs/>
                <w:sz w:val="22"/>
                <w:szCs w:val="22"/>
                <w:lang w:val="en-GB"/>
              </w:rPr>
              <w:t>Source data entries are consistent with SSDDL? (if “No”, please provide a comment below)</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707F84EC" w14:textId="77777777" w:rsidR="00D33923" w:rsidRDefault="00D33923">
            <w:pPr>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671B4AE4" w14:textId="77777777" w:rsidR="00D33923" w:rsidRDefault="00D33923">
            <w:pPr>
              <w:jc w:val="center"/>
            </w:pPr>
            <w:r>
              <w:rPr>
                <w:rFonts w:cs="Arial"/>
                <w:sz w:val="22"/>
                <w:szCs w:val="22"/>
                <w:lang w:val="en-GB"/>
              </w:rPr>
              <w:t>No</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1D150218" w14:textId="77777777" w:rsidR="00D33923" w:rsidRDefault="00D33923">
            <w:pPr>
              <w:jc w:val="center"/>
            </w:pPr>
            <w:r>
              <w:rPr>
                <w:rFonts w:cs="Arial"/>
                <w:sz w:val="22"/>
                <w:szCs w:val="22"/>
                <w:lang w:val="en-GB"/>
              </w:rPr>
              <w:t>NA</w:t>
            </w:r>
          </w:p>
        </w:tc>
      </w:tr>
      <w:tr w:rsidR="00D33923" w14:paraId="10CA377B"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32CA4C1F" w14:textId="77777777" w:rsidR="00D33923" w:rsidRDefault="00D33923">
            <w:pPr>
              <w:snapToGrid w:val="0"/>
              <w:rPr>
                <w:rFonts w:cs="Arial"/>
                <w:sz w:val="22"/>
                <w:szCs w:val="22"/>
                <w:lang w:val="en-GB"/>
              </w:rPr>
            </w:pPr>
          </w:p>
        </w:tc>
        <w:bookmarkStart w:id="200" w:name="__Fieldmark__353_543564686"/>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D6FF28"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200"/>
          </w:p>
        </w:tc>
        <w:bookmarkStart w:id="201" w:name="__Fieldmark__354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07565A"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201"/>
          </w:p>
        </w:tc>
        <w:bookmarkStart w:id="202" w:name="__Fieldmark__355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88BD12"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202"/>
          </w:p>
        </w:tc>
      </w:tr>
      <w:tr w:rsidR="00D33923" w14:paraId="0B1FD42D"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38BF184A" w14:textId="77777777" w:rsidR="00D33923" w:rsidRDefault="00D33923">
            <w:r>
              <w:rPr>
                <w:rFonts w:cs="Arial"/>
                <w:sz w:val="22"/>
                <w:szCs w:val="22"/>
                <w:lang w:val="en-GB"/>
              </w:rPr>
              <w:t>Comments</w:t>
            </w:r>
          </w:p>
        </w:tc>
        <w:tc>
          <w:tcPr>
            <w:tcW w:w="6241" w:type="dxa"/>
            <w:gridSpan w:val="3"/>
            <w:tcBorders>
              <w:top w:val="single" w:sz="4" w:space="0" w:color="000000"/>
              <w:left w:val="single" w:sz="4" w:space="0" w:color="000000"/>
              <w:bottom w:val="single" w:sz="4" w:space="0" w:color="000000"/>
              <w:right w:val="single" w:sz="4" w:space="0" w:color="000000"/>
            </w:tcBorders>
            <w:shd w:val="clear" w:color="auto" w:fill="FFFFFF"/>
          </w:tcPr>
          <w:p w14:paraId="1613A7FA" w14:textId="77777777" w:rsidR="00D33923" w:rsidRDefault="00D33923">
            <w:pPr>
              <w:snapToGrid w:val="0"/>
              <w:spacing w:before="40"/>
              <w:rPr>
                <w:rFonts w:cs="Arial"/>
                <w:sz w:val="22"/>
                <w:szCs w:val="22"/>
                <w:lang w:val="en-GB"/>
              </w:rPr>
            </w:pPr>
          </w:p>
        </w:tc>
      </w:tr>
      <w:tr w:rsidR="00D33923" w14:paraId="122250C5"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5F1B7838" w14:textId="77777777" w:rsidR="00D33923" w:rsidRDefault="00D33923">
            <w:r>
              <w:rPr>
                <w:bCs/>
                <w:sz w:val="22"/>
                <w:szCs w:val="22"/>
                <w:lang w:val="en-GB"/>
              </w:rPr>
              <w:t>Is each subject in compliance with the protocol and amendments (if applicable)?</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3BDFED30" w14:textId="77777777" w:rsidR="00D33923" w:rsidRDefault="00D33923">
            <w:pPr>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189B130C" w14:textId="77777777" w:rsidR="00D33923" w:rsidRDefault="00D33923">
            <w:pPr>
              <w:jc w:val="center"/>
            </w:pPr>
            <w:r>
              <w:rPr>
                <w:rFonts w:cs="Arial"/>
                <w:sz w:val="22"/>
                <w:szCs w:val="22"/>
                <w:lang w:val="en-GB"/>
              </w:rPr>
              <w:t>No</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10366737" w14:textId="77777777" w:rsidR="00D33923" w:rsidRDefault="00D33923">
            <w:pPr>
              <w:jc w:val="center"/>
            </w:pPr>
            <w:r>
              <w:rPr>
                <w:rFonts w:cs="Arial"/>
                <w:sz w:val="22"/>
                <w:szCs w:val="22"/>
                <w:lang w:val="en-GB"/>
              </w:rPr>
              <w:t>NA</w:t>
            </w:r>
          </w:p>
        </w:tc>
      </w:tr>
      <w:tr w:rsidR="00D33923" w14:paraId="5146CAEB"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49815A5A" w14:textId="77777777" w:rsidR="00D33923" w:rsidRDefault="00D33923">
            <w:pPr>
              <w:snapToGrid w:val="0"/>
              <w:rPr>
                <w:rFonts w:cs="Arial"/>
                <w:sz w:val="22"/>
                <w:szCs w:val="22"/>
                <w:lang w:val="en-GB"/>
              </w:rPr>
            </w:pPr>
          </w:p>
        </w:tc>
        <w:tc>
          <w:tcPr>
            <w:tcW w:w="208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273FECC" w14:textId="77777777" w:rsidR="00D33923" w:rsidRDefault="00D33923">
            <w:pPr>
              <w:snapToGrid w:val="0"/>
              <w:jc w:val="center"/>
              <w:rPr>
                <w:rFonts w:cs="Arial"/>
                <w:sz w:val="22"/>
                <w:szCs w:val="22"/>
                <w:lang w:val="en-GB"/>
              </w:rPr>
            </w:pPr>
          </w:p>
        </w:tc>
        <w:bookmarkStart w:id="203" w:name="__Fieldmark__356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029241"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203"/>
          </w:p>
        </w:tc>
        <w:bookmarkStart w:id="204" w:name="__Fieldmark__357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B19FA7"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204"/>
          </w:p>
        </w:tc>
      </w:tr>
      <w:tr w:rsidR="00D33923" w14:paraId="3825B418" w14:textId="77777777">
        <w:trPr>
          <w:trHeight w:val="543"/>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23E37FF3" w14:textId="77777777" w:rsidR="00D33923" w:rsidRDefault="00D33923">
            <w:r>
              <w:rPr>
                <w:rFonts w:cs="Arial"/>
                <w:sz w:val="22"/>
                <w:szCs w:val="22"/>
                <w:lang w:val="en-GB"/>
              </w:rPr>
              <w:t>Comments</w:t>
            </w:r>
          </w:p>
        </w:tc>
        <w:tc>
          <w:tcPr>
            <w:tcW w:w="6241" w:type="dxa"/>
            <w:gridSpan w:val="3"/>
            <w:tcBorders>
              <w:top w:val="single" w:sz="4" w:space="0" w:color="000000"/>
              <w:left w:val="single" w:sz="4" w:space="0" w:color="000000"/>
              <w:bottom w:val="single" w:sz="4" w:space="0" w:color="000000"/>
              <w:right w:val="single" w:sz="4" w:space="0" w:color="000000"/>
            </w:tcBorders>
            <w:shd w:val="clear" w:color="auto" w:fill="F2F2F2"/>
          </w:tcPr>
          <w:p w14:paraId="69B05A4D" w14:textId="77777777" w:rsidR="00D33923" w:rsidRDefault="00D33923">
            <w:pPr>
              <w:jc w:val="center"/>
            </w:pPr>
            <w:r>
              <w:rPr>
                <w:rFonts w:cs="Arial"/>
                <w:sz w:val="22"/>
                <w:szCs w:val="22"/>
                <w:lang w:val="en-GB"/>
              </w:rPr>
              <w:t>See CAPA #3 and #12</w:t>
            </w:r>
          </w:p>
          <w:p w14:paraId="2D8531B0" w14:textId="77777777" w:rsidR="00D33923" w:rsidRDefault="00D33923">
            <w:pPr>
              <w:jc w:val="center"/>
              <w:rPr>
                <w:rFonts w:cs="Arial"/>
                <w:sz w:val="22"/>
                <w:szCs w:val="22"/>
                <w:lang w:val="en-GB"/>
              </w:rPr>
            </w:pPr>
            <w:commentRangeStart w:id="205"/>
            <w:r>
              <w:rPr>
                <w:rFonts w:cs="Arial"/>
                <w:sz w:val="22"/>
                <w:szCs w:val="22"/>
                <w:lang w:val="en-GB"/>
              </w:rPr>
              <w:t>The out of window visits of subject  101/7 FU 6 Months was noted. The site was reminded to perform the visit within the  protocol defined timeframe.</w:t>
            </w:r>
            <w:commentRangeEnd w:id="205"/>
            <w:r>
              <w:rPr>
                <w:rStyle w:val="Rimandocommento1"/>
              </w:rPr>
              <w:commentReference w:id="205"/>
            </w:r>
            <w:commentRangeStart w:id="206"/>
            <w:commentRangeEnd w:id="206"/>
            <w:r>
              <w:rPr>
                <w:rStyle w:val="Rimandocommento1"/>
              </w:rPr>
              <w:commentReference w:id="206"/>
            </w:r>
          </w:p>
          <w:p w14:paraId="69CFEE1F" w14:textId="77777777" w:rsidR="00D33923" w:rsidRDefault="00D33923">
            <w:pPr>
              <w:jc w:val="center"/>
              <w:rPr>
                <w:ins w:id="207" w:author="Lisa Ciuffarin" w:date="2022-06-20T11:19:00Z"/>
              </w:rPr>
            </w:pPr>
            <w:r>
              <w:rPr>
                <w:rFonts w:cs="Arial"/>
                <w:sz w:val="22"/>
                <w:szCs w:val="22"/>
                <w:lang w:val="en-GB"/>
              </w:rPr>
              <w:t>The subject 101-5 (#101/6)  missed the FU2 Months FU visit, the site was not able to reach subject so far to schedule the visit.</w:t>
            </w:r>
          </w:p>
          <w:p w14:paraId="68EF1C83" w14:textId="77777777" w:rsidR="00D33923" w:rsidRDefault="00D33923">
            <w:pPr>
              <w:jc w:val="center"/>
              <w:rPr>
                <w:rFonts w:cs="Arial"/>
                <w:sz w:val="22"/>
                <w:szCs w:val="22"/>
                <w:lang w:val="en-GB"/>
              </w:rPr>
            </w:pPr>
          </w:p>
        </w:tc>
      </w:tr>
      <w:tr w:rsidR="00D33923" w14:paraId="0572E908"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197AC2C8" w14:textId="77777777" w:rsidR="00D33923" w:rsidRDefault="00D33923">
            <w:r>
              <w:rPr>
                <w:sz w:val="22"/>
                <w:szCs w:val="22"/>
                <w:lang w:val="en-GB"/>
              </w:rPr>
              <w:t>Are the CRFs properly completed, in compliance with CRF guidelines and are they up-to-date?</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158F1FC4" w14:textId="77777777" w:rsidR="00D33923" w:rsidRDefault="00D33923">
            <w:pPr>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2EC26304" w14:textId="77777777" w:rsidR="00D33923" w:rsidRDefault="00D33923">
            <w:pPr>
              <w:jc w:val="center"/>
            </w:pPr>
            <w:r>
              <w:rPr>
                <w:rFonts w:cs="Arial"/>
                <w:sz w:val="22"/>
                <w:szCs w:val="22"/>
                <w:lang w:val="en-GB"/>
              </w:rPr>
              <w:t>No</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725D6EDC" w14:textId="77777777" w:rsidR="00D33923" w:rsidRDefault="00D33923">
            <w:pPr>
              <w:jc w:val="center"/>
            </w:pPr>
            <w:r>
              <w:rPr>
                <w:rFonts w:cs="Arial"/>
                <w:sz w:val="22"/>
                <w:szCs w:val="22"/>
                <w:lang w:val="en-GB"/>
              </w:rPr>
              <w:t>NA</w:t>
            </w:r>
          </w:p>
        </w:tc>
      </w:tr>
      <w:tr w:rsidR="00D33923" w14:paraId="14DBDA3C"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24629C2B" w14:textId="77777777" w:rsidR="00D33923" w:rsidRDefault="00D33923">
            <w:pPr>
              <w:snapToGrid w:val="0"/>
              <w:rPr>
                <w:rFonts w:cs="Arial"/>
                <w:sz w:val="22"/>
                <w:szCs w:val="22"/>
                <w:lang w:val="en-GB"/>
              </w:rPr>
            </w:pPr>
          </w:p>
        </w:tc>
        <w:bookmarkStart w:id="208" w:name="__Fieldmark__358_543564686"/>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0DE34D"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208"/>
          </w:p>
        </w:tc>
        <w:bookmarkStart w:id="209" w:name="__Fieldmark__359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D5FE55"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209"/>
          </w:p>
        </w:tc>
        <w:bookmarkStart w:id="210" w:name="__Fieldmark__360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8AB202"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210"/>
          </w:p>
        </w:tc>
      </w:tr>
      <w:tr w:rsidR="00D33923" w14:paraId="56610097"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514FEBAA" w14:textId="77777777" w:rsidR="00D33923" w:rsidRDefault="00D33923">
            <w:r>
              <w:rPr>
                <w:rFonts w:cs="Arial"/>
                <w:sz w:val="22"/>
                <w:szCs w:val="22"/>
                <w:lang w:val="en-GB"/>
              </w:rPr>
              <w:t>Comments</w:t>
            </w:r>
          </w:p>
        </w:tc>
        <w:tc>
          <w:tcPr>
            <w:tcW w:w="6241" w:type="dxa"/>
            <w:gridSpan w:val="3"/>
            <w:tcBorders>
              <w:top w:val="single" w:sz="4" w:space="0" w:color="000000"/>
              <w:left w:val="single" w:sz="4" w:space="0" w:color="000000"/>
              <w:bottom w:val="single" w:sz="4" w:space="0" w:color="000000"/>
              <w:right w:val="single" w:sz="4" w:space="0" w:color="000000"/>
            </w:tcBorders>
            <w:shd w:val="clear" w:color="auto" w:fill="FFFFFF"/>
          </w:tcPr>
          <w:p w14:paraId="0210B79F" w14:textId="77777777" w:rsidR="00D33923" w:rsidRDefault="00D33923">
            <w:pPr>
              <w:spacing w:before="40"/>
            </w:pPr>
            <w:r>
              <w:rPr>
                <w:rFonts w:cs="Arial"/>
                <w:sz w:val="22"/>
                <w:szCs w:val="22"/>
                <w:lang w:val="en-GB"/>
              </w:rPr>
              <w:t>Most of queries were resolved during the MV, the remaining queries will be resolved after the MV.</w:t>
            </w:r>
            <w:ins w:id="211" w:author="Lisa Ciuffarin" w:date="2022-06-21T18:00:00Z">
              <w:r>
                <w:rPr>
                  <w:rFonts w:cs="Arial"/>
                  <w:sz w:val="22"/>
                  <w:szCs w:val="22"/>
                  <w:lang w:val="en-GB"/>
                </w:rPr>
                <w:t xml:space="preserve"> See CAPA #10</w:t>
              </w:r>
            </w:ins>
          </w:p>
        </w:tc>
      </w:tr>
      <w:tr w:rsidR="00D33923" w14:paraId="510041C9"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626072AD" w14:textId="77777777" w:rsidR="00D33923" w:rsidRDefault="00D33923">
            <w:r>
              <w:rPr>
                <w:sz w:val="22"/>
                <w:szCs w:val="22"/>
                <w:lang w:val="en-GB"/>
              </w:rPr>
              <w:t xml:space="preserve">Have </w:t>
            </w:r>
            <w:r>
              <w:rPr>
                <w:bCs/>
                <w:sz w:val="22"/>
                <w:szCs w:val="22"/>
                <w:lang w:val="en-GB"/>
              </w:rPr>
              <w:t>CRF corrections been made in the proper manner by authorised personnel?</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291C552E" w14:textId="77777777" w:rsidR="00D33923" w:rsidRDefault="00D33923">
            <w:pPr>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3EFC82A1" w14:textId="77777777" w:rsidR="00D33923" w:rsidRDefault="00D33923">
            <w:pPr>
              <w:jc w:val="center"/>
            </w:pPr>
            <w:r>
              <w:rPr>
                <w:rFonts w:cs="Arial"/>
                <w:sz w:val="22"/>
                <w:szCs w:val="22"/>
                <w:lang w:val="en-GB"/>
              </w:rPr>
              <w:t>No</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782C27D0" w14:textId="77777777" w:rsidR="00D33923" w:rsidRDefault="00D33923">
            <w:pPr>
              <w:jc w:val="center"/>
            </w:pPr>
            <w:r>
              <w:rPr>
                <w:rFonts w:cs="Arial"/>
                <w:sz w:val="22"/>
                <w:szCs w:val="22"/>
                <w:lang w:val="en-GB"/>
              </w:rPr>
              <w:t>NA</w:t>
            </w:r>
          </w:p>
        </w:tc>
      </w:tr>
      <w:tr w:rsidR="00D33923" w14:paraId="2E63E206"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11E8932A" w14:textId="77777777" w:rsidR="00D33923" w:rsidRDefault="00D33923">
            <w:pPr>
              <w:snapToGrid w:val="0"/>
              <w:rPr>
                <w:rFonts w:cs="Arial"/>
                <w:sz w:val="22"/>
                <w:szCs w:val="22"/>
                <w:lang w:val="en-GB"/>
              </w:rPr>
            </w:pPr>
          </w:p>
        </w:tc>
        <w:bookmarkStart w:id="212" w:name="__Fieldmark__361_543564686"/>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626F40"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212"/>
          </w:p>
        </w:tc>
        <w:bookmarkStart w:id="213" w:name="__Fieldmark__362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52BE8C"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213"/>
          </w:p>
        </w:tc>
        <w:bookmarkStart w:id="214" w:name="__Fieldmark__363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64C199"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214"/>
          </w:p>
        </w:tc>
      </w:tr>
      <w:tr w:rsidR="00D33923" w14:paraId="340F0B39"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48E2D90B" w14:textId="77777777" w:rsidR="00D33923" w:rsidRDefault="00D33923">
            <w:r>
              <w:rPr>
                <w:rFonts w:cs="Arial"/>
                <w:sz w:val="22"/>
                <w:szCs w:val="22"/>
                <w:lang w:val="en-GB"/>
              </w:rPr>
              <w:t>Comments</w:t>
            </w:r>
          </w:p>
        </w:tc>
        <w:tc>
          <w:tcPr>
            <w:tcW w:w="6241" w:type="dxa"/>
            <w:gridSpan w:val="3"/>
            <w:tcBorders>
              <w:top w:val="single" w:sz="4" w:space="0" w:color="000000"/>
              <w:left w:val="single" w:sz="4" w:space="0" w:color="000000"/>
              <w:bottom w:val="single" w:sz="4" w:space="0" w:color="000000"/>
              <w:right w:val="single" w:sz="4" w:space="0" w:color="000000"/>
            </w:tcBorders>
            <w:shd w:val="clear" w:color="auto" w:fill="FFFFFF"/>
          </w:tcPr>
          <w:p w14:paraId="41AD652B" w14:textId="77777777" w:rsidR="00D33923" w:rsidRDefault="00D33923">
            <w:pPr>
              <w:snapToGrid w:val="0"/>
              <w:spacing w:before="40"/>
              <w:rPr>
                <w:rFonts w:cs="Arial"/>
                <w:sz w:val="22"/>
                <w:szCs w:val="22"/>
                <w:lang w:val="en-GB"/>
              </w:rPr>
            </w:pPr>
          </w:p>
        </w:tc>
      </w:tr>
      <w:tr w:rsidR="00D33923" w14:paraId="5587D2D1"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402E5310" w14:textId="77777777" w:rsidR="00D33923" w:rsidRDefault="00D33923">
            <w:r>
              <w:rPr>
                <w:sz w:val="22"/>
                <w:szCs w:val="22"/>
                <w:lang w:val="en-GB"/>
              </w:rPr>
              <w:t>Has SDV been performed as agreed (and documented)?</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4C355FFC" w14:textId="77777777" w:rsidR="00D33923" w:rsidRDefault="00D33923">
            <w:pPr>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36B011DA" w14:textId="77777777" w:rsidR="00D33923" w:rsidRDefault="00D33923">
            <w:pPr>
              <w:jc w:val="center"/>
            </w:pPr>
            <w:r>
              <w:rPr>
                <w:rFonts w:cs="Arial"/>
                <w:sz w:val="22"/>
                <w:szCs w:val="22"/>
                <w:lang w:val="en-GB"/>
              </w:rPr>
              <w:t>No</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1BA9A0BA" w14:textId="77777777" w:rsidR="00D33923" w:rsidRDefault="00D33923">
            <w:pPr>
              <w:jc w:val="center"/>
            </w:pPr>
            <w:r>
              <w:rPr>
                <w:rFonts w:cs="Arial"/>
                <w:sz w:val="22"/>
                <w:szCs w:val="22"/>
                <w:lang w:val="en-GB"/>
              </w:rPr>
              <w:t>NA</w:t>
            </w:r>
          </w:p>
        </w:tc>
      </w:tr>
      <w:tr w:rsidR="00D33923" w14:paraId="5B005772"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56AF6E32" w14:textId="77777777" w:rsidR="00D33923" w:rsidRDefault="00D33923">
            <w:pPr>
              <w:snapToGrid w:val="0"/>
              <w:rPr>
                <w:rFonts w:cs="Arial"/>
                <w:sz w:val="22"/>
                <w:szCs w:val="22"/>
                <w:lang w:val="en-GB"/>
              </w:rPr>
            </w:pPr>
          </w:p>
        </w:tc>
        <w:bookmarkStart w:id="215" w:name="__Fieldmark__364_543564686"/>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235EF0"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215"/>
          </w:p>
        </w:tc>
        <w:bookmarkStart w:id="216" w:name="__Fieldmark__365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FDF0CF"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216"/>
          </w:p>
        </w:tc>
        <w:bookmarkStart w:id="217" w:name="__Fieldmark__366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0C03F4"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217"/>
          </w:p>
        </w:tc>
      </w:tr>
      <w:tr w:rsidR="00D33923" w14:paraId="447D1940"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372785E8" w14:textId="77777777" w:rsidR="00D33923" w:rsidRDefault="00D33923">
            <w:r>
              <w:rPr>
                <w:rFonts w:cs="Arial"/>
                <w:sz w:val="22"/>
                <w:szCs w:val="22"/>
                <w:lang w:val="en-GB"/>
              </w:rPr>
              <w:t>Comments</w:t>
            </w:r>
          </w:p>
        </w:tc>
        <w:tc>
          <w:tcPr>
            <w:tcW w:w="6241" w:type="dxa"/>
            <w:gridSpan w:val="3"/>
            <w:tcBorders>
              <w:top w:val="single" w:sz="4" w:space="0" w:color="000000"/>
              <w:left w:val="single" w:sz="4" w:space="0" w:color="000000"/>
              <w:bottom w:val="single" w:sz="4" w:space="0" w:color="000000"/>
              <w:right w:val="single" w:sz="4" w:space="0" w:color="000000"/>
            </w:tcBorders>
            <w:shd w:val="clear" w:color="auto" w:fill="FFFFFF"/>
          </w:tcPr>
          <w:p w14:paraId="4DB35AD4" w14:textId="77777777" w:rsidR="00D33923" w:rsidRDefault="00D33923">
            <w:pPr>
              <w:spacing w:before="40"/>
              <w:rPr>
                <w:ins w:id="218" w:author="Lisa Ciuffarin" w:date="2022-06-27T15:58:00Z"/>
                <w:rFonts w:cs="Arial"/>
                <w:sz w:val="22"/>
                <w:szCs w:val="22"/>
                <w:lang w:val="en-GB"/>
              </w:rPr>
            </w:pPr>
            <w:r>
              <w:rPr>
                <w:rFonts w:cs="Arial"/>
                <w:sz w:val="22"/>
                <w:szCs w:val="22"/>
                <w:lang w:val="en-GB"/>
              </w:rPr>
              <w:t>Due to missing SD with data covering large amount of study specific data only partial SDV was performed. During the MV the site staff was inst</w:t>
            </w:r>
            <w:ins w:id="219" w:author="Lisa Ciuffarin" w:date="2022-06-20T11:20:00Z">
              <w:r>
                <w:rPr>
                  <w:rFonts w:cs="Arial"/>
                  <w:sz w:val="22"/>
                  <w:szCs w:val="22"/>
                  <w:lang w:val="en-GB"/>
                </w:rPr>
                <w:t>r</w:t>
              </w:r>
            </w:ins>
            <w:r>
              <w:rPr>
                <w:rFonts w:cs="Arial"/>
                <w:sz w:val="22"/>
                <w:szCs w:val="22"/>
                <w:lang w:val="en-GB"/>
              </w:rPr>
              <w:t xml:space="preserve">ucted to document all data completed into the CRF. </w:t>
            </w:r>
            <w:commentRangeStart w:id="220"/>
            <w:r>
              <w:rPr>
                <w:rFonts w:cs="Arial"/>
                <w:sz w:val="22"/>
                <w:szCs w:val="22"/>
                <w:lang w:val="en-GB"/>
              </w:rPr>
              <w:t>The supplementary notes were created with the current date to document missing information</w:t>
            </w:r>
            <w:commentRangeEnd w:id="220"/>
            <w:r>
              <w:rPr>
                <w:rStyle w:val="Rimandocommento1"/>
              </w:rPr>
              <w:commentReference w:id="220"/>
            </w:r>
            <w:commentRangeStart w:id="221"/>
            <w:commentRangeEnd w:id="221"/>
            <w:r>
              <w:rPr>
                <w:rStyle w:val="Rimandocommento1"/>
              </w:rPr>
              <w:commentReference w:id="221"/>
            </w:r>
            <w:r>
              <w:rPr>
                <w:rFonts w:cs="Arial"/>
                <w:sz w:val="22"/>
                <w:szCs w:val="22"/>
                <w:lang w:val="en-GB"/>
              </w:rPr>
              <w:t>. The site staff was asked to complete the remining supplementary notes for the rest of the subjects.</w:t>
            </w:r>
            <w:ins w:id="222" w:author="Lisa Ciuffarin" w:date="2022-06-27T15:29:00Z">
              <w:r w:rsidR="00882992">
                <w:rPr>
                  <w:rFonts w:cs="Arial"/>
                  <w:sz w:val="22"/>
                  <w:szCs w:val="22"/>
                  <w:lang w:val="en-GB"/>
                </w:rPr>
                <w:t xml:space="preserve"> For the patient </w:t>
              </w:r>
            </w:ins>
            <w:r>
              <w:rPr>
                <w:rFonts w:cs="Arial"/>
                <w:sz w:val="22"/>
                <w:szCs w:val="22"/>
                <w:lang w:val="en-GB"/>
              </w:rPr>
              <w:t xml:space="preserve"> Due to lack of time there was no possibility to resolve all SD issues during the visit.</w:t>
            </w:r>
          </w:p>
          <w:p w14:paraId="2CE69E8A" w14:textId="08485F9E" w:rsidR="00D61494" w:rsidRDefault="00D61494">
            <w:pPr>
              <w:spacing w:before="40"/>
              <w:rPr>
                <w:ins w:id="223" w:author="Lisa Ciuffarin" w:date="2022-06-27T16:15:00Z"/>
                <w:rFonts w:cs="Arial"/>
                <w:sz w:val="22"/>
                <w:szCs w:val="22"/>
                <w:lang w:val="en-GB"/>
              </w:rPr>
            </w:pPr>
          </w:p>
          <w:p w14:paraId="5B88D87C" w14:textId="222BE2A7" w:rsidR="005F558D" w:rsidRDefault="005F558D">
            <w:pPr>
              <w:spacing w:before="40"/>
              <w:rPr>
                <w:ins w:id="224" w:author="Lisa Ciuffarin" w:date="2022-06-27T15:58:00Z"/>
                <w:rFonts w:cs="Arial"/>
                <w:sz w:val="22"/>
                <w:szCs w:val="22"/>
                <w:lang w:val="en-GB"/>
              </w:rPr>
            </w:pPr>
            <w:ins w:id="225" w:author="Lisa Ciuffarin" w:date="2022-06-27T16:15:00Z">
              <w:r>
                <w:rPr>
                  <w:rFonts w:cs="Arial"/>
                  <w:sz w:val="22"/>
                  <w:szCs w:val="22"/>
                  <w:lang w:val="en-GB"/>
                </w:rPr>
                <w:t>Update after MV of 09June2022</w:t>
              </w:r>
            </w:ins>
          </w:p>
          <w:p w14:paraId="0248F8CA" w14:textId="30062FAE" w:rsidR="00D61494" w:rsidRPr="00D61494" w:rsidRDefault="00D61494" w:rsidP="005F558D">
            <w:pPr>
              <w:rPr>
                <w:rFonts w:cs="Arial"/>
                <w:sz w:val="22"/>
                <w:szCs w:val="22"/>
                <w:lang w:val="en-GB"/>
                <w:rPrChange w:id="226" w:author="Lisa Ciuffarin" w:date="2022-06-27T15:58:00Z">
                  <w:rPr/>
                </w:rPrChange>
              </w:rPr>
              <w:pPrChange w:id="227" w:author="Lisa Ciuffarin" w:date="2022-06-27T16:15:00Z">
                <w:pPr>
                  <w:spacing w:before="40"/>
                </w:pPr>
              </w:pPrChange>
            </w:pPr>
            <w:ins w:id="228" w:author="Lisa Ciuffarin" w:date="2022-06-27T15:58:00Z">
              <w:r>
                <w:rPr>
                  <w:rFonts w:cs="Arial"/>
                  <w:sz w:val="22"/>
                  <w:szCs w:val="22"/>
                  <w:lang w:val="en-GB"/>
                </w:rPr>
                <w:lastRenderedPageBreak/>
                <w:t>A NTF will be prepared and archived in the ISF for the patients already enrolled.</w:t>
              </w:r>
            </w:ins>
            <w:ins w:id="229" w:author="Lisa Ciuffarin" w:date="2022-06-27T16:15:00Z">
              <w:r w:rsidR="005F558D">
                <w:rPr>
                  <w:rFonts w:cs="Arial"/>
                  <w:sz w:val="22"/>
                  <w:szCs w:val="22"/>
                  <w:lang w:val="en-GB"/>
                </w:rPr>
                <w:t xml:space="preserve"> </w:t>
              </w:r>
            </w:ins>
            <w:ins w:id="230" w:author="Lisa Ciuffarin" w:date="2022-06-27T15:58:00Z">
              <w:r>
                <w:rPr>
                  <w:rFonts w:cs="Arial"/>
                  <w:sz w:val="22"/>
                  <w:szCs w:val="22"/>
                  <w:lang w:val="en-GB"/>
                </w:rPr>
                <w:t xml:space="preserve">For new enrolled patients worksheets will be utilized. </w:t>
              </w:r>
            </w:ins>
            <w:ins w:id="231" w:author="Lisa Ciuffarin" w:date="2022-06-27T16:41:00Z">
              <w:r w:rsidR="00EF5F2C">
                <w:rPr>
                  <w:rFonts w:cs="Arial"/>
                  <w:sz w:val="22"/>
                  <w:szCs w:val="22"/>
                  <w:lang w:val="en-GB"/>
                </w:rPr>
                <w:t>See  CAPA #11</w:t>
              </w:r>
            </w:ins>
          </w:p>
        </w:tc>
      </w:tr>
      <w:tr w:rsidR="00D33923" w14:paraId="104F9473"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0E3E8B1D" w14:textId="77777777" w:rsidR="00D33923" w:rsidRDefault="00D33923">
            <w:r>
              <w:rPr>
                <w:bCs/>
                <w:sz w:val="22"/>
                <w:szCs w:val="22"/>
                <w:lang w:val="en-GB"/>
              </w:rPr>
              <w:lastRenderedPageBreak/>
              <w:t>Have SDV discrepancies been noted? Please list in the comment box if any.</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106BA05E" w14:textId="77777777" w:rsidR="00D33923" w:rsidRDefault="00D33923">
            <w:pPr>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0BF3FEE8" w14:textId="77777777" w:rsidR="00D33923" w:rsidRDefault="00D33923">
            <w:pPr>
              <w:jc w:val="center"/>
            </w:pPr>
            <w:r>
              <w:rPr>
                <w:rFonts w:cs="Arial"/>
                <w:sz w:val="22"/>
                <w:szCs w:val="22"/>
                <w:lang w:val="en-GB"/>
              </w:rPr>
              <w:t>No</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2A86CC12" w14:textId="77777777" w:rsidR="00D33923" w:rsidRDefault="00D33923">
            <w:pPr>
              <w:jc w:val="center"/>
            </w:pPr>
            <w:r>
              <w:rPr>
                <w:rFonts w:cs="Arial"/>
                <w:sz w:val="22"/>
                <w:szCs w:val="22"/>
                <w:lang w:val="en-GB"/>
              </w:rPr>
              <w:t>NA</w:t>
            </w:r>
          </w:p>
        </w:tc>
      </w:tr>
      <w:tr w:rsidR="00D33923" w14:paraId="4F6E8DB1"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57FEC54F" w14:textId="77777777" w:rsidR="00D33923" w:rsidRDefault="00D33923">
            <w:pPr>
              <w:snapToGrid w:val="0"/>
              <w:rPr>
                <w:rFonts w:cs="Arial"/>
                <w:sz w:val="22"/>
                <w:szCs w:val="22"/>
                <w:lang w:val="en-GB"/>
              </w:rPr>
            </w:pPr>
          </w:p>
        </w:tc>
        <w:bookmarkStart w:id="232" w:name="__Fieldmark__367_543564686"/>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E4571E"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232"/>
          </w:p>
        </w:tc>
        <w:bookmarkStart w:id="233" w:name="__Fieldmark__368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EEF78F"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233"/>
          </w:p>
        </w:tc>
        <w:bookmarkStart w:id="234" w:name="__Fieldmark__369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9C04BC"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234"/>
          </w:p>
        </w:tc>
      </w:tr>
      <w:tr w:rsidR="00D33923" w14:paraId="5E67BB34"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5F3EA0A2" w14:textId="77777777" w:rsidR="00D33923" w:rsidRDefault="00D33923">
            <w:r>
              <w:rPr>
                <w:rFonts w:cs="Arial"/>
                <w:sz w:val="22"/>
                <w:szCs w:val="22"/>
                <w:lang w:val="en-GB"/>
              </w:rPr>
              <w:t>Comments</w:t>
            </w:r>
          </w:p>
        </w:tc>
        <w:tc>
          <w:tcPr>
            <w:tcW w:w="6241" w:type="dxa"/>
            <w:gridSpan w:val="3"/>
            <w:tcBorders>
              <w:top w:val="single" w:sz="4" w:space="0" w:color="000000"/>
              <w:left w:val="single" w:sz="4" w:space="0" w:color="000000"/>
              <w:bottom w:val="single" w:sz="4" w:space="0" w:color="000000"/>
              <w:right w:val="single" w:sz="4" w:space="0" w:color="000000"/>
            </w:tcBorders>
            <w:shd w:val="clear" w:color="auto" w:fill="FFFFFF"/>
          </w:tcPr>
          <w:p w14:paraId="00A53ED2" w14:textId="77777777" w:rsidR="00D33923" w:rsidRDefault="00D33923">
            <w:pPr>
              <w:snapToGrid w:val="0"/>
              <w:spacing w:before="40"/>
            </w:pPr>
            <w:del w:id="235" w:author="A" w:date="2022-06-27T05:40:00Z">
              <w:r>
                <w:rPr>
                  <w:rFonts w:cs="Arial"/>
                  <w:sz w:val="22"/>
                  <w:szCs w:val="22"/>
                  <w:lang w:val="en-GB"/>
                </w:rPr>
                <w:delText>Please see above</w:delText>
              </w:r>
              <w:commentRangeStart w:id="236"/>
              <w:commentRangeEnd w:id="236"/>
              <w:r>
                <w:rPr>
                  <w:rStyle w:val="Rimandocommento1"/>
                </w:rPr>
                <w:commentReference w:id="236"/>
              </w:r>
              <w:r>
                <w:rPr>
                  <w:rFonts w:cs="Arial"/>
                  <w:sz w:val="22"/>
                  <w:szCs w:val="22"/>
                  <w:lang w:val="en-GB"/>
                </w:rPr>
                <w:delText>.</w:delText>
              </w:r>
            </w:del>
          </w:p>
        </w:tc>
      </w:tr>
      <w:tr w:rsidR="00D33923" w14:paraId="1C1054B2"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4C85AD95" w14:textId="77777777" w:rsidR="00D33923" w:rsidRDefault="00D33923">
            <w:r>
              <w:rPr>
                <w:sz w:val="22"/>
                <w:szCs w:val="22"/>
                <w:lang w:val="en-GB"/>
              </w:rPr>
              <w:t>Have any withdrawals been noted in the subject notes?</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3F60FD74" w14:textId="77777777" w:rsidR="00D33923" w:rsidRDefault="00D33923">
            <w:pPr>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06E81A32" w14:textId="77777777" w:rsidR="00D33923" w:rsidRDefault="00D33923">
            <w:pPr>
              <w:jc w:val="center"/>
            </w:pPr>
            <w:r>
              <w:rPr>
                <w:rFonts w:cs="Arial"/>
                <w:sz w:val="22"/>
                <w:szCs w:val="22"/>
                <w:lang w:val="en-GB"/>
              </w:rPr>
              <w:t>No</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1141957B" w14:textId="77777777" w:rsidR="00D33923" w:rsidRDefault="00D33923">
            <w:pPr>
              <w:jc w:val="center"/>
            </w:pPr>
            <w:r>
              <w:rPr>
                <w:rFonts w:cs="Arial"/>
                <w:sz w:val="22"/>
                <w:szCs w:val="22"/>
                <w:lang w:val="en-GB"/>
              </w:rPr>
              <w:t>NA</w:t>
            </w:r>
          </w:p>
        </w:tc>
      </w:tr>
      <w:tr w:rsidR="00D33923" w14:paraId="06136613"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398DEF4E" w14:textId="77777777" w:rsidR="00D33923" w:rsidRDefault="00D33923">
            <w:pPr>
              <w:snapToGrid w:val="0"/>
              <w:rPr>
                <w:rFonts w:cs="Arial"/>
                <w:sz w:val="22"/>
                <w:szCs w:val="22"/>
                <w:lang w:val="en-GB"/>
              </w:rPr>
            </w:pPr>
          </w:p>
        </w:tc>
        <w:bookmarkStart w:id="237" w:name="__Fieldmark__370_543564686"/>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22577C"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237"/>
          </w:p>
        </w:tc>
        <w:bookmarkStart w:id="238" w:name="__Fieldmark__371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82E2D9"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238"/>
          </w:p>
        </w:tc>
        <w:bookmarkStart w:id="239" w:name="__Fieldmark__372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457E83"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239"/>
          </w:p>
        </w:tc>
      </w:tr>
      <w:tr w:rsidR="00D33923" w14:paraId="621AA5E6"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313F8B65" w14:textId="77777777" w:rsidR="00D33923" w:rsidRDefault="00D33923">
            <w:r>
              <w:rPr>
                <w:rFonts w:cs="Arial"/>
                <w:sz w:val="22"/>
                <w:szCs w:val="22"/>
                <w:lang w:val="en-GB"/>
              </w:rPr>
              <w:t>Comments</w:t>
            </w:r>
          </w:p>
        </w:tc>
        <w:tc>
          <w:tcPr>
            <w:tcW w:w="6241" w:type="dxa"/>
            <w:gridSpan w:val="3"/>
            <w:tcBorders>
              <w:top w:val="single" w:sz="4" w:space="0" w:color="000000"/>
              <w:left w:val="single" w:sz="4" w:space="0" w:color="000000"/>
              <w:bottom w:val="single" w:sz="4" w:space="0" w:color="000000"/>
              <w:right w:val="single" w:sz="4" w:space="0" w:color="000000"/>
            </w:tcBorders>
            <w:shd w:val="clear" w:color="auto" w:fill="FFFFFF"/>
          </w:tcPr>
          <w:p w14:paraId="6DD366C6" w14:textId="77777777" w:rsidR="00D33923" w:rsidRDefault="00D33923">
            <w:pPr>
              <w:snapToGrid w:val="0"/>
              <w:spacing w:before="40"/>
              <w:rPr>
                <w:rFonts w:cs="Arial"/>
                <w:sz w:val="22"/>
                <w:szCs w:val="22"/>
                <w:lang w:val="en-GB"/>
              </w:rPr>
            </w:pPr>
          </w:p>
        </w:tc>
      </w:tr>
      <w:tr w:rsidR="00D33923" w14:paraId="20AD851D"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335B5F04" w14:textId="77777777" w:rsidR="00D33923" w:rsidRDefault="00D33923">
            <w:r>
              <w:rPr>
                <w:sz w:val="22"/>
                <w:szCs w:val="22"/>
                <w:lang w:val="en-GB"/>
              </w:rPr>
              <w:t xml:space="preserve">Have any data queries been addressed at this visit? </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5358FCF6" w14:textId="77777777" w:rsidR="00D33923" w:rsidRDefault="00D33923">
            <w:pPr>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17ED4169" w14:textId="77777777" w:rsidR="00D33923" w:rsidRDefault="00D33923">
            <w:pPr>
              <w:jc w:val="center"/>
            </w:pPr>
            <w:r>
              <w:rPr>
                <w:rFonts w:cs="Arial"/>
                <w:sz w:val="22"/>
                <w:szCs w:val="22"/>
                <w:lang w:val="en-GB"/>
              </w:rPr>
              <w:t>No</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03F31D09" w14:textId="77777777" w:rsidR="00D33923" w:rsidRDefault="00D33923">
            <w:pPr>
              <w:jc w:val="center"/>
            </w:pPr>
            <w:r>
              <w:rPr>
                <w:rFonts w:cs="Arial"/>
                <w:sz w:val="22"/>
                <w:szCs w:val="22"/>
                <w:lang w:val="en-GB"/>
              </w:rPr>
              <w:t>NA</w:t>
            </w:r>
          </w:p>
        </w:tc>
      </w:tr>
      <w:tr w:rsidR="00D33923" w14:paraId="16319558"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3BD86EC5" w14:textId="77777777" w:rsidR="00D33923" w:rsidRDefault="00D33923">
            <w:pPr>
              <w:snapToGrid w:val="0"/>
              <w:rPr>
                <w:rFonts w:cs="Arial"/>
                <w:sz w:val="22"/>
                <w:szCs w:val="22"/>
                <w:lang w:val="en-GB"/>
              </w:rPr>
            </w:pPr>
          </w:p>
        </w:tc>
        <w:bookmarkStart w:id="240" w:name="__Fieldmark__373_543564686"/>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1E4F1C"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240"/>
          </w:p>
        </w:tc>
        <w:bookmarkStart w:id="241" w:name="__Fieldmark__374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CDD352"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241"/>
          </w:p>
        </w:tc>
        <w:bookmarkStart w:id="242" w:name="__Fieldmark__375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30A4DD"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242"/>
          </w:p>
        </w:tc>
      </w:tr>
      <w:tr w:rsidR="00D33923" w14:paraId="0EA8812B"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073B0965" w14:textId="77777777" w:rsidR="00D33923" w:rsidRDefault="00D33923">
            <w:r>
              <w:rPr>
                <w:rFonts w:cs="Arial"/>
                <w:sz w:val="22"/>
                <w:szCs w:val="22"/>
                <w:lang w:val="en-GB"/>
              </w:rPr>
              <w:t>Comments</w:t>
            </w:r>
          </w:p>
        </w:tc>
        <w:tc>
          <w:tcPr>
            <w:tcW w:w="6241" w:type="dxa"/>
            <w:gridSpan w:val="3"/>
            <w:tcBorders>
              <w:top w:val="single" w:sz="4" w:space="0" w:color="000000"/>
              <w:left w:val="single" w:sz="4" w:space="0" w:color="000000"/>
              <w:bottom w:val="single" w:sz="4" w:space="0" w:color="000000"/>
              <w:right w:val="single" w:sz="4" w:space="0" w:color="000000"/>
            </w:tcBorders>
            <w:shd w:val="clear" w:color="auto" w:fill="FFFFFF"/>
          </w:tcPr>
          <w:p w14:paraId="7EE4128C" w14:textId="77777777" w:rsidR="00D33923" w:rsidRDefault="00D33923">
            <w:pPr>
              <w:spacing w:before="40"/>
            </w:pPr>
            <w:r>
              <w:rPr>
                <w:rFonts w:cs="Arial"/>
                <w:sz w:val="22"/>
                <w:szCs w:val="22"/>
                <w:lang w:val="en-GB"/>
              </w:rPr>
              <w:t>Due to lack of SI’s time no all queries were resolved and CRF corrected during the visit. All other open queries will be resolved after the visit.</w:t>
            </w:r>
          </w:p>
        </w:tc>
      </w:tr>
    </w:tbl>
    <w:p w14:paraId="71700F48" w14:textId="77777777" w:rsidR="00D33923" w:rsidRDefault="00D33923">
      <w:pPr>
        <w:rPr>
          <w:rFonts w:cs="Arial"/>
        </w:rPr>
      </w:pPr>
    </w:p>
    <w:tbl>
      <w:tblPr>
        <w:tblW w:w="9639" w:type="dxa"/>
        <w:jc w:val="center"/>
        <w:tblLayout w:type="fixed"/>
        <w:tblLook w:val="0000" w:firstRow="0" w:lastRow="0" w:firstColumn="0" w:lastColumn="0" w:noHBand="0" w:noVBand="0"/>
      </w:tblPr>
      <w:tblGrid>
        <w:gridCol w:w="1164"/>
        <w:gridCol w:w="2283"/>
        <w:gridCol w:w="1085"/>
        <w:gridCol w:w="5107"/>
      </w:tblGrid>
      <w:tr w:rsidR="00D33923" w14:paraId="76627468" w14:textId="77777777" w:rsidTr="005F558D">
        <w:trPr>
          <w:trHeight w:val="340"/>
          <w:jc w:val="center"/>
        </w:trPr>
        <w:tc>
          <w:tcPr>
            <w:tcW w:w="9639" w:type="dxa"/>
            <w:gridSpan w:val="4"/>
            <w:tcBorders>
              <w:top w:val="single" w:sz="4" w:space="0" w:color="000000"/>
              <w:left w:val="single" w:sz="4" w:space="0" w:color="000000"/>
              <w:bottom w:val="single" w:sz="4" w:space="0" w:color="000000"/>
              <w:right w:val="single" w:sz="4" w:space="0" w:color="000000"/>
            </w:tcBorders>
            <w:shd w:val="clear" w:color="auto" w:fill="D9D9D9"/>
          </w:tcPr>
          <w:p w14:paraId="730733FD" w14:textId="77777777" w:rsidR="00D33923" w:rsidRDefault="00D33923">
            <w:pPr>
              <w:spacing w:before="40"/>
              <w:jc w:val="center"/>
            </w:pPr>
            <w:bookmarkStart w:id="243" w:name="_Hlk525809577"/>
            <w:bookmarkEnd w:id="243"/>
            <w:r>
              <w:rPr>
                <w:rFonts w:cs="Arial"/>
                <w:sz w:val="22"/>
                <w:szCs w:val="22"/>
                <w:lang w:val="en-GB"/>
              </w:rPr>
              <w:t>Verify overall data reported is reflective of source data</w:t>
            </w:r>
          </w:p>
        </w:tc>
      </w:tr>
      <w:tr w:rsidR="00D33923" w14:paraId="7BC6A04E" w14:textId="77777777" w:rsidTr="005F558D">
        <w:trPr>
          <w:trHeight w:val="402"/>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2F2F2"/>
          </w:tcPr>
          <w:p w14:paraId="3A18B198" w14:textId="77777777" w:rsidR="00D33923" w:rsidRDefault="00D33923">
            <w:pPr>
              <w:spacing w:before="40"/>
              <w:jc w:val="center"/>
            </w:pPr>
            <w:r>
              <w:rPr>
                <w:rFonts w:cs="Arial"/>
                <w:sz w:val="22"/>
                <w:szCs w:val="22"/>
                <w:lang w:val="en-GB"/>
              </w:rPr>
              <w:t>Subject #</w:t>
            </w:r>
          </w:p>
        </w:tc>
        <w:tc>
          <w:tcPr>
            <w:tcW w:w="2283" w:type="dxa"/>
            <w:tcBorders>
              <w:top w:val="single" w:sz="4" w:space="0" w:color="000000"/>
              <w:left w:val="single" w:sz="4" w:space="0" w:color="000000"/>
              <w:bottom w:val="single" w:sz="4" w:space="0" w:color="000000"/>
              <w:right w:val="single" w:sz="4" w:space="0" w:color="000000"/>
            </w:tcBorders>
            <w:shd w:val="clear" w:color="auto" w:fill="F2F2F2"/>
          </w:tcPr>
          <w:p w14:paraId="6061D8C7" w14:textId="77777777" w:rsidR="00D33923" w:rsidRDefault="00D33923">
            <w:pPr>
              <w:spacing w:before="40"/>
              <w:jc w:val="center"/>
            </w:pPr>
            <w:r>
              <w:rPr>
                <w:rFonts w:cs="Arial"/>
                <w:sz w:val="22"/>
                <w:szCs w:val="22"/>
                <w:lang w:val="en-GB"/>
              </w:rPr>
              <w:t>Visit</w:t>
            </w:r>
          </w:p>
        </w:tc>
        <w:tc>
          <w:tcPr>
            <w:tcW w:w="1085" w:type="dxa"/>
            <w:tcBorders>
              <w:top w:val="single" w:sz="4" w:space="0" w:color="000000"/>
              <w:left w:val="single" w:sz="4" w:space="0" w:color="000000"/>
              <w:bottom w:val="single" w:sz="4" w:space="0" w:color="000000"/>
              <w:right w:val="single" w:sz="4" w:space="0" w:color="000000"/>
            </w:tcBorders>
            <w:shd w:val="clear" w:color="auto" w:fill="F2F2F2"/>
          </w:tcPr>
          <w:p w14:paraId="24C62BDA" w14:textId="77777777" w:rsidR="00D33923" w:rsidRDefault="00D33923">
            <w:pPr>
              <w:spacing w:before="40"/>
              <w:jc w:val="center"/>
            </w:pPr>
            <w:r>
              <w:rPr>
                <w:rFonts w:cs="Arial"/>
                <w:sz w:val="22"/>
                <w:szCs w:val="22"/>
                <w:lang w:val="en-GB"/>
              </w:rPr>
              <w:t>Checked</w:t>
            </w:r>
          </w:p>
        </w:tc>
        <w:tc>
          <w:tcPr>
            <w:tcW w:w="5107" w:type="dxa"/>
            <w:tcBorders>
              <w:top w:val="single" w:sz="4" w:space="0" w:color="000000"/>
              <w:left w:val="single" w:sz="4" w:space="0" w:color="000000"/>
              <w:bottom w:val="single" w:sz="4" w:space="0" w:color="000000"/>
              <w:right w:val="single" w:sz="4" w:space="0" w:color="000000"/>
            </w:tcBorders>
            <w:shd w:val="clear" w:color="auto" w:fill="F2F2F2"/>
          </w:tcPr>
          <w:p w14:paraId="618D10B3" w14:textId="77777777" w:rsidR="00D33923" w:rsidRDefault="00D33923">
            <w:pPr>
              <w:spacing w:before="40"/>
              <w:jc w:val="center"/>
              <w:rPr>
                <w:rFonts w:cs="Arial"/>
                <w:sz w:val="22"/>
                <w:szCs w:val="22"/>
                <w:lang w:val="en-GB"/>
              </w:rPr>
            </w:pPr>
            <w:commentRangeStart w:id="244"/>
            <w:commentRangeStart w:id="245"/>
            <w:r>
              <w:rPr>
                <w:rFonts w:cs="Arial"/>
                <w:sz w:val="22"/>
                <w:szCs w:val="22"/>
                <w:lang w:val="en-GB"/>
              </w:rPr>
              <w:t>Comment</w:t>
            </w:r>
            <w:commentRangeEnd w:id="244"/>
            <w:r>
              <w:rPr>
                <w:rStyle w:val="Rimandocommento1"/>
              </w:rPr>
              <w:commentReference w:id="244"/>
            </w:r>
            <w:commentRangeEnd w:id="245"/>
            <w:r w:rsidR="00EF5F2C">
              <w:rPr>
                <w:rStyle w:val="Rimandocommento"/>
              </w:rPr>
              <w:commentReference w:id="245"/>
            </w:r>
          </w:p>
        </w:tc>
      </w:tr>
      <w:tr w:rsidR="005F558D" w14:paraId="1D0121A0" w14:textId="77777777" w:rsidTr="005F558D">
        <w:trPr>
          <w:trHeight w:val="161"/>
          <w:jc w:val="center"/>
          <w:ins w:id="246" w:author="Lisa Ciuffarin" w:date="2022-06-27T16:16: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5DA42793" w14:textId="7BD15363" w:rsidR="005F558D" w:rsidRDefault="005F558D">
            <w:pPr>
              <w:spacing w:before="40"/>
              <w:jc w:val="center"/>
              <w:rPr>
                <w:ins w:id="247" w:author="Lisa Ciuffarin" w:date="2022-06-27T16:16:00Z"/>
                <w:rFonts w:cs="Arial"/>
                <w:sz w:val="22"/>
                <w:szCs w:val="22"/>
                <w:lang w:val="en-GB"/>
              </w:rPr>
            </w:pPr>
            <w:ins w:id="248" w:author="Lisa Ciuffarin" w:date="2022-06-27T16:16:00Z">
              <w:r>
                <w:rPr>
                  <w:rFonts w:cs="Arial"/>
                  <w:sz w:val="22"/>
                  <w:szCs w:val="22"/>
                  <w:lang w:val="en-GB"/>
                </w:rPr>
                <w:t>101-1</w:t>
              </w:r>
            </w:ins>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7D8F1561" w14:textId="1C637D8D" w:rsidR="005F558D" w:rsidRDefault="005F558D">
            <w:pPr>
              <w:spacing w:before="40"/>
              <w:jc w:val="center"/>
              <w:rPr>
                <w:ins w:id="249" w:author="Lisa Ciuffarin" w:date="2022-06-27T16:16:00Z"/>
                <w:rFonts w:cs="Arial"/>
                <w:sz w:val="22"/>
                <w:szCs w:val="22"/>
                <w:lang w:val="en-GB"/>
              </w:rPr>
            </w:pPr>
            <w:ins w:id="250" w:author="Lisa Ciuffarin" w:date="2022-06-27T16:16:00Z">
              <w:r>
                <w:rPr>
                  <w:rFonts w:cs="Arial"/>
                  <w:sz w:val="22"/>
                  <w:szCs w:val="22"/>
                  <w:lang w:val="en-GB"/>
                </w:rPr>
                <w:t>Intraoperative visit</w:t>
              </w:r>
            </w:ins>
          </w:p>
        </w:tc>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7534286A" w14:textId="25ADFC0E" w:rsidR="005F558D" w:rsidRDefault="005F558D">
            <w:pPr>
              <w:spacing w:before="40"/>
              <w:jc w:val="center"/>
              <w:rPr>
                <w:ins w:id="251" w:author="Lisa Ciuffarin" w:date="2022-06-27T16:16:00Z"/>
              </w:rPr>
            </w:pPr>
            <w:ins w:id="252" w:author="Lisa Ciuffarin" w:date="2022-06-27T16:16:00Z">
              <w:r>
                <w:fldChar w:fldCharType="begin">
                  <w:ffData>
                    <w:name w:val=""/>
                    <w:enabled/>
                    <w:calcOnExit w:val="0"/>
                    <w:checkBox>
                      <w:sizeAuto/>
                      <w:default w:val="0"/>
                      <w:checked/>
                    </w:checkBox>
                  </w:ffData>
                </w:fldChar>
              </w:r>
              <w:r>
                <w:instrText xml:space="preserve"> FORMCHECKBOX </w:instrText>
              </w:r>
              <w:r>
                <w:fldChar w:fldCharType="separate"/>
              </w:r>
              <w:r>
                <w:fldChar w:fldCharType="end"/>
              </w:r>
            </w:ins>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6CFF6636" w14:textId="0117ECE2" w:rsidR="005F558D" w:rsidRDefault="005F558D" w:rsidP="00D33923">
            <w:pPr>
              <w:snapToGrid w:val="0"/>
              <w:spacing w:before="40"/>
              <w:jc w:val="center"/>
              <w:rPr>
                <w:ins w:id="253" w:author="Lisa Ciuffarin" w:date="2022-06-27T16:16:00Z"/>
                <w:rFonts w:cs="Arial"/>
                <w:sz w:val="22"/>
                <w:szCs w:val="22"/>
                <w:lang w:val="en-GB"/>
              </w:rPr>
            </w:pPr>
            <w:ins w:id="254" w:author="Lisa Ciuffarin" w:date="2022-06-27T16:16:00Z">
              <w:r>
                <w:t>surgery and implant data checked, ConMeds need to be double checked during the next visit.</w:t>
              </w:r>
            </w:ins>
          </w:p>
        </w:tc>
      </w:tr>
      <w:tr w:rsidR="00D33923" w14:paraId="3CF2857A" w14:textId="77777777" w:rsidTr="005F558D">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0E00C527" w14:textId="77777777" w:rsidR="00D33923" w:rsidRDefault="00D33923">
            <w:pPr>
              <w:spacing w:before="40"/>
              <w:jc w:val="center"/>
            </w:pPr>
            <w:r>
              <w:rPr>
                <w:rFonts w:cs="Arial"/>
                <w:sz w:val="22"/>
                <w:szCs w:val="22"/>
                <w:lang w:val="en-GB"/>
              </w:rPr>
              <w:t>101-1</w:t>
            </w:r>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4E982389" w14:textId="77777777" w:rsidR="00D33923" w:rsidRDefault="00D33923">
            <w:pPr>
              <w:spacing w:before="40"/>
              <w:jc w:val="center"/>
            </w:pPr>
            <w:r>
              <w:rPr>
                <w:rFonts w:cs="Arial"/>
                <w:sz w:val="22"/>
                <w:szCs w:val="22"/>
                <w:lang w:val="en-GB"/>
              </w:rPr>
              <w:t>FU at Discharge</w:t>
            </w:r>
          </w:p>
        </w:tc>
        <w:bookmarkStart w:id="255" w:name="__Fieldmark__376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3D982BB7" w14:textId="77777777" w:rsidR="00D33923" w:rsidRDefault="00D33923">
            <w:pPr>
              <w:spacing w:before="40"/>
              <w:jc w:val="center"/>
              <w:rPr>
                <w:rFonts w:cs="Arial"/>
                <w:sz w:val="22"/>
                <w:szCs w:val="22"/>
                <w:lang w:val="en-GB"/>
              </w:rP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255"/>
            <w:commentRangeStart w:id="256"/>
            <w:commentRangeStart w:id="257"/>
            <w:commentRangeEnd w:id="256"/>
            <w:r>
              <w:rPr>
                <w:rStyle w:val="Rimandocommento1"/>
              </w:rPr>
              <w:commentReference w:id="256"/>
            </w:r>
            <w:commentRangeEnd w:id="257"/>
            <w:r w:rsidR="00882992">
              <w:rPr>
                <w:rStyle w:val="Rimandocommento"/>
              </w:rPr>
              <w:commentReference w:id="257"/>
            </w:r>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11D1E95E" w14:textId="77777777" w:rsidR="00D33923" w:rsidRDefault="00D33923" w:rsidP="00D33923">
            <w:pPr>
              <w:snapToGrid w:val="0"/>
              <w:spacing w:before="40"/>
              <w:jc w:val="center"/>
              <w:rPr>
                <w:rFonts w:cs="Arial"/>
                <w:sz w:val="22"/>
                <w:szCs w:val="22"/>
                <w:lang w:val="en-GB"/>
              </w:rPr>
            </w:pPr>
            <w:ins w:id="258" w:author="A" w:date="2022-06-27T10:07:00Z">
              <w:r>
                <w:rPr>
                  <w:rFonts w:cs="Arial"/>
                  <w:sz w:val="22"/>
                  <w:szCs w:val="22"/>
                  <w:lang w:val="en-GB"/>
                </w:rPr>
                <w:t>All fields</w:t>
              </w:r>
            </w:ins>
            <w:ins w:id="259" w:author="A" w:date="2022-06-27T10:09:00Z">
              <w:r>
                <w:rPr>
                  <w:rFonts w:cs="Arial"/>
                  <w:sz w:val="22"/>
                  <w:szCs w:val="22"/>
                  <w:lang w:val="en-GB"/>
                </w:rPr>
                <w:t xml:space="preserve"> according to the MP</w:t>
              </w:r>
            </w:ins>
            <w:ins w:id="260" w:author="A" w:date="2022-06-27T10:07:00Z">
              <w:r>
                <w:rPr>
                  <w:rFonts w:cs="Arial"/>
                  <w:sz w:val="22"/>
                  <w:szCs w:val="22"/>
                  <w:lang w:val="en-GB"/>
                </w:rPr>
                <w:t xml:space="preserve"> from </w:t>
              </w:r>
            </w:ins>
            <w:ins w:id="261" w:author="A" w:date="2022-06-27T10:08:00Z">
              <w:r>
                <w:rPr>
                  <w:rFonts w:cs="Arial"/>
                  <w:sz w:val="22"/>
                  <w:szCs w:val="22"/>
                  <w:lang w:val="en-GB"/>
                </w:rPr>
                <w:t>FU at Discharge</w:t>
              </w:r>
            </w:ins>
            <w:ins w:id="262" w:author="A" w:date="2022-06-27T10:07:00Z">
              <w:r>
                <w:rPr>
                  <w:rFonts w:cs="Arial"/>
                  <w:sz w:val="22"/>
                  <w:szCs w:val="22"/>
                  <w:lang w:val="en-GB"/>
                </w:rPr>
                <w:t xml:space="preserve"> visit was reviewed.</w:t>
              </w:r>
            </w:ins>
          </w:p>
        </w:tc>
      </w:tr>
      <w:tr w:rsidR="00D33923" w14:paraId="363AC50E" w14:textId="77777777" w:rsidTr="005F558D">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3EF77A5A" w14:textId="77777777" w:rsidR="00D33923" w:rsidRDefault="00D33923">
            <w:pPr>
              <w:spacing w:before="40"/>
              <w:jc w:val="center"/>
            </w:pPr>
            <w:r>
              <w:rPr>
                <w:rFonts w:cs="Arial"/>
                <w:sz w:val="22"/>
                <w:szCs w:val="22"/>
                <w:lang w:val="en-GB"/>
              </w:rPr>
              <w:t>101-1</w:t>
            </w:r>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371DB127" w14:textId="77777777" w:rsidR="00D33923" w:rsidRDefault="00D33923">
            <w:pPr>
              <w:snapToGrid w:val="0"/>
              <w:spacing w:before="40"/>
              <w:rPr>
                <w:rFonts w:cs="Arial"/>
                <w:sz w:val="22"/>
                <w:szCs w:val="22"/>
                <w:lang w:val="en-GB"/>
              </w:rPr>
            </w:pPr>
          </w:p>
          <w:p w14:paraId="0921F293" w14:textId="77777777" w:rsidR="00D33923" w:rsidRDefault="00D33923">
            <w:pPr>
              <w:spacing w:before="40"/>
              <w:jc w:val="center"/>
            </w:pPr>
            <w:r>
              <w:rPr>
                <w:rFonts w:cs="Arial"/>
                <w:sz w:val="22"/>
                <w:szCs w:val="22"/>
                <w:lang w:val="en-GB"/>
              </w:rPr>
              <w:t>FU 2 Months</w:t>
            </w:r>
          </w:p>
        </w:tc>
        <w:bookmarkStart w:id="263" w:name="__Fieldmark__377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766396DD"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263"/>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659F9598" w14:textId="630C4C9A" w:rsidR="00D33923" w:rsidRDefault="00EF5F2C">
            <w:pPr>
              <w:snapToGrid w:val="0"/>
              <w:spacing w:before="40"/>
              <w:jc w:val="center"/>
              <w:rPr>
                <w:rFonts w:cs="Arial"/>
                <w:sz w:val="22"/>
                <w:szCs w:val="22"/>
                <w:lang w:val="en-GB"/>
              </w:rPr>
            </w:pPr>
            <w:ins w:id="264" w:author="Lisa Ciuffarin" w:date="2022-06-27T16:37:00Z">
              <w:r>
                <w:rPr>
                  <w:rFonts w:cs="Arial"/>
                  <w:sz w:val="22"/>
                  <w:szCs w:val="22"/>
                  <w:lang w:val="en-GB"/>
                </w:rPr>
                <w:t>All fields</w:t>
              </w:r>
            </w:ins>
          </w:p>
        </w:tc>
      </w:tr>
      <w:tr w:rsidR="00D33923" w14:paraId="364811C3" w14:textId="77777777" w:rsidTr="005F558D">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07A685F4" w14:textId="77777777" w:rsidR="00D33923" w:rsidRDefault="00D33923">
            <w:pPr>
              <w:spacing w:before="40"/>
              <w:jc w:val="center"/>
            </w:pPr>
            <w:r>
              <w:rPr>
                <w:rFonts w:cs="Arial"/>
                <w:sz w:val="22"/>
                <w:szCs w:val="22"/>
                <w:lang w:val="en-GB"/>
              </w:rPr>
              <w:t>101-1</w:t>
            </w:r>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1A6D8948" w14:textId="77777777" w:rsidR="00D33923" w:rsidRDefault="00D33923">
            <w:pPr>
              <w:snapToGrid w:val="0"/>
              <w:spacing w:before="40"/>
              <w:rPr>
                <w:rFonts w:cs="Arial"/>
                <w:sz w:val="22"/>
                <w:szCs w:val="22"/>
                <w:lang w:val="en-GB"/>
              </w:rPr>
            </w:pPr>
          </w:p>
          <w:p w14:paraId="77384600" w14:textId="77777777" w:rsidR="00D33923" w:rsidRDefault="00D33923">
            <w:pPr>
              <w:spacing w:before="40"/>
              <w:jc w:val="center"/>
            </w:pPr>
            <w:r>
              <w:rPr>
                <w:rFonts w:cs="Arial"/>
                <w:sz w:val="22"/>
                <w:szCs w:val="22"/>
                <w:lang w:val="en-GB"/>
              </w:rPr>
              <w:t>FU 6 Months</w:t>
            </w:r>
          </w:p>
        </w:tc>
        <w:bookmarkStart w:id="265" w:name="__Fieldmark__378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44E26CB4"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265"/>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3D711539" w14:textId="69E39F10" w:rsidR="00D33923" w:rsidRDefault="00EF5F2C">
            <w:pPr>
              <w:snapToGrid w:val="0"/>
              <w:spacing w:before="40"/>
              <w:jc w:val="center"/>
              <w:rPr>
                <w:rFonts w:cs="Arial"/>
                <w:b/>
                <w:sz w:val="22"/>
                <w:szCs w:val="22"/>
                <w:lang w:val="en-GB"/>
              </w:rPr>
            </w:pPr>
            <w:ins w:id="266" w:author="Lisa Ciuffarin" w:date="2022-06-27T16:37:00Z">
              <w:r>
                <w:rPr>
                  <w:rFonts w:cs="Arial"/>
                  <w:sz w:val="22"/>
                  <w:szCs w:val="22"/>
                  <w:lang w:val="en-GB"/>
                </w:rPr>
                <w:t>All fields</w:t>
              </w:r>
            </w:ins>
          </w:p>
        </w:tc>
      </w:tr>
      <w:tr w:rsidR="005F558D" w14:paraId="7FE50912" w14:textId="77777777" w:rsidTr="005F558D">
        <w:trPr>
          <w:trHeight w:val="161"/>
          <w:jc w:val="center"/>
          <w:ins w:id="267" w:author="Lisa Ciuffarin" w:date="2022-06-27T16:17: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58ED9D76" w14:textId="7F48F42E" w:rsidR="005F558D" w:rsidRDefault="005F558D" w:rsidP="00D2576D">
            <w:pPr>
              <w:spacing w:before="40"/>
              <w:jc w:val="center"/>
              <w:rPr>
                <w:ins w:id="268" w:author="Lisa Ciuffarin" w:date="2022-06-27T16:17:00Z"/>
                <w:rFonts w:cs="Arial"/>
                <w:sz w:val="22"/>
                <w:szCs w:val="22"/>
                <w:lang w:val="en-GB"/>
              </w:rPr>
            </w:pPr>
            <w:ins w:id="269" w:author="Lisa Ciuffarin" w:date="2022-06-27T16:17:00Z">
              <w:r>
                <w:rPr>
                  <w:rFonts w:cs="Arial"/>
                  <w:sz w:val="22"/>
                  <w:szCs w:val="22"/>
                  <w:lang w:val="en-GB"/>
                </w:rPr>
                <w:t>101-</w:t>
              </w:r>
              <w:r>
                <w:rPr>
                  <w:rFonts w:cs="Arial"/>
                  <w:sz w:val="22"/>
                  <w:szCs w:val="22"/>
                  <w:lang w:val="en-GB"/>
                </w:rPr>
                <w:t>2</w:t>
              </w:r>
            </w:ins>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2EBE8AAA" w14:textId="77777777" w:rsidR="005F558D" w:rsidRDefault="005F558D" w:rsidP="00D2576D">
            <w:pPr>
              <w:spacing w:before="40"/>
              <w:jc w:val="center"/>
              <w:rPr>
                <w:ins w:id="270" w:author="Lisa Ciuffarin" w:date="2022-06-27T16:17:00Z"/>
                <w:rFonts w:cs="Arial"/>
                <w:sz w:val="22"/>
                <w:szCs w:val="22"/>
                <w:lang w:val="en-GB"/>
              </w:rPr>
            </w:pPr>
            <w:ins w:id="271" w:author="Lisa Ciuffarin" w:date="2022-06-27T16:17:00Z">
              <w:r>
                <w:rPr>
                  <w:rFonts w:cs="Arial"/>
                  <w:sz w:val="22"/>
                  <w:szCs w:val="22"/>
                  <w:lang w:val="en-GB"/>
                </w:rPr>
                <w:t>Intraoperative visit</w:t>
              </w:r>
            </w:ins>
          </w:p>
        </w:tc>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5EDA6A95" w14:textId="77777777" w:rsidR="005F558D" w:rsidRDefault="005F558D" w:rsidP="00D2576D">
            <w:pPr>
              <w:spacing w:before="40"/>
              <w:jc w:val="center"/>
              <w:rPr>
                <w:ins w:id="272" w:author="Lisa Ciuffarin" w:date="2022-06-27T16:17:00Z"/>
              </w:rPr>
            </w:pPr>
            <w:ins w:id="273" w:author="Lisa Ciuffarin" w:date="2022-06-27T16:17:00Z">
              <w:r>
                <w:fldChar w:fldCharType="begin">
                  <w:ffData>
                    <w:name w:val=""/>
                    <w:enabled/>
                    <w:calcOnExit w:val="0"/>
                    <w:checkBox>
                      <w:sizeAuto/>
                      <w:default w:val="0"/>
                      <w:checked/>
                    </w:checkBox>
                  </w:ffData>
                </w:fldChar>
              </w:r>
              <w:r>
                <w:instrText xml:space="preserve"> FORMCHECKBOX </w:instrText>
              </w:r>
              <w:r>
                <w:fldChar w:fldCharType="separate"/>
              </w:r>
              <w:r>
                <w:fldChar w:fldCharType="end"/>
              </w:r>
            </w:ins>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7C37B343" w14:textId="77777777" w:rsidR="005F558D" w:rsidRDefault="005F558D" w:rsidP="00D2576D">
            <w:pPr>
              <w:snapToGrid w:val="0"/>
              <w:spacing w:before="40"/>
              <w:jc w:val="center"/>
              <w:rPr>
                <w:ins w:id="274" w:author="Lisa Ciuffarin" w:date="2022-06-27T16:17:00Z"/>
                <w:rFonts w:cs="Arial"/>
                <w:sz w:val="22"/>
                <w:szCs w:val="22"/>
                <w:lang w:val="en-GB"/>
              </w:rPr>
            </w:pPr>
            <w:ins w:id="275" w:author="Lisa Ciuffarin" w:date="2022-06-27T16:17:00Z">
              <w:r>
                <w:t>surgery and implant data checked, ConMeds need to be double checked during the next visit.</w:t>
              </w:r>
            </w:ins>
          </w:p>
        </w:tc>
      </w:tr>
      <w:tr w:rsidR="00D33923" w14:paraId="6C60815D" w14:textId="77777777" w:rsidTr="005F558D">
        <w:trPr>
          <w:trHeight w:val="77"/>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05DE2874" w14:textId="77777777" w:rsidR="00D33923" w:rsidRDefault="00D33923">
            <w:pPr>
              <w:spacing w:before="40"/>
              <w:jc w:val="center"/>
            </w:pPr>
            <w:r>
              <w:rPr>
                <w:rFonts w:cs="Arial"/>
                <w:sz w:val="22"/>
                <w:szCs w:val="22"/>
                <w:lang w:val="en-GB"/>
              </w:rPr>
              <w:t>101-2</w:t>
            </w:r>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36C2AFFA" w14:textId="77777777" w:rsidR="00D33923" w:rsidRDefault="00D33923">
            <w:pPr>
              <w:spacing w:before="40"/>
              <w:jc w:val="center"/>
            </w:pPr>
            <w:r>
              <w:rPr>
                <w:rFonts w:cs="Arial"/>
                <w:sz w:val="22"/>
                <w:szCs w:val="22"/>
                <w:lang w:val="en-GB"/>
              </w:rPr>
              <w:t>FU at Discharge</w:t>
            </w:r>
          </w:p>
        </w:tc>
        <w:bookmarkStart w:id="276" w:name="__Fieldmark__379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65E5C862"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276"/>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3B454B24" w14:textId="5C5A10F6" w:rsidR="00D33923" w:rsidRDefault="00EF5F2C">
            <w:pPr>
              <w:snapToGrid w:val="0"/>
              <w:spacing w:before="40"/>
              <w:jc w:val="center"/>
              <w:rPr>
                <w:rFonts w:cs="Arial"/>
                <w:sz w:val="22"/>
                <w:szCs w:val="22"/>
                <w:lang w:val="en-GB"/>
              </w:rPr>
            </w:pPr>
            <w:ins w:id="277" w:author="Lisa Ciuffarin" w:date="2022-06-27T16:37:00Z">
              <w:r>
                <w:rPr>
                  <w:rFonts w:cs="Arial"/>
                  <w:sz w:val="22"/>
                  <w:szCs w:val="22"/>
                  <w:lang w:val="en-GB"/>
                </w:rPr>
                <w:t>All fields</w:t>
              </w:r>
            </w:ins>
          </w:p>
        </w:tc>
      </w:tr>
      <w:tr w:rsidR="00D33923" w14:paraId="52432142" w14:textId="77777777" w:rsidTr="005F558D">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4D4FAC18" w14:textId="77777777" w:rsidR="00D33923" w:rsidRDefault="00D33923">
            <w:pPr>
              <w:spacing w:before="40"/>
              <w:jc w:val="center"/>
            </w:pPr>
            <w:r>
              <w:rPr>
                <w:rFonts w:cs="Arial"/>
                <w:sz w:val="22"/>
                <w:szCs w:val="22"/>
                <w:lang w:val="en-GB"/>
              </w:rPr>
              <w:t>101-2</w:t>
            </w:r>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0489F05C" w14:textId="77777777" w:rsidR="00D33923" w:rsidRDefault="00D33923">
            <w:pPr>
              <w:spacing w:before="40"/>
              <w:jc w:val="center"/>
            </w:pPr>
            <w:r>
              <w:rPr>
                <w:rFonts w:cs="Arial"/>
                <w:sz w:val="22"/>
                <w:szCs w:val="22"/>
                <w:lang w:val="en-GB"/>
              </w:rPr>
              <w:t>FU 2 Months</w:t>
            </w:r>
          </w:p>
        </w:tc>
        <w:bookmarkStart w:id="278" w:name="__Fieldmark__380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3AD6B285"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278"/>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598B5B87" w14:textId="064999A4" w:rsidR="00D33923" w:rsidRDefault="00EF5F2C">
            <w:pPr>
              <w:snapToGrid w:val="0"/>
              <w:spacing w:before="40"/>
              <w:jc w:val="center"/>
              <w:rPr>
                <w:rFonts w:cs="Arial"/>
                <w:sz w:val="22"/>
                <w:szCs w:val="22"/>
                <w:lang w:val="en-GB"/>
              </w:rPr>
            </w:pPr>
            <w:ins w:id="279" w:author="Lisa Ciuffarin" w:date="2022-06-27T16:37:00Z">
              <w:r>
                <w:rPr>
                  <w:rFonts w:cs="Arial"/>
                  <w:sz w:val="22"/>
                  <w:szCs w:val="22"/>
                  <w:lang w:val="en-GB"/>
                </w:rPr>
                <w:t>All fields</w:t>
              </w:r>
            </w:ins>
          </w:p>
        </w:tc>
      </w:tr>
      <w:tr w:rsidR="005F558D" w14:paraId="4A0B70AA" w14:textId="77777777" w:rsidTr="005F558D">
        <w:trPr>
          <w:trHeight w:val="161"/>
          <w:jc w:val="center"/>
          <w:ins w:id="280" w:author="Lisa Ciuffarin" w:date="2022-06-27T16:17: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33E1921F" w14:textId="72F5F0EF" w:rsidR="005F558D" w:rsidRDefault="005F558D" w:rsidP="005F558D">
            <w:pPr>
              <w:spacing w:before="40"/>
              <w:jc w:val="center"/>
              <w:rPr>
                <w:ins w:id="281" w:author="Lisa Ciuffarin" w:date="2022-06-27T16:17:00Z"/>
                <w:rFonts w:cs="Arial"/>
                <w:sz w:val="22"/>
                <w:szCs w:val="22"/>
                <w:lang w:val="en-GB"/>
              </w:rPr>
            </w:pPr>
            <w:ins w:id="282" w:author="Lisa Ciuffarin" w:date="2022-06-27T16:18:00Z">
              <w:r>
                <w:rPr>
                  <w:rFonts w:cs="Arial"/>
                  <w:sz w:val="22"/>
                  <w:szCs w:val="22"/>
                  <w:lang w:val="en-GB"/>
                </w:rPr>
                <w:t>101-</w:t>
              </w:r>
              <w:r>
                <w:rPr>
                  <w:rFonts w:cs="Arial"/>
                  <w:sz w:val="22"/>
                  <w:szCs w:val="22"/>
                  <w:lang w:val="en-GB"/>
                </w:rPr>
                <w:t>3</w:t>
              </w:r>
            </w:ins>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6FAF6E6C" w14:textId="1A9A3C89" w:rsidR="005F558D" w:rsidRDefault="005F558D" w:rsidP="005F558D">
            <w:pPr>
              <w:spacing w:before="40"/>
              <w:jc w:val="center"/>
              <w:rPr>
                <w:ins w:id="283" w:author="Lisa Ciuffarin" w:date="2022-06-27T16:17:00Z"/>
                <w:rFonts w:cs="Arial"/>
                <w:sz w:val="22"/>
                <w:szCs w:val="22"/>
                <w:lang w:val="en-GB"/>
              </w:rPr>
            </w:pPr>
            <w:ins w:id="284" w:author="Lisa Ciuffarin" w:date="2022-06-27T16:18:00Z">
              <w:r>
                <w:rPr>
                  <w:rFonts w:cs="Arial"/>
                  <w:sz w:val="22"/>
                  <w:szCs w:val="22"/>
                  <w:lang w:val="en-GB"/>
                </w:rPr>
                <w:t>Intraoperative visit</w:t>
              </w:r>
            </w:ins>
          </w:p>
        </w:tc>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382C2A28" w14:textId="2A1104B3" w:rsidR="005F558D" w:rsidRDefault="005F558D" w:rsidP="005F558D">
            <w:pPr>
              <w:spacing w:before="40"/>
              <w:jc w:val="center"/>
              <w:rPr>
                <w:ins w:id="285" w:author="Lisa Ciuffarin" w:date="2022-06-27T16:17:00Z"/>
              </w:rPr>
            </w:pPr>
            <w:ins w:id="286" w:author="Lisa Ciuffarin" w:date="2022-06-27T16:18:00Z">
              <w:r>
                <w:fldChar w:fldCharType="begin">
                  <w:ffData>
                    <w:name w:val=""/>
                    <w:enabled/>
                    <w:calcOnExit w:val="0"/>
                    <w:checkBox>
                      <w:sizeAuto/>
                      <w:default w:val="0"/>
                      <w:checked/>
                    </w:checkBox>
                  </w:ffData>
                </w:fldChar>
              </w:r>
              <w:r>
                <w:instrText xml:space="preserve"> FORMCHECKBOX </w:instrText>
              </w:r>
              <w:r>
                <w:fldChar w:fldCharType="separate"/>
              </w:r>
              <w:r>
                <w:fldChar w:fldCharType="end"/>
              </w:r>
            </w:ins>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115A235D" w14:textId="69EE11F4" w:rsidR="005F558D" w:rsidRDefault="005F558D" w:rsidP="005F558D">
            <w:pPr>
              <w:snapToGrid w:val="0"/>
              <w:spacing w:before="40"/>
              <w:jc w:val="center"/>
              <w:rPr>
                <w:ins w:id="287" w:author="Lisa Ciuffarin" w:date="2022-06-27T16:17:00Z"/>
                <w:rFonts w:cs="Arial"/>
                <w:sz w:val="22"/>
                <w:szCs w:val="22"/>
                <w:lang w:val="en-GB"/>
              </w:rPr>
            </w:pPr>
            <w:ins w:id="288" w:author="Lisa Ciuffarin" w:date="2022-06-27T16:18:00Z">
              <w:r>
                <w:t>surgery and implant data checked, ConMeds need to be double checked during the next visit.</w:t>
              </w:r>
            </w:ins>
          </w:p>
        </w:tc>
      </w:tr>
      <w:tr w:rsidR="005F558D" w14:paraId="100BD34A" w14:textId="77777777" w:rsidTr="005F558D">
        <w:trPr>
          <w:trHeight w:val="77"/>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745FCB4C" w14:textId="77777777" w:rsidR="005F558D" w:rsidRDefault="005F558D" w:rsidP="005F558D">
            <w:pPr>
              <w:spacing w:before="40"/>
              <w:jc w:val="center"/>
            </w:pPr>
            <w:r>
              <w:rPr>
                <w:rFonts w:cs="Arial"/>
                <w:sz w:val="22"/>
                <w:szCs w:val="22"/>
                <w:lang w:val="en-GB"/>
              </w:rPr>
              <w:t>101-3</w:t>
            </w:r>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1A071926" w14:textId="77777777" w:rsidR="005F558D" w:rsidRDefault="005F558D" w:rsidP="005F558D">
            <w:pPr>
              <w:spacing w:before="40"/>
              <w:jc w:val="center"/>
            </w:pPr>
            <w:r>
              <w:rPr>
                <w:rFonts w:cs="Arial"/>
                <w:sz w:val="22"/>
                <w:szCs w:val="22"/>
                <w:lang w:val="en-GB"/>
              </w:rPr>
              <w:t>FU at Discharge</w:t>
            </w:r>
          </w:p>
        </w:tc>
        <w:bookmarkStart w:id="289" w:name="__Fieldmark__381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1D5C8812" w14:textId="77777777" w:rsidR="005F558D" w:rsidRDefault="005F558D" w:rsidP="005F558D">
            <w:pPr>
              <w:spacing w:before="40"/>
              <w:jc w:val="center"/>
              <w:rPr>
                <w:rFonts w:cs="Arial"/>
                <w:sz w:val="22"/>
                <w:szCs w:val="22"/>
                <w:lang w:val="en-GB"/>
              </w:rPr>
            </w:pPr>
            <w:r>
              <w:fldChar w:fldCharType="begin">
                <w:ffData>
                  <w:name w:val=""/>
                  <w:enabled/>
                  <w:calcOnExit w:val="0"/>
                  <w:checkBox>
                    <w:sizeAuto/>
                    <w:default w:val="0"/>
                    <w:checked/>
                  </w:checkBox>
                </w:ffData>
              </w:fldChar>
            </w:r>
            <w:r>
              <w:instrText xml:space="preserve"> FORMCHECKBOX </w:instrText>
            </w:r>
            <w:r>
              <w:fldChar w:fldCharType="separate"/>
            </w:r>
            <w:r>
              <w:fldChar w:fldCharType="end"/>
            </w:r>
            <w:bookmarkEnd w:id="289"/>
            <w:commentRangeStart w:id="290"/>
            <w:commentRangeEnd w:id="290"/>
            <w:r>
              <w:rPr>
                <w:rStyle w:val="Rimandocommento1"/>
              </w:rPr>
              <w:commentReference w:id="290"/>
            </w:r>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01DCD609" w14:textId="5097EE1C" w:rsidR="005F558D" w:rsidRDefault="00EF5F2C" w:rsidP="005F558D">
            <w:pPr>
              <w:snapToGrid w:val="0"/>
              <w:spacing w:before="40"/>
              <w:jc w:val="center"/>
              <w:rPr>
                <w:rFonts w:cs="Arial"/>
                <w:sz w:val="22"/>
                <w:szCs w:val="22"/>
                <w:lang w:val="en-GB"/>
              </w:rPr>
            </w:pPr>
            <w:ins w:id="291" w:author="Lisa Ciuffarin" w:date="2022-06-27T16:37:00Z">
              <w:r>
                <w:rPr>
                  <w:rFonts w:cs="Arial"/>
                  <w:sz w:val="22"/>
                  <w:szCs w:val="22"/>
                  <w:lang w:val="en-GB"/>
                </w:rPr>
                <w:t>All fields</w:t>
              </w:r>
            </w:ins>
          </w:p>
        </w:tc>
      </w:tr>
      <w:tr w:rsidR="005F558D" w14:paraId="600AE569" w14:textId="77777777" w:rsidTr="005F558D">
        <w:trPr>
          <w:trHeight w:val="161"/>
          <w:jc w:val="center"/>
          <w:ins w:id="292"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30B58452" w14:textId="77777777" w:rsidR="005F558D" w:rsidRDefault="005F558D" w:rsidP="005F558D">
            <w:pPr>
              <w:spacing w:before="40"/>
              <w:jc w:val="center"/>
            </w:pPr>
            <w:r>
              <w:rPr>
                <w:rFonts w:cs="Arial"/>
                <w:sz w:val="22"/>
                <w:szCs w:val="22"/>
                <w:lang w:val="en-GB"/>
              </w:rPr>
              <w:t>101-3</w:t>
            </w:r>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3EA1FE61" w14:textId="77777777" w:rsidR="005F558D" w:rsidRDefault="005F558D" w:rsidP="005F558D">
            <w:pPr>
              <w:spacing w:before="40"/>
              <w:jc w:val="center"/>
            </w:pPr>
            <w:r>
              <w:rPr>
                <w:rFonts w:cs="Arial"/>
                <w:sz w:val="22"/>
                <w:szCs w:val="22"/>
                <w:lang w:val="en-GB"/>
              </w:rPr>
              <w:t>FU 2 Months</w:t>
            </w:r>
          </w:p>
        </w:tc>
        <w:bookmarkStart w:id="293" w:name="__Fieldmark__382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67A898BE" w14:textId="77777777" w:rsidR="005F558D" w:rsidRDefault="005F558D" w:rsidP="005F558D">
            <w:pPr>
              <w:spacing w:before="40"/>
              <w:jc w:val="center"/>
            </w:pPr>
            <w:r>
              <w:fldChar w:fldCharType="begin">
                <w:ffData>
                  <w:name w:val=""/>
                  <w:enabled/>
                  <w:calcOnExit w:val="0"/>
                  <w:checkBox>
                    <w:sizeAuto/>
                    <w:default w:val="0"/>
                    <w:checked/>
                  </w:checkBox>
                </w:ffData>
              </w:fldChar>
            </w:r>
            <w:r>
              <w:instrText xml:space="preserve"> FORMCHECKBOX </w:instrText>
            </w:r>
            <w:r>
              <w:fldChar w:fldCharType="separate"/>
            </w:r>
            <w:r>
              <w:fldChar w:fldCharType="end"/>
            </w:r>
            <w:bookmarkEnd w:id="293"/>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49F89221" w14:textId="77777777" w:rsidR="005F558D" w:rsidRDefault="005F558D" w:rsidP="005F558D">
            <w:pPr>
              <w:spacing w:before="40"/>
              <w:jc w:val="center"/>
              <w:rPr>
                <w:ins w:id="294" w:author="Lisa Ciuffarin" w:date="2022-06-21T15:32:00Z"/>
                <w:rFonts w:cs="Arial"/>
                <w:sz w:val="22"/>
                <w:szCs w:val="22"/>
                <w:lang w:val="en-GB"/>
              </w:rPr>
            </w:pPr>
            <w:r>
              <w:rPr>
                <w:rFonts w:cs="Arial"/>
                <w:sz w:val="22"/>
                <w:szCs w:val="22"/>
                <w:lang w:val="en-GB"/>
              </w:rPr>
              <w:t xml:space="preserve">Partial review – </w:t>
            </w:r>
            <w:commentRangeStart w:id="295"/>
            <w:r>
              <w:rPr>
                <w:rFonts w:cs="Arial"/>
                <w:sz w:val="22"/>
                <w:szCs w:val="22"/>
                <w:lang w:val="en-GB"/>
              </w:rPr>
              <w:t>HHS and Oxford not completed in CRF.</w:t>
            </w:r>
            <w:ins w:id="296" w:author="Lisa Ciuffarin" w:date="2022-06-22T15:20:00Z">
              <w:r>
                <w:rPr>
                  <w:rFonts w:cs="Arial"/>
                  <w:sz w:val="22"/>
                  <w:szCs w:val="22"/>
                  <w:lang w:val="en-GB"/>
                </w:rPr>
                <w:t xml:space="preserve"> </w:t>
              </w:r>
              <w:commentRangeEnd w:id="295"/>
              <w:r>
                <w:rPr>
                  <w:rStyle w:val="Rimandocommento1"/>
                </w:rPr>
                <w:commentReference w:id="295"/>
              </w:r>
            </w:ins>
            <w:ins w:id="297" w:author="A" w:date="2022-06-27T10:15:00Z">
              <w:r>
                <w:rPr>
                  <w:rFonts w:cs="Arial"/>
                  <w:sz w:val="22"/>
                  <w:szCs w:val="22"/>
                  <w:lang w:val="en-GB"/>
                </w:rPr>
                <w:t xml:space="preserve"> The </w:t>
              </w:r>
            </w:ins>
            <w:ins w:id="298" w:author="A" w:date="2022-06-27T10:16:00Z">
              <w:r>
                <w:rPr>
                  <w:rFonts w:cs="Arial"/>
                  <w:sz w:val="22"/>
                  <w:szCs w:val="22"/>
                  <w:lang w:val="en-GB"/>
                </w:rPr>
                <w:t>data will be SDV’d during the next visit.</w:t>
              </w:r>
            </w:ins>
          </w:p>
        </w:tc>
      </w:tr>
      <w:tr w:rsidR="005F558D" w14:paraId="33376F90" w14:textId="77777777" w:rsidTr="005F558D">
        <w:trPr>
          <w:trHeight w:val="161"/>
          <w:jc w:val="center"/>
          <w:ins w:id="299" w:author="Lisa Ciuffarin" w:date="2022-06-27T16:18: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3AFBF4DC" w14:textId="27D4F5CC" w:rsidR="005F558D" w:rsidRDefault="005F558D" w:rsidP="005F558D">
            <w:pPr>
              <w:spacing w:before="40"/>
              <w:jc w:val="center"/>
              <w:rPr>
                <w:ins w:id="300" w:author="Lisa Ciuffarin" w:date="2022-06-27T16:18:00Z"/>
                <w:rFonts w:cs="Arial"/>
                <w:sz w:val="22"/>
                <w:szCs w:val="22"/>
                <w:lang w:val="en-GB"/>
              </w:rPr>
            </w:pPr>
            <w:ins w:id="301" w:author="Lisa Ciuffarin" w:date="2022-06-27T16:18:00Z">
              <w:r>
                <w:rPr>
                  <w:rFonts w:cs="Arial"/>
                  <w:sz w:val="22"/>
                  <w:szCs w:val="22"/>
                  <w:lang w:val="en-GB"/>
                </w:rPr>
                <w:t>101-</w:t>
              </w:r>
              <w:r>
                <w:rPr>
                  <w:rFonts w:cs="Arial"/>
                  <w:sz w:val="22"/>
                  <w:szCs w:val="22"/>
                  <w:lang w:val="en-GB"/>
                </w:rPr>
                <w:t>4</w:t>
              </w:r>
            </w:ins>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6EED7B74" w14:textId="156395C1" w:rsidR="005F558D" w:rsidRDefault="005F558D" w:rsidP="005F558D">
            <w:pPr>
              <w:spacing w:before="40"/>
              <w:jc w:val="center"/>
              <w:rPr>
                <w:ins w:id="302" w:author="Lisa Ciuffarin" w:date="2022-06-27T16:18:00Z"/>
                <w:rFonts w:cs="Arial"/>
                <w:sz w:val="22"/>
                <w:szCs w:val="22"/>
                <w:lang w:val="en-GB"/>
              </w:rPr>
            </w:pPr>
            <w:ins w:id="303" w:author="Lisa Ciuffarin" w:date="2022-06-27T16:18:00Z">
              <w:r>
                <w:rPr>
                  <w:rFonts w:cs="Arial"/>
                  <w:sz w:val="22"/>
                  <w:szCs w:val="22"/>
                  <w:lang w:val="en-GB"/>
                </w:rPr>
                <w:t>Intraoperative visit</w:t>
              </w:r>
            </w:ins>
          </w:p>
        </w:tc>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27A601AF" w14:textId="2874D20D" w:rsidR="005F558D" w:rsidRDefault="005F558D" w:rsidP="005F558D">
            <w:pPr>
              <w:spacing w:before="40"/>
              <w:jc w:val="center"/>
              <w:rPr>
                <w:ins w:id="304" w:author="Lisa Ciuffarin" w:date="2022-06-27T16:18:00Z"/>
              </w:rPr>
            </w:pPr>
            <w:ins w:id="305" w:author="Lisa Ciuffarin" w:date="2022-06-27T16:18:00Z">
              <w:r>
                <w:fldChar w:fldCharType="begin">
                  <w:ffData>
                    <w:name w:val=""/>
                    <w:enabled/>
                    <w:calcOnExit w:val="0"/>
                    <w:checkBox>
                      <w:sizeAuto/>
                      <w:default w:val="0"/>
                      <w:checked/>
                    </w:checkBox>
                  </w:ffData>
                </w:fldChar>
              </w:r>
              <w:r>
                <w:instrText xml:space="preserve"> FORMCHECKBOX </w:instrText>
              </w:r>
              <w:r>
                <w:fldChar w:fldCharType="separate"/>
              </w:r>
              <w:r>
                <w:fldChar w:fldCharType="end"/>
              </w:r>
            </w:ins>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269B69D2" w14:textId="24AAF465" w:rsidR="005F558D" w:rsidRDefault="005F558D" w:rsidP="005F558D">
            <w:pPr>
              <w:spacing w:before="40"/>
              <w:jc w:val="center"/>
              <w:rPr>
                <w:ins w:id="306" w:author="Lisa Ciuffarin" w:date="2022-06-27T16:18:00Z"/>
                <w:rFonts w:cs="Arial"/>
                <w:sz w:val="22"/>
                <w:szCs w:val="22"/>
                <w:lang w:val="en-GB"/>
              </w:rPr>
            </w:pPr>
            <w:ins w:id="307" w:author="Lisa Ciuffarin" w:date="2022-06-27T16:18:00Z">
              <w:r>
                <w:t>surgery and implant data checked, ConMeds need to be double checked during the next visit.</w:t>
              </w:r>
            </w:ins>
          </w:p>
        </w:tc>
      </w:tr>
      <w:tr w:rsidR="005F558D" w14:paraId="3999F6D0" w14:textId="77777777" w:rsidTr="005F558D">
        <w:trPr>
          <w:trHeight w:val="58"/>
          <w:jc w:val="center"/>
          <w:ins w:id="308"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1D0FDCCA" w14:textId="77777777" w:rsidR="005F558D" w:rsidRDefault="005F558D" w:rsidP="005F558D">
            <w:pPr>
              <w:spacing w:before="40"/>
              <w:jc w:val="center"/>
            </w:pPr>
            <w:ins w:id="309" w:author="Lisa Ciuffarin" w:date="2022-06-21T15:32:00Z">
              <w:r>
                <w:rPr>
                  <w:rFonts w:cs="Arial"/>
                  <w:sz w:val="22"/>
                  <w:szCs w:val="22"/>
                  <w:lang w:val="en-GB"/>
                </w:rPr>
                <w:t>101-4</w:t>
              </w:r>
            </w:ins>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0495FD97" w14:textId="77777777" w:rsidR="005F558D" w:rsidRDefault="005F558D" w:rsidP="005F558D">
            <w:pPr>
              <w:spacing w:before="40"/>
              <w:jc w:val="center"/>
            </w:pPr>
            <w:ins w:id="310" w:author="Lisa Ciuffarin" w:date="2022-06-21T15:32:00Z">
              <w:r>
                <w:rPr>
                  <w:rFonts w:cs="Arial"/>
                  <w:sz w:val="22"/>
                  <w:szCs w:val="22"/>
                  <w:lang w:val="en-GB"/>
                </w:rPr>
                <w:t>FU at discharge</w:t>
              </w:r>
            </w:ins>
          </w:p>
        </w:tc>
        <w:bookmarkStart w:id="311" w:name="__Fieldmark__383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092E32EB" w14:textId="77777777" w:rsidR="005F558D" w:rsidRDefault="005F558D" w:rsidP="005F558D">
            <w:pPr>
              <w:spacing w:before="40"/>
              <w:jc w:val="center"/>
            </w:pPr>
            <w:r>
              <w:fldChar w:fldCharType="begin">
                <w:ffData>
                  <w:name w:val=""/>
                  <w:enabled/>
                  <w:calcOnExit w:val="0"/>
                  <w:checkBox>
                    <w:sizeAuto/>
                    <w:default w:val="0"/>
                    <w:checked/>
                  </w:checkBox>
                </w:ffData>
              </w:fldChar>
            </w:r>
            <w:r>
              <w:instrText xml:space="preserve"> FORMCHECKBOX </w:instrText>
            </w:r>
            <w:r>
              <w:fldChar w:fldCharType="separate"/>
            </w:r>
            <w:ins w:id="312" w:author="Lisa Ciuffarin" w:date="2022-06-21T15:32:00Z">
              <w:r>
                <w:fldChar w:fldCharType="end"/>
              </w:r>
            </w:ins>
            <w:bookmarkEnd w:id="311"/>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4C642987" w14:textId="77777777" w:rsidR="005F558D" w:rsidRDefault="005F558D" w:rsidP="005F558D">
            <w:pPr>
              <w:spacing w:before="40"/>
              <w:jc w:val="center"/>
            </w:pPr>
            <w:ins w:id="313" w:author="Lisa Ciuffarin" w:date="2022-06-21T15:32:00Z">
              <w:del w:id="314" w:author="A" w:date="2022-06-27T10:27:00Z">
                <w:r w:rsidDel="00E50AC7">
                  <w:rPr>
                    <w:rFonts w:cs="Arial"/>
                    <w:sz w:val="22"/>
                    <w:szCs w:val="22"/>
                    <w:lang w:val="en-GB"/>
                  </w:rPr>
                  <w:delText>Partial review</w:delText>
                </w:r>
              </w:del>
            </w:ins>
            <w:ins w:id="315" w:author="A" w:date="2022-06-27T10:27:00Z">
              <w:r>
                <w:rPr>
                  <w:rFonts w:cs="Arial"/>
                  <w:sz w:val="22"/>
                  <w:szCs w:val="22"/>
                  <w:lang w:val="en-GB"/>
                </w:rPr>
                <w:t>Date of visit</w:t>
              </w:r>
            </w:ins>
            <w:ins w:id="316" w:author="A" w:date="2022-06-27T10:28:00Z">
              <w:r>
                <w:rPr>
                  <w:rFonts w:cs="Arial"/>
                  <w:sz w:val="22"/>
                  <w:szCs w:val="22"/>
                  <w:lang w:val="en-GB"/>
                </w:rPr>
                <w:t>, AEs</w:t>
              </w:r>
            </w:ins>
          </w:p>
        </w:tc>
      </w:tr>
      <w:tr w:rsidR="005F558D" w14:paraId="65A86BF0" w14:textId="77777777" w:rsidTr="005F558D">
        <w:trPr>
          <w:trHeight w:val="161"/>
          <w:jc w:val="center"/>
          <w:ins w:id="317" w:author="Lisa Ciuffarin" w:date="2022-06-21T15:32:00Z"/>
        </w:trPr>
        <w:tc>
          <w:tcPr>
            <w:tcW w:w="1164" w:type="dxa"/>
            <w:tcBorders>
              <w:left w:val="single" w:sz="4" w:space="0" w:color="000000"/>
              <w:bottom w:val="single" w:sz="4" w:space="0" w:color="000000"/>
              <w:right w:val="single" w:sz="4" w:space="0" w:color="000000"/>
            </w:tcBorders>
            <w:shd w:val="clear" w:color="auto" w:fill="FFFFFF"/>
          </w:tcPr>
          <w:p w14:paraId="629E4A13" w14:textId="77777777" w:rsidR="005F558D" w:rsidRDefault="005F558D" w:rsidP="005F558D">
            <w:pPr>
              <w:spacing w:before="40"/>
              <w:jc w:val="center"/>
            </w:pPr>
            <w:ins w:id="318" w:author="Lisa Ciuffarin" w:date="2022-06-21T15:32:00Z">
              <w:r>
                <w:rPr>
                  <w:rFonts w:cs="Arial"/>
                  <w:sz w:val="22"/>
                  <w:szCs w:val="22"/>
                  <w:lang w:val="en-GB"/>
                </w:rPr>
                <w:t>101-4</w:t>
              </w:r>
            </w:ins>
          </w:p>
        </w:tc>
        <w:tc>
          <w:tcPr>
            <w:tcW w:w="2283" w:type="dxa"/>
            <w:tcBorders>
              <w:left w:val="single" w:sz="4" w:space="0" w:color="000000"/>
              <w:bottom w:val="single" w:sz="4" w:space="0" w:color="000000"/>
              <w:right w:val="single" w:sz="4" w:space="0" w:color="000000"/>
            </w:tcBorders>
            <w:shd w:val="clear" w:color="auto" w:fill="FFFFFF"/>
          </w:tcPr>
          <w:p w14:paraId="6D8CA3CD" w14:textId="77777777" w:rsidR="005F558D" w:rsidRDefault="005F558D" w:rsidP="005F558D">
            <w:pPr>
              <w:spacing w:before="40"/>
              <w:jc w:val="center"/>
            </w:pPr>
            <w:ins w:id="319" w:author="Lisa Ciuffarin" w:date="2022-06-21T15:32:00Z">
              <w:r>
                <w:rPr>
                  <w:rFonts w:cs="Arial"/>
                  <w:sz w:val="22"/>
                  <w:szCs w:val="22"/>
                  <w:lang w:val="en-GB"/>
                </w:rPr>
                <w:t>FU 2 Months</w:t>
              </w:r>
            </w:ins>
          </w:p>
        </w:tc>
        <w:bookmarkStart w:id="320" w:name="__Fieldmark__384_543564686"/>
        <w:tc>
          <w:tcPr>
            <w:tcW w:w="1085" w:type="dxa"/>
            <w:tcBorders>
              <w:left w:val="single" w:sz="4" w:space="0" w:color="000000"/>
              <w:bottom w:val="single" w:sz="4" w:space="0" w:color="000000"/>
              <w:right w:val="single" w:sz="4" w:space="0" w:color="000000"/>
            </w:tcBorders>
            <w:shd w:val="clear" w:color="auto" w:fill="FFFFFF"/>
          </w:tcPr>
          <w:p w14:paraId="4774D4B3" w14:textId="77777777" w:rsidR="005F558D" w:rsidRDefault="005F558D" w:rsidP="005F558D">
            <w:pPr>
              <w:spacing w:before="40"/>
              <w:jc w:val="center"/>
            </w:pPr>
            <w:r>
              <w:fldChar w:fldCharType="begin">
                <w:ffData>
                  <w:name w:val=""/>
                  <w:enabled/>
                  <w:calcOnExit w:val="0"/>
                  <w:checkBox>
                    <w:sizeAuto/>
                    <w:default w:val="0"/>
                    <w:checked/>
                  </w:checkBox>
                </w:ffData>
              </w:fldChar>
            </w:r>
            <w:r>
              <w:instrText xml:space="preserve"> FORMCHECKBOX </w:instrText>
            </w:r>
            <w:r>
              <w:fldChar w:fldCharType="separate"/>
            </w:r>
            <w:ins w:id="321" w:author="Lisa Ciuffarin" w:date="2022-06-21T15:32:00Z">
              <w:r>
                <w:fldChar w:fldCharType="end"/>
              </w:r>
            </w:ins>
            <w:bookmarkEnd w:id="320"/>
          </w:p>
        </w:tc>
        <w:tc>
          <w:tcPr>
            <w:tcW w:w="5107" w:type="dxa"/>
            <w:tcBorders>
              <w:left w:val="single" w:sz="4" w:space="0" w:color="000000"/>
              <w:bottom w:val="single" w:sz="4" w:space="0" w:color="000000"/>
              <w:right w:val="single" w:sz="4" w:space="0" w:color="000000"/>
            </w:tcBorders>
            <w:shd w:val="clear" w:color="auto" w:fill="FFFFFF"/>
          </w:tcPr>
          <w:p w14:paraId="6810C026" w14:textId="77777777" w:rsidR="005F558D" w:rsidRDefault="005F558D" w:rsidP="005F558D">
            <w:pPr>
              <w:spacing w:before="40"/>
              <w:jc w:val="center"/>
            </w:pPr>
            <w:ins w:id="322" w:author="A" w:date="2022-06-27T10:29:00Z">
              <w:r>
                <w:rPr>
                  <w:rFonts w:cs="Arial"/>
                  <w:sz w:val="22"/>
                  <w:szCs w:val="22"/>
                  <w:lang w:val="en-GB"/>
                </w:rPr>
                <w:t>Date of visit, AEs</w:t>
              </w:r>
            </w:ins>
            <w:ins w:id="323" w:author="Lisa Ciuffarin" w:date="2022-06-21T15:32:00Z">
              <w:del w:id="324" w:author="A" w:date="2022-06-27T10:29:00Z">
                <w:r w:rsidDel="00E50AC7">
                  <w:rPr>
                    <w:rFonts w:cs="Arial"/>
                    <w:sz w:val="22"/>
                    <w:szCs w:val="22"/>
                    <w:lang w:val="en-GB"/>
                  </w:rPr>
                  <w:delText>Partial review</w:delText>
                </w:r>
              </w:del>
            </w:ins>
          </w:p>
        </w:tc>
      </w:tr>
      <w:tr w:rsidR="005F558D" w14:paraId="72EDED7C" w14:textId="77777777" w:rsidTr="005F558D">
        <w:trPr>
          <w:trHeight w:val="161"/>
          <w:jc w:val="center"/>
          <w:ins w:id="325" w:author="Lisa Ciuffarin" w:date="2022-06-27T16:18:00Z"/>
        </w:trPr>
        <w:tc>
          <w:tcPr>
            <w:tcW w:w="1164" w:type="dxa"/>
            <w:tcBorders>
              <w:left w:val="single" w:sz="4" w:space="0" w:color="000000"/>
              <w:bottom w:val="single" w:sz="4" w:space="0" w:color="000000"/>
              <w:right w:val="single" w:sz="4" w:space="0" w:color="000000"/>
            </w:tcBorders>
            <w:shd w:val="clear" w:color="auto" w:fill="FFFFFF"/>
          </w:tcPr>
          <w:p w14:paraId="4C037248" w14:textId="057810D6" w:rsidR="005F558D" w:rsidRDefault="005F558D" w:rsidP="005F558D">
            <w:pPr>
              <w:spacing w:before="40"/>
              <w:jc w:val="center"/>
              <w:rPr>
                <w:ins w:id="326" w:author="Lisa Ciuffarin" w:date="2022-06-27T16:18:00Z"/>
                <w:rFonts w:cs="Arial"/>
                <w:sz w:val="22"/>
                <w:szCs w:val="22"/>
                <w:lang w:val="en-GB"/>
              </w:rPr>
            </w:pPr>
            <w:ins w:id="327" w:author="Lisa Ciuffarin" w:date="2022-06-27T16:18:00Z">
              <w:r>
                <w:rPr>
                  <w:rFonts w:cs="Arial"/>
                  <w:sz w:val="22"/>
                  <w:szCs w:val="22"/>
                  <w:lang w:val="en-GB"/>
                </w:rPr>
                <w:t>101-</w:t>
              </w:r>
              <w:r>
                <w:rPr>
                  <w:rFonts w:cs="Arial"/>
                  <w:sz w:val="22"/>
                  <w:szCs w:val="22"/>
                  <w:lang w:val="en-GB"/>
                </w:rPr>
                <w:t>5</w:t>
              </w:r>
            </w:ins>
          </w:p>
        </w:tc>
        <w:tc>
          <w:tcPr>
            <w:tcW w:w="2283" w:type="dxa"/>
            <w:tcBorders>
              <w:left w:val="single" w:sz="4" w:space="0" w:color="000000"/>
              <w:bottom w:val="single" w:sz="4" w:space="0" w:color="000000"/>
              <w:right w:val="single" w:sz="4" w:space="0" w:color="000000"/>
            </w:tcBorders>
            <w:shd w:val="clear" w:color="auto" w:fill="FFFFFF"/>
          </w:tcPr>
          <w:p w14:paraId="3B44212D" w14:textId="112B8D1D" w:rsidR="005F558D" w:rsidRDefault="005F558D" w:rsidP="005F558D">
            <w:pPr>
              <w:spacing w:before="40"/>
              <w:jc w:val="center"/>
              <w:rPr>
                <w:ins w:id="328" w:author="Lisa Ciuffarin" w:date="2022-06-27T16:18:00Z"/>
                <w:rFonts w:cs="Arial"/>
                <w:sz w:val="22"/>
                <w:szCs w:val="22"/>
                <w:lang w:val="en-GB"/>
              </w:rPr>
            </w:pPr>
            <w:ins w:id="329" w:author="Lisa Ciuffarin" w:date="2022-06-27T16:18:00Z">
              <w:r>
                <w:rPr>
                  <w:rFonts w:cs="Arial"/>
                  <w:sz w:val="22"/>
                  <w:szCs w:val="22"/>
                  <w:lang w:val="en-GB"/>
                </w:rPr>
                <w:t>Intraoperative visit</w:t>
              </w:r>
            </w:ins>
          </w:p>
        </w:tc>
        <w:tc>
          <w:tcPr>
            <w:tcW w:w="1085" w:type="dxa"/>
            <w:tcBorders>
              <w:left w:val="single" w:sz="4" w:space="0" w:color="000000"/>
              <w:bottom w:val="single" w:sz="4" w:space="0" w:color="000000"/>
              <w:right w:val="single" w:sz="4" w:space="0" w:color="000000"/>
            </w:tcBorders>
            <w:shd w:val="clear" w:color="auto" w:fill="FFFFFF"/>
          </w:tcPr>
          <w:p w14:paraId="3FB9A034" w14:textId="4ED15E7C" w:rsidR="005F558D" w:rsidRDefault="005F558D" w:rsidP="005F558D">
            <w:pPr>
              <w:spacing w:before="40"/>
              <w:jc w:val="center"/>
              <w:rPr>
                <w:ins w:id="330" w:author="Lisa Ciuffarin" w:date="2022-06-27T16:18:00Z"/>
              </w:rPr>
            </w:pPr>
            <w:ins w:id="331" w:author="Lisa Ciuffarin" w:date="2022-06-27T16:18:00Z">
              <w:r>
                <w:fldChar w:fldCharType="begin">
                  <w:ffData>
                    <w:name w:val=""/>
                    <w:enabled/>
                    <w:calcOnExit w:val="0"/>
                    <w:checkBox>
                      <w:sizeAuto/>
                      <w:default w:val="0"/>
                      <w:checked/>
                    </w:checkBox>
                  </w:ffData>
                </w:fldChar>
              </w:r>
              <w:r>
                <w:instrText xml:space="preserve"> FORMCHECKBOX </w:instrText>
              </w:r>
              <w:r>
                <w:fldChar w:fldCharType="separate"/>
              </w:r>
              <w:r>
                <w:fldChar w:fldCharType="end"/>
              </w:r>
            </w:ins>
          </w:p>
        </w:tc>
        <w:tc>
          <w:tcPr>
            <w:tcW w:w="5107" w:type="dxa"/>
            <w:tcBorders>
              <w:left w:val="single" w:sz="4" w:space="0" w:color="000000"/>
              <w:bottom w:val="single" w:sz="4" w:space="0" w:color="000000"/>
              <w:right w:val="single" w:sz="4" w:space="0" w:color="000000"/>
            </w:tcBorders>
            <w:shd w:val="clear" w:color="auto" w:fill="FFFFFF"/>
          </w:tcPr>
          <w:p w14:paraId="4F43B119" w14:textId="5122A9CA" w:rsidR="005F558D" w:rsidRDefault="005F558D" w:rsidP="005F558D">
            <w:pPr>
              <w:spacing w:before="40"/>
              <w:jc w:val="center"/>
              <w:rPr>
                <w:ins w:id="332" w:author="Lisa Ciuffarin" w:date="2022-06-27T16:18:00Z"/>
                <w:rFonts w:cs="Arial"/>
                <w:sz w:val="22"/>
                <w:szCs w:val="22"/>
                <w:lang w:val="en-GB"/>
              </w:rPr>
            </w:pPr>
            <w:ins w:id="333" w:author="Lisa Ciuffarin" w:date="2022-06-27T16:18:00Z">
              <w:r>
                <w:t>surgery and implant data checked, ConMeds need to be double checked during the next visit.</w:t>
              </w:r>
            </w:ins>
          </w:p>
        </w:tc>
      </w:tr>
      <w:tr w:rsidR="005F558D" w14:paraId="4507CD96" w14:textId="77777777" w:rsidTr="005F558D">
        <w:trPr>
          <w:trHeight w:val="77"/>
          <w:jc w:val="center"/>
          <w:ins w:id="334"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0941B2E1" w14:textId="77777777" w:rsidR="005F558D" w:rsidRDefault="005F558D" w:rsidP="005F558D">
            <w:pPr>
              <w:spacing w:before="40"/>
              <w:jc w:val="center"/>
            </w:pPr>
            <w:ins w:id="335" w:author="Lisa Ciuffarin" w:date="2022-06-21T15:32:00Z">
              <w:r>
                <w:rPr>
                  <w:rFonts w:cs="Arial"/>
                  <w:sz w:val="22"/>
                  <w:szCs w:val="22"/>
                  <w:lang w:val="en-GB"/>
                </w:rPr>
                <w:t>101-5</w:t>
              </w:r>
            </w:ins>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3878094D" w14:textId="77777777" w:rsidR="005F558D" w:rsidRDefault="005F558D" w:rsidP="005F558D">
            <w:pPr>
              <w:spacing w:before="40"/>
              <w:jc w:val="center"/>
            </w:pPr>
            <w:ins w:id="336" w:author="Lisa Ciuffarin" w:date="2022-06-21T15:32:00Z">
              <w:r>
                <w:rPr>
                  <w:rFonts w:cs="Arial"/>
                  <w:sz w:val="22"/>
                  <w:szCs w:val="22"/>
                  <w:lang w:val="en-GB"/>
                </w:rPr>
                <w:t>FU at discharge</w:t>
              </w:r>
            </w:ins>
          </w:p>
        </w:tc>
        <w:bookmarkStart w:id="337" w:name="__Fieldmark__385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7009A536" w14:textId="77777777" w:rsidR="005F558D" w:rsidRDefault="005F558D" w:rsidP="005F558D">
            <w:pPr>
              <w:spacing w:before="40"/>
              <w:jc w:val="center"/>
            </w:pPr>
            <w:r>
              <w:fldChar w:fldCharType="begin">
                <w:ffData>
                  <w:name w:val=""/>
                  <w:enabled/>
                  <w:calcOnExit w:val="0"/>
                  <w:checkBox>
                    <w:sizeAuto/>
                    <w:default w:val="0"/>
                    <w:checked/>
                  </w:checkBox>
                </w:ffData>
              </w:fldChar>
            </w:r>
            <w:r>
              <w:instrText xml:space="preserve"> FORMCHECKBOX </w:instrText>
            </w:r>
            <w:r>
              <w:fldChar w:fldCharType="separate"/>
            </w:r>
            <w:ins w:id="338" w:author="Lisa Ciuffarin" w:date="2022-06-21T15:32:00Z">
              <w:r>
                <w:fldChar w:fldCharType="end"/>
              </w:r>
            </w:ins>
            <w:bookmarkEnd w:id="337"/>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3D140B71" w14:textId="77777777" w:rsidR="005F558D" w:rsidRDefault="005F558D" w:rsidP="005F558D">
            <w:pPr>
              <w:spacing w:before="40"/>
              <w:jc w:val="center"/>
            </w:pPr>
            <w:ins w:id="339" w:author="A" w:date="2022-06-27T10:29:00Z">
              <w:r>
                <w:rPr>
                  <w:rFonts w:cs="Arial"/>
                  <w:sz w:val="22"/>
                  <w:szCs w:val="22"/>
                  <w:lang w:val="en-GB"/>
                </w:rPr>
                <w:t>Date of visit, AEs</w:t>
              </w:r>
            </w:ins>
            <w:ins w:id="340" w:author="Lisa Ciuffarin" w:date="2022-06-21T15:32:00Z">
              <w:del w:id="341" w:author="A" w:date="2022-06-27T10:29:00Z">
                <w:r w:rsidDel="00E50AC7">
                  <w:rPr>
                    <w:rFonts w:cs="Arial"/>
                    <w:sz w:val="22"/>
                    <w:szCs w:val="22"/>
                    <w:lang w:val="en-GB"/>
                  </w:rPr>
                  <w:delText>Partial review</w:delText>
                </w:r>
              </w:del>
            </w:ins>
            <w:ins w:id="342" w:author="A" w:date="2022-06-27T10:29:00Z">
              <w:r>
                <w:rPr>
                  <w:rFonts w:cs="Arial"/>
                  <w:sz w:val="22"/>
                  <w:szCs w:val="22"/>
                  <w:lang w:val="en-GB"/>
                </w:rPr>
                <w:t>, HHS</w:t>
              </w:r>
            </w:ins>
          </w:p>
        </w:tc>
      </w:tr>
      <w:tr w:rsidR="005F558D" w14:paraId="03F4A829" w14:textId="77777777" w:rsidTr="005F558D">
        <w:trPr>
          <w:trHeight w:val="77"/>
          <w:jc w:val="center"/>
          <w:ins w:id="343" w:author="Lisa Ciuffarin" w:date="2022-06-27T16:18: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1C736A0E" w14:textId="7E0A5E41" w:rsidR="005F558D" w:rsidRDefault="005F558D" w:rsidP="005F558D">
            <w:pPr>
              <w:spacing w:before="40"/>
              <w:jc w:val="center"/>
              <w:rPr>
                <w:ins w:id="344" w:author="Lisa Ciuffarin" w:date="2022-06-27T16:18:00Z"/>
                <w:rFonts w:cs="Arial"/>
                <w:sz w:val="22"/>
                <w:szCs w:val="22"/>
                <w:lang w:val="en-GB"/>
              </w:rPr>
            </w:pPr>
            <w:ins w:id="345" w:author="Lisa Ciuffarin" w:date="2022-06-27T16:18:00Z">
              <w:r>
                <w:rPr>
                  <w:rFonts w:cs="Arial"/>
                  <w:sz w:val="22"/>
                  <w:szCs w:val="22"/>
                  <w:lang w:val="en-GB"/>
                </w:rPr>
                <w:t>101-</w:t>
              </w:r>
            </w:ins>
            <w:ins w:id="346" w:author="Lisa Ciuffarin" w:date="2022-06-27T16:19:00Z">
              <w:r>
                <w:rPr>
                  <w:rFonts w:cs="Arial"/>
                  <w:sz w:val="22"/>
                  <w:szCs w:val="22"/>
                  <w:lang w:val="en-GB"/>
                </w:rPr>
                <w:t>6</w:t>
              </w:r>
            </w:ins>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12B86D83" w14:textId="73DBB947" w:rsidR="005F558D" w:rsidRDefault="005F558D" w:rsidP="005F558D">
            <w:pPr>
              <w:spacing w:before="40"/>
              <w:jc w:val="center"/>
              <w:rPr>
                <w:ins w:id="347" w:author="Lisa Ciuffarin" w:date="2022-06-27T16:18:00Z"/>
                <w:rFonts w:cs="Arial"/>
                <w:sz w:val="22"/>
                <w:szCs w:val="22"/>
                <w:lang w:val="en-GB"/>
              </w:rPr>
            </w:pPr>
            <w:ins w:id="348" w:author="Lisa Ciuffarin" w:date="2022-06-27T16:18:00Z">
              <w:r>
                <w:rPr>
                  <w:rFonts w:cs="Arial"/>
                  <w:sz w:val="22"/>
                  <w:szCs w:val="22"/>
                  <w:lang w:val="en-GB"/>
                </w:rPr>
                <w:t>Intraoperative visit</w:t>
              </w:r>
            </w:ins>
          </w:p>
        </w:tc>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484DE693" w14:textId="4F5FBD45" w:rsidR="005F558D" w:rsidRDefault="005F558D" w:rsidP="005F558D">
            <w:pPr>
              <w:spacing w:before="40"/>
              <w:jc w:val="center"/>
              <w:rPr>
                <w:ins w:id="349" w:author="Lisa Ciuffarin" w:date="2022-06-27T16:18:00Z"/>
              </w:rPr>
            </w:pPr>
            <w:ins w:id="350" w:author="Lisa Ciuffarin" w:date="2022-06-27T16:18:00Z">
              <w:r>
                <w:fldChar w:fldCharType="begin">
                  <w:ffData>
                    <w:name w:val=""/>
                    <w:enabled/>
                    <w:calcOnExit w:val="0"/>
                    <w:checkBox>
                      <w:sizeAuto/>
                      <w:default w:val="0"/>
                      <w:checked/>
                    </w:checkBox>
                  </w:ffData>
                </w:fldChar>
              </w:r>
              <w:r>
                <w:instrText xml:space="preserve"> FORMCHECKBOX </w:instrText>
              </w:r>
              <w:r>
                <w:fldChar w:fldCharType="separate"/>
              </w:r>
              <w:r>
                <w:fldChar w:fldCharType="end"/>
              </w:r>
            </w:ins>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6F9360C7" w14:textId="26ECF03C" w:rsidR="005F558D" w:rsidRDefault="005F558D" w:rsidP="005F558D">
            <w:pPr>
              <w:spacing w:before="40"/>
              <w:jc w:val="center"/>
              <w:rPr>
                <w:ins w:id="351" w:author="Lisa Ciuffarin" w:date="2022-06-27T16:18:00Z"/>
                <w:rFonts w:cs="Arial"/>
                <w:sz w:val="22"/>
                <w:szCs w:val="22"/>
                <w:lang w:val="en-GB"/>
              </w:rPr>
            </w:pPr>
            <w:ins w:id="352" w:author="Lisa Ciuffarin" w:date="2022-06-27T16:18:00Z">
              <w:r>
                <w:t>surgery and implant data checked, ConMeds need to be double checked during the next visit.</w:t>
              </w:r>
            </w:ins>
          </w:p>
        </w:tc>
      </w:tr>
      <w:tr w:rsidR="005F558D" w14:paraId="3BAF4FF9" w14:textId="77777777" w:rsidTr="005F558D">
        <w:trPr>
          <w:trHeight w:val="161"/>
          <w:jc w:val="center"/>
          <w:ins w:id="353"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5766BDAC" w14:textId="77777777" w:rsidR="005F558D" w:rsidRDefault="005F558D" w:rsidP="005F558D">
            <w:pPr>
              <w:spacing w:before="40"/>
              <w:jc w:val="center"/>
            </w:pPr>
            <w:ins w:id="354" w:author="Lisa Ciuffarin" w:date="2022-06-21T15:32:00Z">
              <w:r>
                <w:rPr>
                  <w:rFonts w:cs="Arial"/>
                  <w:sz w:val="22"/>
                  <w:szCs w:val="22"/>
                  <w:lang w:val="en-GB"/>
                </w:rPr>
                <w:t>101-6</w:t>
              </w:r>
            </w:ins>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1B874295" w14:textId="77777777" w:rsidR="005F558D" w:rsidRDefault="005F558D" w:rsidP="005F558D">
            <w:pPr>
              <w:spacing w:before="40"/>
              <w:jc w:val="center"/>
            </w:pPr>
            <w:ins w:id="355" w:author="Lisa Ciuffarin" w:date="2022-06-21T15:32:00Z">
              <w:r>
                <w:rPr>
                  <w:rFonts w:cs="Arial"/>
                  <w:sz w:val="22"/>
                  <w:szCs w:val="22"/>
                  <w:lang w:val="en-GB"/>
                </w:rPr>
                <w:t>FU at discharge</w:t>
              </w:r>
            </w:ins>
          </w:p>
        </w:tc>
        <w:bookmarkStart w:id="356" w:name="__Fieldmark__386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2F121277" w14:textId="77777777" w:rsidR="005F558D" w:rsidRDefault="005F558D" w:rsidP="005F558D">
            <w:pPr>
              <w:spacing w:before="40"/>
              <w:jc w:val="center"/>
            </w:pPr>
            <w:r>
              <w:fldChar w:fldCharType="begin">
                <w:ffData>
                  <w:name w:val=""/>
                  <w:enabled/>
                  <w:calcOnExit w:val="0"/>
                  <w:checkBox>
                    <w:sizeAuto/>
                    <w:default w:val="0"/>
                    <w:checked/>
                  </w:checkBox>
                </w:ffData>
              </w:fldChar>
            </w:r>
            <w:r>
              <w:instrText xml:space="preserve"> FORMCHECKBOX </w:instrText>
            </w:r>
            <w:r>
              <w:fldChar w:fldCharType="separate"/>
            </w:r>
            <w:ins w:id="357" w:author="Lisa Ciuffarin" w:date="2022-06-21T15:32:00Z">
              <w:r>
                <w:fldChar w:fldCharType="end"/>
              </w:r>
            </w:ins>
            <w:bookmarkEnd w:id="356"/>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635B2BE1" w14:textId="77777777" w:rsidR="005F558D" w:rsidRDefault="005F558D" w:rsidP="005F558D">
            <w:pPr>
              <w:spacing w:before="40"/>
              <w:jc w:val="center"/>
            </w:pPr>
            <w:ins w:id="358" w:author="A" w:date="2022-06-27T10:30:00Z">
              <w:r>
                <w:rPr>
                  <w:rFonts w:cs="Arial"/>
                  <w:sz w:val="22"/>
                  <w:szCs w:val="22"/>
                  <w:lang w:val="en-GB"/>
                </w:rPr>
                <w:t>Date of visit, AEs</w:t>
              </w:r>
            </w:ins>
            <w:ins w:id="359" w:author="Lisa Ciuffarin" w:date="2022-06-21T15:32:00Z">
              <w:del w:id="360" w:author="A" w:date="2022-06-27T10:30:00Z">
                <w:r w:rsidDel="00E50AC7">
                  <w:rPr>
                    <w:rFonts w:cs="Arial"/>
                    <w:sz w:val="22"/>
                    <w:szCs w:val="22"/>
                    <w:lang w:val="en-GB"/>
                  </w:rPr>
                  <w:delText>Partial review</w:delText>
                </w:r>
              </w:del>
            </w:ins>
          </w:p>
        </w:tc>
      </w:tr>
      <w:tr w:rsidR="005F558D" w14:paraId="5E301FD1" w14:textId="77777777" w:rsidTr="005F558D">
        <w:trPr>
          <w:trHeight w:val="161"/>
          <w:jc w:val="center"/>
          <w:ins w:id="361"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4F9BD940" w14:textId="77777777" w:rsidR="005F558D" w:rsidRDefault="005F558D" w:rsidP="005F558D">
            <w:pPr>
              <w:spacing w:before="40"/>
              <w:jc w:val="center"/>
            </w:pPr>
            <w:ins w:id="362" w:author="Lisa Ciuffarin" w:date="2022-06-21T15:32:00Z">
              <w:r>
                <w:rPr>
                  <w:rFonts w:cs="Arial"/>
                  <w:sz w:val="22"/>
                  <w:szCs w:val="22"/>
                  <w:lang w:val="en-GB"/>
                </w:rPr>
                <w:t>101-6</w:t>
              </w:r>
            </w:ins>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28EA4544" w14:textId="77777777" w:rsidR="005F558D" w:rsidRDefault="005F558D" w:rsidP="005F558D">
            <w:pPr>
              <w:spacing w:before="40"/>
              <w:jc w:val="center"/>
            </w:pPr>
            <w:ins w:id="363" w:author="Lisa Ciuffarin" w:date="2022-06-21T15:32:00Z">
              <w:r>
                <w:rPr>
                  <w:rFonts w:cs="Arial"/>
                  <w:sz w:val="22"/>
                  <w:szCs w:val="22"/>
                  <w:lang w:val="en-GB"/>
                </w:rPr>
                <w:t>FU 2 Months</w:t>
              </w:r>
            </w:ins>
          </w:p>
        </w:tc>
        <w:bookmarkStart w:id="364" w:name="__Fieldmark__387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3E701373" w14:textId="77777777" w:rsidR="005F558D" w:rsidRDefault="005F558D" w:rsidP="005F558D">
            <w:pPr>
              <w:spacing w:before="40"/>
              <w:jc w:val="center"/>
            </w:pPr>
            <w:r>
              <w:fldChar w:fldCharType="begin">
                <w:ffData>
                  <w:name w:val=""/>
                  <w:enabled/>
                  <w:calcOnExit w:val="0"/>
                  <w:checkBox>
                    <w:sizeAuto/>
                    <w:default w:val="0"/>
                    <w:checked/>
                  </w:checkBox>
                </w:ffData>
              </w:fldChar>
            </w:r>
            <w:r>
              <w:instrText xml:space="preserve"> FORMCHECKBOX </w:instrText>
            </w:r>
            <w:r>
              <w:fldChar w:fldCharType="separate"/>
            </w:r>
            <w:ins w:id="365" w:author="Lisa Ciuffarin" w:date="2022-06-21T15:32:00Z">
              <w:r>
                <w:fldChar w:fldCharType="end"/>
              </w:r>
            </w:ins>
            <w:bookmarkEnd w:id="364"/>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6CA70322" w14:textId="77777777" w:rsidR="005F558D" w:rsidRDefault="005F558D" w:rsidP="005F558D">
            <w:pPr>
              <w:spacing w:before="40"/>
              <w:jc w:val="center"/>
            </w:pPr>
            <w:ins w:id="366" w:author="A" w:date="2022-06-27T10:30:00Z">
              <w:r>
                <w:rPr>
                  <w:rFonts w:cs="Arial"/>
                  <w:sz w:val="22"/>
                  <w:szCs w:val="22"/>
                  <w:lang w:val="en-GB"/>
                </w:rPr>
                <w:t>Date of visit, AEs</w:t>
              </w:r>
            </w:ins>
            <w:ins w:id="367" w:author="Lisa Ciuffarin" w:date="2022-06-21T15:32:00Z">
              <w:del w:id="368" w:author="A" w:date="2022-06-27T10:30:00Z">
                <w:r w:rsidDel="00E50AC7">
                  <w:rPr>
                    <w:rFonts w:cs="Arial"/>
                    <w:sz w:val="22"/>
                    <w:szCs w:val="22"/>
                    <w:lang w:val="en-GB"/>
                  </w:rPr>
                  <w:delText>Partial review</w:delText>
                </w:r>
              </w:del>
            </w:ins>
          </w:p>
        </w:tc>
      </w:tr>
      <w:tr w:rsidR="005F558D" w14:paraId="7626387B" w14:textId="77777777" w:rsidTr="005F558D">
        <w:trPr>
          <w:trHeight w:val="161"/>
          <w:jc w:val="center"/>
          <w:ins w:id="369"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7741877D" w14:textId="77777777" w:rsidR="005F558D" w:rsidRDefault="005F558D" w:rsidP="005F558D">
            <w:pPr>
              <w:spacing w:before="40"/>
              <w:jc w:val="center"/>
            </w:pPr>
            <w:ins w:id="370" w:author="Lisa Ciuffarin" w:date="2022-06-21T15:32:00Z">
              <w:r>
                <w:rPr>
                  <w:rFonts w:cs="Arial"/>
                  <w:sz w:val="22"/>
                  <w:szCs w:val="22"/>
                  <w:lang w:val="en-GB"/>
                </w:rPr>
                <w:t>101-6</w:t>
              </w:r>
            </w:ins>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27F7BC33" w14:textId="77777777" w:rsidR="005F558D" w:rsidRDefault="005F558D" w:rsidP="005F558D">
            <w:pPr>
              <w:spacing w:before="40"/>
              <w:jc w:val="center"/>
            </w:pPr>
            <w:ins w:id="371" w:author="Lisa Ciuffarin" w:date="2022-06-21T15:32:00Z">
              <w:r>
                <w:rPr>
                  <w:rFonts w:cs="Arial"/>
                  <w:sz w:val="22"/>
                  <w:szCs w:val="22"/>
                  <w:lang w:val="en-GB"/>
                </w:rPr>
                <w:t>FU 6 Months</w:t>
              </w:r>
            </w:ins>
          </w:p>
        </w:tc>
        <w:bookmarkStart w:id="372" w:name="__Fieldmark__388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65FBB8AE" w14:textId="77777777" w:rsidR="005F558D" w:rsidRDefault="005F558D" w:rsidP="005F558D">
            <w:pPr>
              <w:spacing w:before="40"/>
              <w:jc w:val="center"/>
            </w:pPr>
            <w:r>
              <w:fldChar w:fldCharType="begin">
                <w:ffData>
                  <w:name w:val=""/>
                  <w:enabled/>
                  <w:calcOnExit w:val="0"/>
                  <w:checkBox>
                    <w:sizeAuto/>
                    <w:default w:val="0"/>
                    <w:checked/>
                  </w:checkBox>
                </w:ffData>
              </w:fldChar>
            </w:r>
            <w:r>
              <w:instrText xml:space="preserve"> FORMCHECKBOX </w:instrText>
            </w:r>
            <w:r>
              <w:fldChar w:fldCharType="separate"/>
            </w:r>
            <w:ins w:id="373" w:author="Lisa Ciuffarin" w:date="2022-06-21T15:32:00Z">
              <w:r>
                <w:fldChar w:fldCharType="end"/>
              </w:r>
            </w:ins>
            <w:bookmarkEnd w:id="372"/>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04E8E858" w14:textId="77777777" w:rsidR="005F558D" w:rsidRDefault="005F558D" w:rsidP="005F558D">
            <w:pPr>
              <w:spacing w:before="40"/>
              <w:jc w:val="center"/>
            </w:pPr>
            <w:ins w:id="374" w:author="A" w:date="2022-06-27T10:30:00Z">
              <w:r>
                <w:rPr>
                  <w:rFonts w:cs="Arial"/>
                  <w:sz w:val="22"/>
                  <w:szCs w:val="22"/>
                  <w:lang w:val="en-GB"/>
                </w:rPr>
                <w:t>Date of visit, AEs</w:t>
              </w:r>
            </w:ins>
            <w:ins w:id="375" w:author="Lisa Ciuffarin" w:date="2022-06-21T15:32:00Z">
              <w:del w:id="376" w:author="A" w:date="2022-06-27T10:30:00Z">
                <w:r w:rsidDel="00E50AC7">
                  <w:rPr>
                    <w:rFonts w:cs="Arial"/>
                    <w:sz w:val="22"/>
                    <w:szCs w:val="22"/>
                    <w:lang w:val="en-GB"/>
                  </w:rPr>
                  <w:delText>Partial review</w:delText>
                </w:r>
              </w:del>
            </w:ins>
          </w:p>
        </w:tc>
      </w:tr>
      <w:tr w:rsidR="005F558D" w14:paraId="7C2A90E0" w14:textId="77777777" w:rsidTr="005F558D">
        <w:trPr>
          <w:trHeight w:val="161"/>
          <w:jc w:val="center"/>
          <w:ins w:id="377" w:author="Lisa Ciuffarin" w:date="2022-06-27T16:18: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4ACD3EDC" w14:textId="120C5A6B" w:rsidR="005F558D" w:rsidRDefault="005F558D" w:rsidP="005F558D">
            <w:pPr>
              <w:spacing w:before="40"/>
              <w:jc w:val="center"/>
              <w:rPr>
                <w:ins w:id="378" w:author="Lisa Ciuffarin" w:date="2022-06-27T16:18:00Z"/>
                <w:rFonts w:cs="Arial"/>
                <w:sz w:val="22"/>
                <w:szCs w:val="22"/>
                <w:lang w:val="en-GB"/>
              </w:rPr>
            </w:pPr>
            <w:ins w:id="379" w:author="Lisa Ciuffarin" w:date="2022-06-27T16:18:00Z">
              <w:r>
                <w:rPr>
                  <w:rFonts w:cs="Arial"/>
                  <w:sz w:val="22"/>
                  <w:szCs w:val="22"/>
                  <w:lang w:val="en-GB"/>
                </w:rPr>
                <w:lastRenderedPageBreak/>
                <w:t>101-</w:t>
              </w:r>
            </w:ins>
            <w:ins w:id="380" w:author="Lisa Ciuffarin" w:date="2022-06-27T16:19:00Z">
              <w:r>
                <w:rPr>
                  <w:rFonts w:cs="Arial"/>
                  <w:sz w:val="22"/>
                  <w:szCs w:val="22"/>
                  <w:lang w:val="en-GB"/>
                </w:rPr>
                <w:t>7</w:t>
              </w:r>
            </w:ins>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3EF1543D" w14:textId="02099BAD" w:rsidR="005F558D" w:rsidRDefault="005F558D" w:rsidP="005F558D">
            <w:pPr>
              <w:spacing w:before="40"/>
              <w:jc w:val="center"/>
              <w:rPr>
                <w:ins w:id="381" w:author="Lisa Ciuffarin" w:date="2022-06-27T16:18:00Z"/>
                <w:rFonts w:cs="Arial"/>
                <w:sz w:val="22"/>
                <w:szCs w:val="22"/>
                <w:lang w:val="en-GB"/>
              </w:rPr>
            </w:pPr>
            <w:ins w:id="382" w:author="Lisa Ciuffarin" w:date="2022-06-27T16:18:00Z">
              <w:r>
                <w:rPr>
                  <w:rFonts w:cs="Arial"/>
                  <w:sz w:val="22"/>
                  <w:szCs w:val="22"/>
                  <w:lang w:val="en-GB"/>
                </w:rPr>
                <w:t>Intraoperative visit</w:t>
              </w:r>
            </w:ins>
          </w:p>
        </w:tc>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4B398B97" w14:textId="45A5F265" w:rsidR="005F558D" w:rsidRDefault="005F558D" w:rsidP="005F558D">
            <w:pPr>
              <w:spacing w:before="40"/>
              <w:jc w:val="center"/>
              <w:rPr>
                <w:ins w:id="383" w:author="Lisa Ciuffarin" w:date="2022-06-27T16:18:00Z"/>
              </w:rPr>
            </w:pPr>
            <w:ins w:id="384" w:author="Lisa Ciuffarin" w:date="2022-06-27T16:18:00Z">
              <w:r>
                <w:fldChar w:fldCharType="begin">
                  <w:ffData>
                    <w:name w:val=""/>
                    <w:enabled/>
                    <w:calcOnExit w:val="0"/>
                    <w:checkBox>
                      <w:sizeAuto/>
                      <w:default w:val="0"/>
                      <w:checked/>
                    </w:checkBox>
                  </w:ffData>
                </w:fldChar>
              </w:r>
              <w:r>
                <w:instrText xml:space="preserve"> FORMCHECKBOX </w:instrText>
              </w:r>
              <w:r>
                <w:fldChar w:fldCharType="separate"/>
              </w:r>
              <w:r>
                <w:fldChar w:fldCharType="end"/>
              </w:r>
            </w:ins>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79ACFB1D" w14:textId="0A50EF87" w:rsidR="005F558D" w:rsidRDefault="005F558D" w:rsidP="005F558D">
            <w:pPr>
              <w:spacing w:before="40"/>
              <w:jc w:val="center"/>
              <w:rPr>
                <w:ins w:id="385" w:author="Lisa Ciuffarin" w:date="2022-06-27T16:18:00Z"/>
                <w:rFonts w:cs="Arial"/>
                <w:sz w:val="22"/>
                <w:szCs w:val="22"/>
                <w:lang w:val="en-GB"/>
              </w:rPr>
            </w:pPr>
            <w:ins w:id="386" w:author="Lisa Ciuffarin" w:date="2022-06-27T16:18:00Z">
              <w:r>
                <w:t>surgery and implant data checked, ConMeds need to be double checked during the next visit.</w:t>
              </w:r>
            </w:ins>
          </w:p>
        </w:tc>
      </w:tr>
      <w:tr w:rsidR="005F558D" w14:paraId="75975F43" w14:textId="77777777" w:rsidTr="005F558D">
        <w:trPr>
          <w:trHeight w:val="161"/>
          <w:jc w:val="center"/>
          <w:ins w:id="387"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3351AF96" w14:textId="77777777" w:rsidR="005F558D" w:rsidRDefault="005F558D" w:rsidP="005F558D">
            <w:pPr>
              <w:spacing w:before="40"/>
              <w:jc w:val="center"/>
            </w:pPr>
            <w:ins w:id="388" w:author="Lisa Ciuffarin" w:date="2022-06-21T15:32:00Z">
              <w:r>
                <w:rPr>
                  <w:rFonts w:cs="Arial"/>
                  <w:sz w:val="22"/>
                  <w:szCs w:val="22"/>
                  <w:lang w:val="en-GB"/>
                </w:rPr>
                <w:t>101-7</w:t>
              </w:r>
            </w:ins>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5FC9CC5B" w14:textId="77777777" w:rsidR="005F558D" w:rsidRDefault="005F558D" w:rsidP="005F558D">
            <w:pPr>
              <w:spacing w:before="40"/>
              <w:jc w:val="center"/>
            </w:pPr>
            <w:ins w:id="389" w:author="Lisa Ciuffarin" w:date="2022-06-21T15:32:00Z">
              <w:r>
                <w:rPr>
                  <w:rFonts w:cs="Arial"/>
                  <w:sz w:val="22"/>
                  <w:szCs w:val="22"/>
                  <w:lang w:val="en-GB"/>
                </w:rPr>
                <w:t>FU at discharge</w:t>
              </w:r>
            </w:ins>
          </w:p>
        </w:tc>
        <w:bookmarkStart w:id="390" w:name="__Fieldmark__389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5BB1A81B" w14:textId="77777777" w:rsidR="005F558D" w:rsidRDefault="005F558D" w:rsidP="005F558D">
            <w:pPr>
              <w:spacing w:before="40"/>
              <w:jc w:val="center"/>
            </w:pPr>
            <w:r>
              <w:fldChar w:fldCharType="begin">
                <w:ffData>
                  <w:name w:val=""/>
                  <w:enabled/>
                  <w:calcOnExit w:val="0"/>
                  <w:checkBox>
                    <w:sizeAuto/>
                    <w:default w:val="0"/>
                    <w:checked/>
                  </w:checkBox>
                </w:ffData>
              </w:fldChar>
            </w:r>
            <w:r>
              <w:instrText xml:space="preserve"> FORMCHECKBOX </w:instrText>
            </w:r>
            <w:r>
              <w:fldChar w:fldCharType="separate"/>
            </w:r>
            <w:ins w:id="391" w:author="Lisa Ciuffarin" w:date="2022-06-21T15:32:00Z">
              <w:r>
                <w:fldChar w:fldCharType="end"/>
              </w:r>
            </w:ins>
            <w:bookmarkEnd w:id="390"/>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498B06F9" w14:textId="77777777" w:rsidR="005F558D" w:rsidRDefault="005F558D" w:rsidP="005F558D">
            <w:pPr>
              <w:spacing w:before="40"/>
              <w:jc w:val="center"/>
            </w:pPr>
            <w:ins w:id="392" w:author="A" w:date="2022-06-27T10:30:00Z">
              <w:r>
                <w:rPr>
                  <w:rFonts w:cs="Arial"/>
                  <w:sz w:val="22"/>
                  <w:szCs w:val="22"/>
                  <w:lang w:val="en-GB"/>
                </w:rPr>
                <w:t>Date of visit, AEs</w:t>
              </w:r>
            </w:ins>
            <w:ins w:id="393" w:author="Lisa Ciuffarin" w:date="2022-06-21T15:32:00Z">
              <w:del w:id="394" w:author="A" w:date="2022-06-27T10:30:00Z">
                <w:r w:rsidDel="00E50AC7">
                  <w:rPr>
                    <w:rFonts w:cs="Arial"/>
                    <w:sz w:val="22"/>
                    <w:szCs w:val="22"/>
                    <w:lang w:val="en-GB"/>
                  </w:rPr>
                  <w:delText>Partial review</w:delText>
                </w:r>
              </w:del>
            </w:ins>
          </w:p>
        </w:tc>
      </w:tr>
      <w:tr w:rsidR="005F558D" w14:paraId="7F6B21DD" w14:textId="77777777" w:rsidTr="005F558D">
        <w:trPr>
          <w:trHeight w:val="161"/>
          <w:jc w:val="center"/>
          <w:ins w:id="395"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4B2E8141" w14:textId="77777777" w:rsidR="005F558D" w:rsidRDefault="005F558D" w:rsidP="005F558D">
            <w:pPr>
              <w:spacing w:before="40"/>
              <w:jc w:val="center"/>
            </w:pPr>
            <w:ins w:id="396" w:author="Lisa Ciuffarin" w:date="2022-06-21T15:32:00Z">
              <w:r>
                <w:rPr>
                  <w:rFonts w:cs="Arial"/>
                  <w:sz w:val="22"/>
                  <w:szCs w:val="22"/>
                  <w:lang w:val="en-GB"/>
                </w:rPr>
                <w:t>101-7</w:t>
              </w:r>
            </w:ins>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52217474" w14:textId="77777777" w:rsidR="005F558D" w:rsidRDefault="005F558D" w:rsidP="005F558D">
            <w:pPr>
              <w:spacing w:before="40"/>
              <w:jc w:val="center"/>
            </w:pPr>
            <w:ins w:id="397" w:author="Lisa Ciuffarin" w:date="2022-06-21T15:32:00Z">
              <w:r>
                <w:rPr>
                  <w:rFonts w:cs="Arial"/>
                  <w:sz w:val="22"/>
                  <w:szCs w:val="22"/>
                  <w:lang w:val="en-GB"/>
                </w:rPr>
                <w:t>FU 2 Months</w:t>
              </w:r>
            </w:ins>
          </w:p>
        </w:tc>
        <w:bookmarkStart w:id="398" w:name="__Fieldmark__390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687D57CF" w14:textId="77777777" w:rsidR="005F558D" w:rsidRDefault="005F558D" w:rsidP="005F558D">
            <w:pPr>
              <w:spacing w:before="40"/>
              <w:jc w:val="center"/>
            </w:pPr>
            <w:r>
              <w:fldChar w:fldCharType="begin">
                <w:ffData>
                  <w:name w:val=""/>
                  <w:enabled/>
                  <w:calcOnExit w:val="0"/>
                  <w:checkBox>
                    <w:sizeAuto/>
                    <w:default w:val="0"/>
                    <w:checked/>
                  </w:checkBox>
                </w:ffData>
              </w:fldChar>
            </w:r>
            <w:r>
              <w:instrText xml:space="preserve"> FORMCHECKBOX </w:instrText>
            </w:r>
            <w:r>
              <w:fldChar w:fldCharType="separate"/>
            </w:r>
            <w:ins w:id="399" w:author="Lisa Ciuffarin" w:date="2022-06-21T15:32:00Z">
              <w:r>
                <w:fldChar w:fldCharType="end"/>
              </w:r>
            </w:ins>
            <w:bookmarkEnd w:id="398"/>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2B9E9FF4" w14:textId="77777777" w:rsidR="005F558D" w:rsidRDefault="005F558D" w:rsidP="005F558D">
            <w:pPr>
              <w:spacing w:before="40"/>
              <w:jc w:val="center"/>
            </w:pPr>
            <w:ins w:id="400" w:author="A" w:date="2022-06-27T10:30:00Z">
              <w:r>
                <w:rPr>
                  <w:rFonts w:cs="Arial"/>
                  <w:sz w:val="22"/>
                  <w:szCs w:val="22"/>
                  <w:lang w:val="en-GB"/>
                </w:rPr>
                <w:t>Date of visit, AEs</w:t>
              </w:r>
            </w:ins>
            <w:ins w:id="401" w:author="Lisa Ciuffarin" w:date="2022-06-21T15:32:00Z">
              <w:del w:id="402" w:author="A" w:date="2022-06-27T10:30:00Z">
                <w:r w:rsidDel="00E50AC7">
                  <w:rPr>
                    <w:rFonts w:cs="Arial"/>
                    <w:sz w:val="22"/>
                    <w:szCs w:val="22"/>
                    <w:lang w:val="en-GB"/>
                  </w:rPr>
                  <w:delText>Partial review</w:delText>
                </w:r>
              </w:del>
            </w:ins>
          </w:p>
        </w:tc>
      </w:tr>
      <w:tr w:rsidR="005F558D" w14:paraId="5AF73194" w14:textId="77777777" w:rsidTr="005F558D">
        <w:trPr>
          <w:trHeight w:val="161"/>
          <w:jc w:val="center"/>
          <w:ins w:id="403"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4BFF0D67" w14:textId="77777777" w:rsidR="005F558D" w:rsidRDefault="005F558D" w:rsidP="005F558D">
            <w:pPr>
              <w:spacing w:before="40"/>
              <w:jc w:val="center"/>
            </w:pPr>
            <w:ins w:id="404" w:author="Lisa Ciuffarin" w:date="2022-06-21T15:32:00Z">
              <w:r>
                <w:rPr>
                  <w:rFonts w:cs="Arial"/>
                  <w:sz w:val="22"/>
                  <w:szCs w:val="22"/>
                  <w:lang w:val="en-GB"/>
                </w:rPr>
                <w:t>101-7</w:t>
              </w:r>
            </w:ins>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12B1F479" w14:textId="77777777" w:rsidR="005F558D" w:rsidRDefault="005F558D" w:rsidP="005F558D">
            <w:pPr>
              <w:spacing w:before="40"/>
              <w:jc w:val="center"/>
            </w:pPr>
            <w:ins w:id="405" w:author="Lisa Ciuffarin" w:date="2022-06-21T15:32:00Z">
              <w:r>
                <w:rPr>
                  <w:rFonts w:cs="Arial"/>
                  <w:sz w:val="22"/>
                  <w:szCs w:val="22"/>
                  <w:lang w:val="en-GB"/>
                </w:rPr>
                <w:t>FU 6 Months</w:t>
              </w:r>
            </w:ins>
          </w:p>
        </w:tc>
        <w:bookmarkStart w:id="406" w:name="__Fieldmark__391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4FFC8772" w14:textId="77777777" w:rsidR="005F558D" w:rsidRDefault="005F558D" w:rsidP="005F558D">
            <w:pPr>
              <w:spacing w:before="40"/>
              <w:jc w:val="center"/>
            </w:pPr>
            <w:r>
              <w:fldChar w:fldCharType="begin">
                <w:ffData>
                  <w:name w:val=""/>
                  <w:enabled/>
                  <w:calcOnExit w:val="0"/>
                  <w:checkBox>
                    <w:sizeAuto/>
                    <w:default w:val="0"/>
                    <w:checked/>
                  </w:checkBox>
                </w:ffData>
              </w:fldChar>
            </w:r>
            <w:r>
              <w:instrText xml:space="preserve"> FORMCHECKBOX </w:instrText>
            </w:r>
            <w:r>
              <w:fldChar w:fldCharType="separate"/>
            </w:r>
            <w:ins w:id="407" w:author="Lisa Ciuffarin" w:date="2022-06-21T15:32:00Z">
              <w:r>
                <w:fldChar w:fldCharType="end"/>
              </w:r>
            </w:ins>
            <w:bookmarkEnd w:id="406"/>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25E4F0D0" w14:textId="77777777" w:rsidR="005F558D" w:rsidRDefault="005F558D" w:rsidP="005F558D">
            <w:pPr>
              <w:spacing w:before="40"/>
              <w:jc w:val="center"/>
              <w:rPr>
                <w:ins w:id="408" w:author="Lisa Ciuffarin" w:date="2022-06-21T15:32:00Z"/>
                <w:rFonts w:cs="Arial"/>
                <w:sz w:val="22"/>
                <w:szCs w:val="22"/>
                <w:lang w:val="en-GB"/>
              </w:rPr>
            </w:pPr>
            <w:ins w:id="409" w:author="A" w:date="2022-06-27T10:30:00Z">
              <w:r>
                <w:rPr>
                  <w:rFonts w:cs="Arial"/>
                  <w:sz w:val="22"/>
                  <w:szCs w:val="22"/>
                  <w:lang w:val="en-GB"/>
                </w:rPr>
                <w:t>Date of visit, AEs</w:t>
              </w:r>
            </w:ins>
            <w:commentRangeStart w:id="410"/>
            <w:ins w:id="411" w:author="Lisa Ciuffarin" w:date="2022-06-21T15:32:00Z">
              <w:del w:id="412" w:author="A" w:date="2022-06-27T10:30:00Z">
                <w:r w:rsidDel="00E50AC7">
                  <w:rPr>
                    <w:rFonts w:cs="Arial"/>
                    <w:sz w:val="22"/>
                    <w:szCs w:val="22"/>
                    <w:lang w:val="en-GB"/>
                  </w:rPr>
                  <w:delText>Partial review</w:delText>
                </w:r>
              </w:del>
            </w:ins>
            <w:commentRangeEnd w:id="410"/>
            <w:ins w:id="413" w:author="Lisa Ciuffarin" w:date="2022-06-21T15:33:00Z">
              <w:del w:id="414" w:author="A" w:date="2022-06-27T10:30:00Z">
                <w:r w:rsidDel="00E50AC7">
                  <w:rPr>
                    <w:rStyle w:val="Rimandocommento1"/>
                  </w:rPr>
                  <w:commentReference w:id="410"/>
                </w:r>
              </w:del>
            </w:ins>
          </w:p>
        </w:tc>
      </w:tr>
      <w:tr w:rsidR="005F558D" w14:paraId="677582D8" w14:textId="77777777" w:rsidTr="005F558D">
        <w:trPr>
          <w:trHeight w:val="161"/>
          <w:jc w:val="center"/>
          <w:ins w:id="415" w:author="Lisa Ciuffarin" w:date="2022-06-27T16:19: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43E6B23D" w14:textId="05B88CAF" w:rsidR="005F558D" w:rsidRDefault="005F558D" w:rsidP="005F558D">
            <w:pPr>
              <w:spacing w:before="40"/>
              <w:jc w:val="center"/>
              <w:rPr>
                <w:ins w:id="416" w:author="Lisa Ciuffarin" w:date="2022-06-27T16:19:00Z"/>
                <w:rFonts w:cs="Arial"/>
                <w:sz w:val="22"/>
                <w:szCs w:val="22"/>
                <w:lang w:val="en-GB"/>
              </w:rPr>
            </w:pPr>
            <w:ins w:id="417" w:author="Lisa Ciuffarin" w:date="2022-06-27T16:19:00Z">
              <w:r>
                <w:rPr>
                  <w:rFonts w:cs="Arial"/>
                  <w:sz w:val="22"/>
                  <w:szCs w:val="22"/>
                  <w:lang w:val="en-GB"/>
                </w:rPr>
                <w:t>101-</w:t>
              </w:r>
              <w:r>
                <w:rPr>
                  <w:rFonts w:cs="Arial"/>
                  <w:sz w:val="22"/>
                  <w:szCs w:val="22"/>
                  <w:lang w:val="en-GB"/>
                </w:rPr>
                <w:t>9</w:t>
              </w:r>
            </w:ins>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0450B976" w14:textId="6B06D51D" w:rsidR="005F558D" w:rsidRDefault="005F558D" w:rsidP="005F558D">
            <w:pPr>
              <w:spacing w:before="40"/>
              <w:jc w:val="center"/>
              <w:rPr>
                <w:ins w:id="418" w:author="Lisa Ciuffarin" w:date="2022-06-27T16:19:00Z"/>
                <w:rFonts w:cs="Arial"/>
                <w:sz w:val="22"/>
                <w:szCs w:val="22"/>
                <w:lang w:val="en-GB"/>
              </w:rPr>
            </w:pPr>
            <w:ins w:id="419" w:author="Lisa Ciuffarin" w:date="2022-06-27T16:19:00Z">
              <w:r>
                <w:rPr>
                  <w:rFonts w:cs="Arial"/>
                  <w:sz w:val="22"/>
                  <w:szCs w:val="22"/>
                  <w:lang w:val="en-GB"/>
                </w:rPr>
                <w:t>Intraoperative visit</w:t>
              </w:r>
            </w:ins>
          </w:p>
        </w:tc>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27E79B8A" w14:textId="002A9C38" w:rsidR="005F558D" w:rsidRDefault="005F558D" w:rsidP="005F558D">
            <w:pPr>
              <w:spacing w:before="40"/>
              <w:jc w:val="center"/>
              <w:rPr>
                <w:ins w:id="420" w:author="Lisa Ciuffarin" w:date="2022-06-27T16:19:00Z"/>
              </w:rPr>
            </w:pPr>
            <w:ins w:id="421" w:author="Lisa Ciuffarin" w:date="2022-06-27T16:19:00Z">
              <w:r>
                <w:fldChar w:fldCharType="begin">
                  <w:ffData>
                    <w:name w:val=""/>
                    <w:enabled/>
                    <w:calcOnExit w:val="0"/>
                    <w:checkBox>
                      <w:sizeAuto/>
                      <w:default w:val="0"/>
                      <w:checked/>
                    </w:checkBox>
                  </w:ffData>
                </w:fldChar>
              </w:r>
              <w:r>
                <w:instrText xml:space="preserve"> FORMCHECKBOX </w:instrText>
              </w:r>
              <w:r>
                <w:fldChar w:fldCharType="separate"/>
              </w:r>
              <w:r>
                <w:fldChar w:fldCharType="end"/>
              </w:r>
            </w:ins>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7B46D565" w14:textId="7DB7CC5C" w:rsidR="005F558D" w:rsidRDefault="005F558D" w:rsidP="005F558D">
            <w:pPr>
              <w:spacing w:before="40"/>
              <w:jc w:val="center"/>
              <w:rPr>
                <w:ins w:id="422" w:author="Lisa Ciuffarin" w:date="2022-06-27T16:19:00Z"/>
                <w:rFonts w:cs="Arial"/>
                <w:sz w:val="22"/>
                <w:szCs w:val="22"/>
                <w:lang w:val="en-GB"/>
              </w:rPr>
            </w:pPr>
            <w:ins w:id="423" w:author="Lisa Ciuffarin" w:date="2022-06-27T16:19:00Z">
              <w:r>
                <w:t>surgery and implant data checked, ConMeds need to be double checked during the next visit.</w:t>
              </w:r>
            </w:ins>
          </w:p>
        </w:tc>
      </w:tr>
      <w:tr w:rsidR="005F558D" w14:paraId="2612B522" w14:textId="77777777" w:rsidTr="005F558D">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5835E8AF" w14:textId="77777777" w:rsidR="005F558D" w:rsidRDefault="005F558D" w:rsidP="005F558D">
            <w:pPr>
              <w:spacing w:before="40"/>
              <w:jc w:val="center"/>
            </w:pPr>
            <w:ins w:id="424" w:author="Lisa Ciuffarin" w:date="2022-06-21T15:32:00Z">
              <w:r>
                <w:rPr>
                  <w:rFonts w:cs="Arial"/>
                  <w:sz w:val="22"/>
                  <w:szCs w:val="22"/>
                  <w:lang w:val="en-GB"/>
                </w:rPr>
                <w:t>101-9</w:t>
              </w:r>
            </w:ins>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272C6D53" w14:textId="77777777" w:rsidR="005F558D" w:rsidRDefault="005F558D" w:rsidP="005F558D">
            <w:pPr>
              <w:spacing w:before="40"/>
              <w:jc w:val="center"/>
            </w:pPr>
            <w:ins w:id="425" w:author="Lisa Ciuffarin" w:date="2022-06-21T15:32:00Z">
              <w:r>
                <w:rPr>
                  <w:rFonts w:cs="Arial"/>
                  <w:sz w:val="22"/>
                  <w:szCs w:val="22"/>
                  <w:lang w:val="en-GB"/>
                </w:rPr>
                <w:t>FU at discharge</w:t>
              </w:r>
            </w:ins>
          </w:p>
        </w:tc>
        <w:bookmarkStart w:id="426" w:name="__Fieldmark__392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6E6AC445" w14:textId="77777777" w:rsidR="005F558D" w:rsidRDefault="005F558D" w:rsidP="005F558D">
            <w:pPr>
              <w:spacing w:before="40"/>
              <w:jc w:val="center"/>
            </w:pPr>
            <w:r>
              <w:fldChar w:fldCharType="begin">
                <w:ffData>
                  <w:name w:val=""/>
                  <w:enabled/>
                  <w:calcOnExit w:val="0"/>
                  <w:checkBox>
                    <w:sizeAuto/>
                    <w:default w:val="0"/>
                    <w:checked/>
                  </w:checkBox>
                </w:ffData>
              </w:fldChar>
            </w:r>
            <w:r>
              <w:instrText xml:space="preserve"> FORMCHECKBOX </w:instrText>
            </w:r>
            <w:r>
              <w:fldChar w:fldCharType="separate"/>
            </w:r>
            <w:ins w:id="427" w:author="Lisa Ciuffarin" w:date="2022-06-21T15:32:00Z">
              <w:r>
                <w:fldChar w:fldCharType="end"/>
              </w:r>
            </w:ins>
            <w:bookmarkEnd w:id="426"/>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10F870F9" w14:textId="77777777" w:rsidR="005F558D" w:rsidRDefault="005F558D" w:rsidP="005F558D">
            <w:pPr>
              <w:spacing w:before="40"/>
              <w:jc w:val="center"/>
            </w:pPr>
            <w:ins w:id="428" w:author="A" w:date="2022-06-27T10:30:00Z">
              <w:r>
                <w:rPr>
                  <w:rFonts w:cs="Arial"/>
                  <w:sz w:val="22"/>
                  <w:szCs w:val="22"/>
                  <w:lang w:val="en-GB"/>
                </w:rPr>
                <w:t>Date of visit, AEs</w:t>
              </w:r>
            </w:ins>
            <w:ins w:id="429" w:author="Lisa Ciuffarin" w:date="2022-06-21T15:32:00Z">
              <w:del w:id="430" w:author="A" w:date="2022-06-27T10:30:00Z">
                <w:r w:rsidDel="00E50AC7">
                  <w:rPr>
                    <w:rFonts w:cs="Arial"/>
                    <w:sz w:val="22"/>
                    <w:szCs w:val="22"/>
                    <w:lang w:val="en-GB"/>
                  </w:rPr>
                  <w:delText>Partial review</w:delText>
                </w:r>
              </w:del>
            </w:ins>
          </w:p>
        </w:tc>
      </w:tr>
      <w:tr w:rsidR="005F558D" w14:paraId="5AA63BC5" w14:textId="77777777" w:rsidTr="005F558D">
        <w:trPr>
          <w:trHeight w:val="77"/>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36BBA76E" w14:textId="77777777" w:rsidR="005F558D" w:rsidRDefault="005F558D" w:rsidP="005F558D">
            <w:pPr>
              <w:spacing w:before="40"/>
              <w:jc w:val="center"/>
            </w:pPr>
            <w:r>
              <w:rPr>
                <w:rFonts w:cs="Arial"/>
                <w:sz w:val="22"/>
                <w:szCs w:val="22"/>
                <w:lang w:val="en-GB"/>
              </w:rPr>
              <w:t>101-11</w:t>
            </w:r>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5812E4C7" w14:textId="77777777" w:rsidR="005F558D" w:rsidRDefault="005F558D" w:rsidP="005F558D">
            <w:pPr>
              <w:spacing w:before="40"/>
              <w:jc w:val="center"/>
            </w:pPr>
            <w:r>
              <w:rPr>
                <w:rFonts w:cs="Arial"/>
                <w:sz w:val="22"/>
                <w:szCs w:val="22"/>
                <w:lang w:val="en-GB"/>
              </w:rPr>
              <w:t>Pre-operative Visit</w:t>
            </w:r>
          </w:p>
        </w:tc>
        <w:bookmarkStart w:id="431" w:name="__Fieldmark__393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67DF7A83" w14:textId="77777777" w:rsidR="005F558D" w:rsidRDefault="005F558D" w:rsidP="005F558D">
            <w:pPr>
              <w:spacing w:before="40"/>
              <w:jc w:val="center"/>
            </w:pPr>
            <w:r>
              <w:fldChar w:fldCharType="begin">
                <w:ffData>
                  <w:name w:val=""/>
                  <w:enabled/>
                  <w:calcOnExit w:val="0"/>
                  <w:checkBox>
                    <w:sizeAuto/>
                    <w:default w:val="0"/>
                    <w:checked/>
                  </w:checkBox>
                </w:ffData>
              </w:fldChar>
            </w:r>
            <w:r>
              <w:instrText xml:space="preserve"> FORMCHECKBOX </w:instrText>
            </w:r>
            <w:r>
              <w:fldChar w:fldCharType="separate"/>
            </w:r>
            <w:r>
              <w:fldChar w:fldCharType="end"/>
            </w:r>
            <w:bookmarkEnd w:id="431"/>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036BD3BA" w14:textId="77777777" w:rsidR="005F558D" w:rsidRDefault="005F558D" w:rsidP="005F558D">
            <w:pPr>
              <w:spacing w:before="40"/>
              <w:jc w:val="center"/>
              <w:rPr>
                <w:rFonts w:cs="Arial"/>
                <w:sz w:val="22"/>
                <w:szCs w:val="22"/>
                <w:lang w:val="en-GB"/>
              </w:rPr>
            </w:pPr>
            <w:commentRangeStart w:id="432"/>
            <w:r>
              <w:rPr>
                <w:rFonts w:cs="Arial"/>
                <w:sz w:val="22"/>
                <w:szCs w:val="22"/>
                <w:lang w:val="en-GB"/>
              </w:rPr>
              <w:t>Eligibility review.</w:t>
            </w:r>
            <w:commentRangeEnd w:id="432"/>
            <w:r>
              <w:rPr>
                <w:rStyle w:val="Rimandocommento1"/>
              </w:rPr>
              <w:commentReference w:id="432"/>
            </w:r>
          </w:p>
        </w:tc>
      </w:tr>
      <w:tr w:rsidR="005F558D" w14:paraId="5D3884F6" w14:textId="77777777" w:rsidTr="005F558D">
        <w:trPr>
          <w:trHeight w:val="77"/>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364FCD0F" w14:textId="77777777" w:rsidR="005F558D" w:rsidRDefault="005F558D" w:rsidP="005F558D">
            <w:pPr>
              <w:spacing w:before="40"/>
              <w:jc w:val="center"/>
            </w:pPr>
            <w:r>
              <w:rPr>
                <w:rFonts w:cs="Arial"/>
                <w:sz w:val="22"/>
                <w:szCs w:val="22"/>
                <w:lang w:val="en-GB"/>
              </w:rPr>
              <w:t>101-12</w:t>
            </w:r>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2E7A7FC8" w14:textId="77777777" w:rsidR="005F558D" w:rsidRDefault="005F558D" w:rsidP="005F558D">
            <w:pPr>
              <w:spacing w:before="40"/>
              <w:jc w:val="center"/>
            </w:pPr>
            <w:r>
              <w:rPr>
                <w:rFonts w:cs="Arial"/>
                <w:sz w:val="22"/>
                <w:szCs w:val="22"/>
                <w:lang w:val="en-GB"/>
              </w:rPr>
              <w:t>Pre-operative Visit</w:t>
            </w:r>
          </w:p>
        </w:tc>
        <w:bookmarkStart w:id="433" w:name="__Fieldmark__394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2C84F280" w14:textId="77777777" w:rsidR="005F558D" w:rsidRDefault="005F558D" w:rsidP="005F558D">
            <w:pPr>
              <w:spacing w:before="40"/>
              <w:jc w:val="center"/>
            </w:pPr>
            <w:r>
              <w:fldChar w:fldCharType="begin">
                <w:ffData>
                  <w:name w:val=""/>
                  <w:enabled/>
                  <w:calcOnExit w:val="0"/>
                  <w:checkBox>
                    <w:sizeAuto/>
                    <w:default w:val="0"/>
                    <w:checked/>
                  </w:checkBox>
                </w:ffData>
              </w:fldChar>
            </w:r>
            <w:r>
              <w:instrText xml:space="preserve"> FORMCHECKBOX </w:instrText>
            </w:r>
            <w:r>
              <w:fldChar w:fldCharType="separate"/>
            </w:r>
            <w:r>
              <w:fldChar w:fldCharType="end"/>
            </w:r>
            <w:bookmarkEnd w:id="433"/>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0357DFFC" w14:textId="77777777" w:rsidR="005F558D" w:rsidRDefault="005F558D" w:rsidP="005F558D">
            <w:pPr>
              <w:spacing w:before="40"/>
              <w:jc w:val="center"/>
              <w:rPr>
                <w:rFonts w:cs="Arial"/>
                <w:sz w:val="22"/>
                <w:szCs w:val="22"/>
                <w:lang w:val="en-GB"/>
              </w:rPr>
            </w:pPr>
            <w:commentRangeStart w:id="434"/>
            <w:r>
              <w:rPr>
                <w:rFonts w:cs="Arial"/>
                <w:sz w:val="22"/>
                <w:szCs w:val="22"/>
                <w:lang w:val="en-GB"/>
              </w:rPr>
              <w:t>Eligibility review.</w:t>
            </w:r>
            <w:commentRangeEnd w:id="434"/>
            <w:r>
              <w:rPr>
                <w:rStyle w:val="Rimandocommento1"/>
              </w:rPr>
              <w:commentReference w:id="434"/>
            </w:r>
          </w:p>
        </w:tc>
      </w:tr>
      <w:tr w:rsidR="005F558D" w14:paraId="64A77CE6" w14:textId="77777777" w:rsidTr="005F558D">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5C51B6F8" w14:textId="77777777" w:rsidR="005F558D" w:rsidRDefault="005F558D" w:rsidP="005F558D">
            <w:pPr>
              <w:spacing w:before="40"/>
              <w:jc w:val="center"/>
            </w:pPr>
            <w:r>
              <w:rPr>
                <w:rFonts w:cs="Arial"/>
                <w:sz w:val="22"/>
                <w:szCs w:val="22"/>
                <w:lang w:val="en-GB"/>
              </w:rPr>
              <w:t>101-12</w:t>
            </w:r>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45E52D9F" w14:textId="77777777" w:rsidR="005F558D" w:rsidRDefault="005F558D" w:rsidP="005F558D">
            <w:pPr>
              <w:spacing w:before="40"/>
              <w:jc w:val="center"/>
            </w:pPr>
            <w:r>
              <w:rPr>
                <w:rFonts w:cs="Arial"/>
                <w:sz w:val="22"/>
                <w:szCs w:val="22"/>
                <w:lang w:val="en-GB"/>
              </w:rPr>
              <w:t>Intraoperative Visit</w:t>
            </w:r>
          </w:p>
        </w:tc>
        <w:bookmarkStart w:id="435" w:name="__Fieldmark__395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04140B53" w14:textId="77777777" w:rsidR="005F558D" w:rsidRDefault="005F558D" w:rsidP="005F558D">
            <w:pPr>
              <w:spacing w:before="40"/>
              <w:jc w:val="center"/>
            </w:pPr>
            <w:r>
              <w:fldChar w:fldCharType="begin">
                <w:ffData>
                  <w:name w:val=""/>
                  <w:enabled/>
                  <w:calcOnExit w:val="0"/>
                  <w:checkBox>
                    <w:sizeAuto/>
                    <w:default w:val="0"/>
                    <w:checked/>
                  </w:checkBox>
                </w:ffData>
              </w:fldChar>
            </w:r>
            <w:r>
              <w:instrText xml:space="preserve"> FORMCHECKBOX </w:instrText>
            </w:r>
            <w:r>
              <w:fldChar w:fldCharType="separate"/>
            </w:r>
            <w:r>
              <w:fldChar w:fldCharType="end"/>
            </w:r>
            <w:bookmarkEnd w:id="435"/>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10032B79" w14:textId="77777777" w:rsidR="005F558D" w:rsidRDefault="005F558D" w:rsidP="005F558D">
            <w:pPr>
              <w:spacing w:before="40"/>
              <w:jc w:val="center"/>
            </w:pPr>
            <w:r>
              <w:rPr>
                <w:rFonts w:cs="Arial"/>
                <w:sz w:val="22"/>
                <w:szCs w:val="22"/>
                <w:lang w:val="en-GB"/>
              </w:rPr>
              <w:t>Partial review</w:t>
            </w:r>
          </w:p>
        </w:tc>
      </w:tr>
      <w:tr w:rsidR="005F558D" w14:paraId="4D79CC32" w14:textId="77777777" w:rsidTr="005F558D">
        <w:trPr>
          <w:trHeight w:val="77"/>
          <w:jc w:val="center"/>
          <w:del w:id="436"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086F6963" w14:textId="77777777" w:rsidR="005F558D" w:rsidRDefault="005F558D" w:rsidP="005F558D">
            <w:pPr>
              <w:spacing w:before="40"/>
              <w:jc w:val="center"/>
            </w:pPr>
            <w:r>
              <w:rPr>
                <w:rFonts w:cs="Arial"/>
                <w:sz w:val="22"/>
                <w:szCs w:val="22"/>
                <w:lang w:val="en-GB"/>
              </w:rPr>
              <w:t>101-13</w:t>
            </w:r>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352AA8AC" w14:textId="77777777" w:rsidR="005F558D" w:rsidRDefault="005F558D" w:rsidP="005F558D">
            <w:pPr>
              <w:spacing w:before="40"/>
              <w:jc w:val="center"/>
            </w:pPr>
            <w:r>
              <w:rPr>
                <w:rFonts w:cs="Arial"/>
                <w:sz w:val="22"/>
                <w:szCs w:val="22"/>
                <w:lang w:val="en-GB"/>
              </w:rPr>
              <w:t>Pre-operative Visit</w:t>
            </w:r>
          </w:p>
        </w:tc>
        <w:bookmarkStart w:id="437" w:name="__Fieldmark__396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4095A0AE" w14:textId="77777777" w:rsidR="005F558D" w:rsidRDefault="005F558D" w:rsidP="005F558D">
            <w:pPr>
              <w:spacing w:before="40"/>
              <w:jc w:val="center"/>
            </w:pPr>
            <w:r>
              <w:fldChar w:fldCharType="begin">
                <w:ffData>
                  <w:name w:val=""/>
                  <w:enabled/>
                  <w:calcOnExit w:val="0"/>
                  <w:checkBox>
                    <w:sizeAuto/>
                    <w:default w:val="0"/>
                    <w:checked/>
                  </w:checkBox>
                </w:ffData>
              </w:fldChar>
            </w:r>
            <w:r>
              <w:instrText xml:space="preserve"> FORMCHECKBOX </w:instrText>
            </w:r>
            <w:r>
              <w:fldChar w:fldCharType="separate"/>
            </w:r>
            <w:r>
              <w:fldChar w:fldCharType="end"/>
            </w:r>
            <w:bookmarkEnd w:id="437"/>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47421704" w14:textId="13F9BCFD" w:rsidR="005F558D" w:rsidRDefault="005F558D" w:rsidP="005F558D">
            <w:pPr>
              <w:spacing w:before="40"/>
              <w:jc w:val="center"/>
            </w:pPr>
            <w:commentRangeStart w:id="438"/>
            <w:r>
              <w:rPr>
                <w:rFonts w:cs="Arial"/>
                <w:sz w:val="22"/>
                <w:szCs w:val="22"/>
                <w:lang w:val="en-GB"/>
              </w:rPr>
              <w:t>Eligibility review</w:t>
            </w:r>
            <w:del w:id="439" w:author="Lisa Ciuffarin" w:date="2022-06-27T16:19:00Z">
              <w:r w:rsidDel="005F558D">
                <w:rPr>
                  <w:rFonts w:cs="Arial"/>
                  <w:sz w:val="22"/>
                  <w:szCs w:val="22"/>
                  <w:lang w:val="en-GB"/>
                </w:rPr>
                <w:delText xml:space="preserve"> based on available data, </w:delText>
              </w:r>
            </w:del>
            <w:r>
              <w:rPr>
                <w:rFonts w:cs="Arial"/>
                <w:sz w:val="22"/>
                <w:szCs w:val="22"/>
                <w:lang w:val="en-GB"/>
              </w:rPr>
              <w:t>no CRF was completed so no SDV was performed for this subject</w:t>
            </w:r>
            <w:ins w:id="440" w:author="Lisa Ciuffarin" w:date="2022-06-21T15:57:00Z">
              <w:r>
                <w:rPr>
                  <w:rFonts w:cs="Arial"/>
                  <w:sz w:val="22"/>
                  <w:szCs w:val="22"/>
                  <w:lang w:val="en-GB"/>
                </w:rPr>
                <w:t xml:space="preserve"> </w:t>
              </w:r>
            </w:ins>
            <w:commentRangeEnd w:id="438"/>
            <w:ins w:id="441" w:author="Lisa Ciuffarin" w:date="2022-06-22T15:23:00Z">
              <w:r>
                <w:rPr>
                  <w:rStyle w:val="Rimandocommento1"/>
                </w:rPr>
                <w:commentReference w:id="438"/>
              </w:r>
            </w:ins>
            <w:ins w:id="442" w:author="Lisa Ciuffarin" w:date="2022-06-21T15:57:00Z">
              <w:r>
                <w:rPr>
                  <w:rFonts w:cs="Arial"/>
                  <w:sz w:val="22"/>
                  <w:szCs w:val="22"/>
                  <w:lang w:val="en-GB"/>
                </w:rPr>
                <w:t>(on CRF patient #101-14)</w:t>
              </w:r>
            </w:ins>
            <w:r>
              <w:rPr>
                <w:rFonts w:cs="Arial"/>
                <w:sz w:val="22"/>
                <w:szCs w:val="22"/>
                <w:lang w:val="en-GB"/>
              </w:rPr>
              <w:t>.</w:t>
            </w:r>
          </w:p>
        </w:tc>
      </w:tr>
      <w:tr w:rsidR="005F558D" w14:paraId="6169B30E" w14:textId="77777777" w:rsidTr="005F558D">
        <w:trPr>
          <w:trHeight w:val="58"/>
          <w:jc w:val="center"/>
          <w:del w:id="443"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549B688A" w14:textId="77777777" w:rsidR="005F558D" w:rsidRDefault="005F558D" w:rsidP="005F558D">
            <w:pPr>
              <w:spacing w:before="40"/>
              <w:jc w:val="center"/>
            </w:pPr>
            <w:del w:id="444" w:author="Lisa Ciuffarin" w:date="2022-06-21T15:32:00Z">
              <w:r>
                <w:rPr>
                  <w:rFonts w:cs="Arial"/>
                  <w:sz w:val="22"/>
                  <w:szCs w:val="22"/>
                  <w:lang w:val="en-GB"/>
                </w:rPr>
                <w:delText>101-4</w:delText>
              </w:r>
            </w:del>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69064FD2" w14:textId="77777777" w:rsidR="005F558D" w:rsidRDefault="005F558D" w:rsidP="005F558D">
            <w:pPr>
              <w:spacing w:before="40"/>
              <w:jc w:val="center"/>
            </w:pPr>
            <w:del w:id="445" w:author="Lisa Ciuffarin" w:date="2022-06-21T15:32:00Z">
              <w:r>
                <w:rPr>
                  <w:rFonts w:cs="Arial"/>
                  <w:sz w:val="22"/>
                  <w:szCs w:val="22"/>
                  <w:lang w:val="en-GB"/>
                </w:rPr>
                <w:delText>FU at discharge</w:delText>
              </w:r>
            </w:del>
          </w:p>
        </w:tc>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32311564" w14:textId="77777777" w:rsidR="005F558D" w:rsidRDefault="005F558D" w:rsidP="005F558D">
            <w:pPr>
              <w:spacing w:before="40"/>
              <w:jc w:val="center"/>
            </w:pPr>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200E5899" w14:textId="77777777" w:rsidR="005F558D" w:rsidRDefault="005F558D" w:rsidP="005F558D">
            <w:pPr>
              <w:spacing w:before="40"/>
              <w:jc w:val="center"/>
            </w:pPr>
            <w:del w:id="446" w:author="Lisa Ciuffarin" w:date="2022-06-21T15:32:00Z">
              <w:r>
                <w:rPr>
                  <w:rFonts w:cs="Arial"/>
                  <w:sz w:val="22"/>
                  <w:szCs w:val="22"/>
                  <w:lang w:val="en-GB"/>
                </w:rPr>
                <w:delText>Partial review</w:delText>
              </w:r>
            </w:del>
          </w:p>
        </w:tc>
      </w:tr>
      <w:tr w:rsidR="005F558D" w14:paraId="12545C6E" w14:textId="77777777" w:rsidTr="005F558D">
        <w:trPr>
          <w:trHeight w:val="161"/>
          <w:jc w:val="center"/>
          <w:del w:id="447" w:author="Lisa Ciuffarin" w:date="2022-06-21T15:32:00Z"/>
        </w:trPr>
        <w:tc>
          <w:tcPr>
            <w:tcW w:w="1164" w:type="dxa"/>
            <w:tcBorders>
              <w:left w:val="single" w:sz="4" w:space="0" w:color="000000"/>
              <w:bottom w:val="single" w:sz="4" w:space="0" w:color="000000"/>
              <w:right w:val="single" w:sz="4" w:space="0" w:color="000000"/>
            </w:tcBorders>
            <w:shd w:val="clear" w:color="auto" w:fill="FFFFFF"/>
          </w:tcPr>
          <w:p w14:paraId="2F07193F" w14:textId="77777777" w:rsidR="005F558D" w:rsidRDefault="005F558D" w:rsidP="005F558D">
            <w:pPr>
              <w:spacing w:before="40"/>
              <w:jc w:val="center"/>
            </w:pPr>
            <w:del w:id="448" w:author="Lisa Ciuffarin" w:date="2022-06-21T15:32:00Z">
              <w:r>
                <w:rPr>
                  <w:rFonts w:cs="Arial"/>
                  <w:sz w:val="22"/>
                  <w:szCs w:val="22"/>
                  <w:lang w:val="en-GB"/>
                </w:rPr>
                <w:delText>101-4</w:delText>
              </w:r>
            </w:del>
          </w:p>
        </w:tc>
        <w:tc>
          <w:tcPr>
            <w:tcW w:w="2283" w:type="dxa"/>
            <w:tcBorders>
              <w:left w:val="single" w:sz="4" w:space="0" w:color="000000"/>
              <w:bottom w:val="single" w:sz="4" w:space="0" w:color="000000"/>
              <w:right w:val="single" w:sz="4" w:space="0" w:color="000000"/>
            </w:tcBorders>
            <w:shd w:val="clear" w:color="auto" w:fill="FFFFFF"/>
          </w:tcPr>
          <w:p w14:paraId="3E6054B6" w14:textId="77777777" w:rsidR="005F558D" w:rsidRDefault="005F558D" w:rsidP="005F558D">
            <w:pPr>
              <w:spacing w:before="40"/>
              <w:jc w:val="center"/>
            </w:pPr>
            <w:del w:id="449" w:author="Lisa Ciuffarin" w:date="2022-06-21T15:32:00Z">
              <w:r>
                <w:rPr>
                  <w:rFonts w:cs="Arial"/>
                  <w:sz w:val="22"/>
                  <w:szCs w:val="22"/>
                  <w:lang w:val="en-GB"/>
                </w:rPr>
                <w:delText>FU 2 Months</w:delText>
              </w:r>
            </w:del>
          </w:p>
        </w:tc>
        <w:tc>
          <w:tcPr>
            <w:tcW w:w="1085" w:type="dxa"/>
            <w:tcBorders>
              <w:left w:val="single" w:sz="4" w:space="0" w:color="000000"/>
              <w:bottom w:val="single" w:sz="4" w:space="0" w:color="000000"/>
              <w:right w:val="single" w:sz="4" w:space="0" w:color="000000"/>
            </w:tcBorders>
            <w:shd w:val="clear" w:color="auto" w:fill="FFFFFF"/>
          </w:tcPr>
          <w:p w14:paraId="109EA742" w14:textId="77777777" w:rsidR="005F558D" w:rsidRDefault="005F558D" w:rsidP="005F558D">
            <w:pPr>
              <w:spacing w:before="40"/>
              <w:jc w:val="center"/>
            </w:pPr>
          </w:p>
        </w:tc>
        <w:tc>
          <w:tcPr>
            <w:tcW w:w="5107" w:type="dxa"/>
            <w:tcBorders>
              <w:left w:val="single" w:sz="4" w:space="0" w:color="000000"/>
              <w:bottom w:val="single" w:sz="4" w:space="0" w:color="000000"/>
              <w:right w:val="single" w:sz="4" w:space="0" w:color="000000"/>
            </w:tcBorders>
            <w:shd w:val="clear" w:color="auto" w:fill="FFFFFF"/>
          </w:tcPr>
          <w:p w14:paraId="318339FD" w14:textId="77777777" w:rsidR="005F558D" w:rsidRDefault="005F558D" w:rsidP="005F558D">
            <w:pPr>
              <w:spacing w:before="40"/>
              <w:jc w:val="center"/>
            </w:pPr>
            <w:del w:id="450" w:author="Lisa Ciuffarin" w:date="2022-06-21T15:32:00Z">
              <w:r>
                <w:rPr>
                  <w:rFonts w:cs="Arial"/>
                  <w:sz w:val="22"/>
                  <w:szCs w:val="22"/>
                  <w:lang w:val="en-GB"/>
                </w:rPr>
                <w:delText>Partial review</w:delText>
              </w:r>
            </w:del>
          </w:p>
        </w:tc>
      </w:tr>
      <w:tr w:rsidR="005F558D" w14:paraId="49BDF41F" w14:textId="77777777" w:rsidTr="005F558D">
        <w:trPr>
          <w:trHeight w:val="77"/>
          <w:jc w:val="center"/>
          <w:del w:id="451"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496AA04F" w14:textId="77777777" w:rsidR="005F558D" w:rsidRDefault="005F558D" w:rsidP="005F558D">
            <w:pPr>
              <w:spacing w:before="40"/>
              <w:jc w:val="center"/>
            </w:pPr>
            <w:del w:id="452" w:author="Lisa Ciuffarin" w:date="2022-06-21T15:32:00Z">
              <w:r>
                <w:rPr>
                  <w:rFonts w:cs="Arial"/>
                  <w:sz w:val="22"/>
                  <w:szCs w:val="22"/>
                  <w:lang w:val="en-GB"/>
                </w:rPr>
                <w:delText>101-5</w:delText>
              </w:r>
            </w:del>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1A94C0F5" w14:textId="77777777" w:rsidR="005F558D" w:rsidRDefault="005F558D" w:rsidP="005F558D">
            <w:pPr>
              <w:spacing w:before="40"/>
              <w:jc w:val="center"/>
            </w:pPr>
            <w:del w:id="453" w:author="Lisa Ciuffarin" w:date="2022-06-21T15:32:00Z">
              <w:r>
                <w:rPr>
                  <w:rFonts w:cs="Arial"/>
                  <w:sz w:val="22"/>
                  <w:szCs w:val="22"/>
                  <w:lang w:val="en-GB"/>
                </w:rPr>
                <w:delText>FU at discharge</w:delText>
              </w:r>
            </w:del>
          </w:p>
        </w:tc>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57BB2AB4" w14:textId="77777777" w:rsidR="005F558D" w:rsidRDefault="005F558D" w:rsidP="005F558D">
            <w:pPr>
              <w:spacing w:before="40"/>
              <w:jc w:val="center"/>
            </w:pPr>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426221F8" w14:textId="77777777" w:rsidR="005F558D" w:rsidRDefault="005F558D" w:rsidP="005F558D">
            <w:pPr>
              <w:spacing w:before="40"/>
              <w:jc w:val="center"/>
            </w:pPr>
            <w:del w:id="454" w:author="Lisa Ciuffarin" w:date="2022-06-21T15:32:00Z">
              <w:r>
                <w:rPr>
                  <w:rFonts w:cs="Arial"/>
                  <w:sz w:val="22"/>
                  <w:szCs w:val="22"/>
                  <w:lang w:val="en-GB"/>
                </w:rPr>
                <w:delText>Partial review</w:delText>
              </w:r>
            </w:del>
          </w:p>
        </w:tc>
      </w:tr>
      <w:tr w:rsidR="005F558D" w14:paraId="2015A544" w14:textId="77777777" w:rsidTr="005F558D">
        <w:trPr>
          <w:trHeight w:val="161"/>
          <w:jc w:val="center"/>
          <w:del w:id="455"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174B189D" w14:textId="77777777" w:rsidR="005F558D" w:rsidRDefault="005F558D" w:rsidP="005F558D">
            <w:pPr>
              <w:spacing w:before="40"/>
              <w:jc w:val="center"/>
            </w:pPr>
            <w:del w:id="456" w:author="Lisa Ciuffarin" w:date="2022-06-21T15:32:00Z">
              <w:r>
                <w:rPr>
                  <w:rFonts w:cs="Arial"/>
                  <w:sz w:val="22"/>
                  <w:szCs w:val="22"/>
                  <w:lang w:val="en-GB"/>
                </w:rPr>
                <w:delText>101-6</w:delText>
              </w:r>
            </w:del>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36FC0039" w14:textId="77777777" w:rsidR="005F558D" w:rsidRDefault="005F558D" w:rsidP="005F558D">
            <w:pPr>
              <w:spacing w:before="40"/>
              <w:jc w:val="center"/>
            </w:pPr>
            <w:del w:id="457" w:author="Lisa Ciuffarin" w:date="2022-06-21T15:32:00Z">
              <w:r>
                <w:rPr>
                  <w:rFonts w:cs="Arial"/>
                  <w:sz w:val="22"/>
                  <w:szCs w:val="22"/>
                  <w:lang w:val="en-GB"/>
                </w:rPr>
                <w:delText>FU at discharge</w:delText>
              </w:r>
            </w:del>
          </w:p>
        </w:tc>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7CA16597" w14:textId="77777777" w:rsidR="005F558D" w:rsidRDefault="005F558D" w:rsidP="005F558D">
            <w:pPr>
              <w:spacing w:before="40"/>
              <w:jc w:val="center"/>
            </w:pPr>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56C35EB8" w14:textId="77777777" w:rsidR="005F558D" w:rsidRDefault="005F558D" w:rsidP="005F558D">
            <w:pPr>
              <w:spacing w:before="40"/>
              <w:jc w:val="center"/>
            </w:pPr>
            <w:del w:id="458" w:author="Lisa Ciuffarin" w:date="2022-06-21T15:32:00Z">
              <w:r>
                <w:rPr>
                  <w:rFonts w:cs="Arial"/>
                  <w:sz w:val="22"/>
                  <w:szCs w:val="22"/>
                  <w:lang w:val="en-GB"/>
                </w:rPr>
                <w:delText>Partial review</w:delText>
              </w:r>
            </w:del>
          </w:p>
        </w:tc>
      </w:tr>
      <w:tr w:rsidR="005F558D" w14:paraId="1C567FB5" w14:textId="77777777" w:rsidTr="005F558D">
        <w:trPr>
          <w:trHeight w:val="161"/>
          <w:jc w:val="center"/>
          <w:del w:id="459"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7971F52C" w14:textId="77777777" w:rsidR="005F558D" w:rsidRDefault="005F558D" w:rsidP="005F558D">
            <w:pPr>
              <w:spacing w:before="40"/>
              <w:jc w:val="center"/>
            </w:pPr>
            <w:del w:id="460" w:author="Lisa Ciuffarin" w:date="2022-06-21T15:32:00Z">
              <w:r>
                <w:rPr>
                  <w:rFonts w:cs="Arial"/>
                  <w:sz w:val="22"/>
                  <w:szCs w:val="22"/>
                  <w:lang w:val="en-GB"/>
                </w:rPr>
                <w:delText>101-6</w:delText>
              </w:r>
            </w:del>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23D7802A" w14:textId="77777777" w:rsidR="005F558D" w:rsidRDefault="005F558D" w:rsidP="005F558D">
            <w:pPr>
              <w:spacing w:before="40"/>
              <w:jc w:val="center"/>
            </w:pPr>
            <w:del w:id="461" w:author="Lisa Ciuffarin" w:date="2022-06-21T15:32:00Z">
              <w:r>
                <w:rPr>
                  <w:rFonts w:cs="Arial"/>
                  <w:sz w:val="22"/>
                  <w:szCs w:val="22"/>
                  <w:lang w:val="en-GB"/>
                </w:rPr>
                <w:delText>FU 2 Months</w:delText>
              </w:r>
            </w:del>
          </w:p>
        </w:tc>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1D5C8362" w14:textId="77777777" w:rsidR="005F558D" w:rsidRDefault="005F558D" w:rsidP="005F558D">
            <w:pPr>
              <w:spacing w:before="40"/>
              <w:jc w:val="center"/>
            </w:pPr>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0128FBF4" w14:textId="77777777" w:rsidR="005F558D" w:rsidRDefault="005F558D" w:rsidP="005F558D">
            <w:pPr>
              <w:spacing w:before="40"/>
              <w:jc w:val="center"/>
            </w:pPr>
            <w:del w:id="462" w:author="Lisa Ciuffarin" w:date="2022-06-21T15:32:00Z">
              <w:r>
                <w:rPr>
                  <w:rFonts w:cs="Arial"/>
                  <w:sz w:val="22"/>
                  <w:szCs w:val="22"/>
                  <w:lang w:val="en-GB"/>
                </w:rPr>
                <w:delText>Partial review</w:delText>
              </w:r>
            </w:del>
          </w:p>
        </w:tc>
      </w:tr>
      <w:tr w:rsidR="005F558D" w14:paraId="66D3C421" w14:textId="77777777" w:rsidTr="005F558D">
        <w:trPr>
          <w:trHeight w:val="161"/>
          <w:jc w:val="center"/>
          <w:del w:id="463"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3D6E01D8" w14:textId="77777777" w:rsidR="005F558D" w:rsidRDefault="005F558D" w:rsidP="005F558D">
            <w:pPr>
              <w:spacing w:before="40"/>
              <w:jc w:val="center"/>
            </w:pPr>
            <w:del w:id="464" w:author="Lisa Ciuffarin" w:date="2022-06-21T15:32:00Z">
              <w:r>
                <w:rPr>
                  <w:rFonts w:cs="Arial"/>
                  <w:sz w:val="22"/>
                  <w:szCs w:val="22"/>
                  <w:lang w:val="en-GB"/>
                </w:rPr>
                <w:delText>101-6</w:delText>
              </w:r>
            </w:del>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40499E90" w14:textId="77777777" w:rsidR="005F558D" w:rsidRDefault="005F558D" w:rsidP="005F558D">
            <w:pPr>
              <w:spacing w:before="40"/>
              <w:jc w:val="center"/>
            </w:pPr>
            <w:del w:id="465" w:author="Lisa Ciuffarin" w:date="2022-06-21T15:32:00Z">
              <w:r>
                <w:rPr>
                  <w:rFonts w:cs="Arial"/>
                  <w:sz w:val="22"/>
                  <w:szCs w:val="22"/>
                  <w:lang w:val="en-GB"/>
                </w:rPr>
                <w:delText>FU 6 Months</w:delText>
              </w:r>
            </w:del>
          </w:p>
        </w:tc>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6354C96F" w14:textId="77777777" w:rsidR="005F558D" w:rsidRDefault="005F558D" w:rsidP="005F558D">
            <w:pPr>
              <w:spacing w:before="40"/>
              <w:jc w:val="center"/>
            </w:pPr>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46C0A055" w14:textId="77777777" w:rsidR="005F558D" w:rsidRDefault="005F558D" w:rsidP="005F558D">
            <w:pPr>
              <w:spacing w:before="40"/>
              <w:jc w:val="center"/>
            </w:pPr>
            <w:del w:id="466" w:author="Lisa Ciuffarin" w:date="2022-06-21T15:32:00Z">
              <w:r>
                <w:rPr>
                  <w:rFonts w:cs="Arial"/>
                  <w:sz w:val="22"/>
                  <w:szCs w:val="22"/>
                  <w:lang w:val="en-GB"/>
                </w:rPr>
                <w:delText>Partial review</w:delText>
              </w:r>
            </w:del>
          </w:p>
        </w:tc>
      </w:tr>
      <w:tr w:rsidR="005F558D" w14:paraId="121C059B" w14:textId="77777777" w:rsidTr="005F558D">
        <w:trPr>
          <w:trHeight w:val="161"/>
          <w:jc w:val="center"/>
          <w:del w:id="467"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65180B5D" w14:textId="77777777" w:rsidR="005F558D" w:rsidRDefault="005F558D" w:rsidP="005F558D">
            <w:pPr>
              <w:spacing w:before="40"/>
              <w:jc w:val="center"/>
            </w:pPr>
            <w:del w:id="468" w:author="Lisa Ciuffarin" w:date="2022-06-21T15:32:00Z">
              <w:r>
                <w:rPr>
                  <w:rFonts w:cs="Arial"/>
                  <w:sz w:val="22"/>
                  <w:szCs w:val="22"/>
                  <w:lang w:val="en-GB"/>
                </w:rPr>
                <w:delText>101-7</w:delText>
              </w:r>
            </w:del>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6678E5C5" w14:textId="77777777" w:rsidR="005F558D" w:rsidRDefault="005F558D" w:rsidP="005F558D">
            <w:pPr>
              <w:spacing w:before="40"/>
              <w:jc w:val="center"/>
            </w:pPr>
            <w:del w:id="469" w:author="Lisa Ciuffarin" w:date="2022-06-21T15:32:00Z">
              <w:r>
                <w:rPr>
                  <w:rFonts w:cs="Arial"/>
                  <w:sz w:val="22"/>
                  <w:szCs w:val="22"/>
                  <w:lang w:val="en-GB"/>
                </w:rPr>
                <w:delText>FU at discharge</w:delText>
              </w:r>
            </w:del>
          </w:p>
        </w:tc>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4713A17D" w14:textId="77777777" w:rsidR="005F558D" w:rsidRDefault="005F558D" w:rsidP="005F558D">
            <w:pPr>
              <w:spacing w:before="40"/>
              <w:jc w:val="center"/>
            </w:pPr>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572719F7" w14:textId="77777777" w:rsidR="005F558D" w:rsidRDefault="005F558D" w:rsidP="005F558D">
            <w:pPr>
              <w:spacing w:before="40"/>
              <w:jc w:val="center"/>
            </w:pPr>
            <w:del w:id="470" w:author="Lisa Ciuffarin" w:date="2022-06-21T15:32:00Z">
              <w:r>
                <w:rPr>
                  <w:rFonts w:cs="Arial"/>
                  <w:sz w:val="22"/>
                  <w:szCs w:val="22"/>
                  <w:lang w:val="en-GB"/>
                </w:rPr>
                <w:delText>Partial review</w:delText>
              </w:r>
            </w:del>
          </w:p>
        </w:tc>
      </w:tr>
      <w:tr w:rsidR="005F558D" w14:paraId="6E16E025" w14:textId="77777777" w:rsidTr="005F558D">
        <w:trPr>
          <w:trHeight w:val="161"/>
          <w:jc w:val="center"/>
          <w:del w:id="471"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580FBBDC" w14:textId="77777777" w:rsidR="005F558D" w:rsidRDefault="005F558D" w:rsidP="005F558D">
            <w:pPr>
              <w:spacing w:before="40"/>
              <w:jc w:val="center"/>
            </w:pPr>
            <w:del w:id="472" w:author="Lisa Ciuffarin" w:date="2022-06-21T15:32:00Z">
              <w:r>
                <w:rPr>
                  <w:rFonts w:cs="Arial"/>
                  <w:sz w:val="22"/>
                  <w:szCs w:val="22"/>
                  <w:lang w:val="en-GB"/>
                </w:rPr>
                <w:delText>101-7</w:delText>
              </w:r>
            </w:del>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6EA6DBBC" w14:textId="77777777" w:rsidR="005F558D" w:rsidRDefault="005F558D" w:rsidP="005F558D">
            <w:pPr>
              <w:spacing w:before="40"/>
              <w:jc w:val="center"/>
            </w:pPr>
            <w:del w:id="473" w:author="Lisa Ciuffarin" w:date="2022-06-21T15:32:00Z">
              <w:r>
                <w:rPr>
                  <w:rFonts w:cs="Arial"/>
                  <w:sz w:val="22"/>
                  <w:szCs w:val="22"/>
                  <w:lang w:val="en-GB"/>
                </w:rPr>
                <w:delText>FU 2 Months</w:delText>
              </w:r>
            </w:del>
          </w:p>
        </w:tc>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12489BF5" w14:textId="77777777" w:rsidR="005F558D" w:rsidRDefault="005F558D" w:rsidP="005F558D">
            <w:pPr>
              <w:spacing w:before="40"/>
              <w:jc w:val="center"/>
            </w:pPr>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0693C5C6" w14:textId="77777777" w:rsidR="005F558D" w:rsidRDefault="005F558D" w:rsidP="005F558D">
            <w:pPr>
              <w:spacing w:before="40"/>
              <w:jc w:val="center"/>
            </w:pPr>
            <w:del w:id="474" w:author="Lisa Ciuffarin" w:date="2022-06-21T15:32:00Z">
              <w:r>
                <w:rPr>
                  <w:rFonts w:cs="Arial"/>
                  <w:sz w:val="22"/>
                  <w:szCs w:val="22"/>
                  <w:lang w:val="en-GB"/>
                </w:rPr>
                <w:delText>Partial review</w:delText>
              </w:r>
            </w:del>
          </w:p>
        </w:tc>
      </w:tr>
      <w:tr w:rsidR="005F558D" w14:paraId="02B8E8B0" w14:textId="77777777" w:rsidTr="005F558D">
        <w:trPr>
          <w:trHeight w:val="161"/>
          <w:jc w:val="center"/>
          <w:del w:id="475"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7EA1D383" w14:textId="77777777" w:rsidR="005F558D" w:rsidRDefault="005F558D" w:rsidP="005F558D">
            <w:pPr>
              <w:spacing w:before="40"/>
              <w:jc w:val="center"/>
            </w:pPr>
            <w:del w:id="476" w:author="Lisa Ciuffarin" w:date="2022-06-21T15:32:00Z">
              <w:r>
                <w:rPr>
                  <w:rFonts w:cs="Arial"/>
                  <w:sz w:val="22"/>
                  <w:szCs w:val="22"/>
                  <w:lang w:val="en-GB"/>
                </w:rPr>
                <w:delText>101-7</w:delText>
              </w:r>
            </w:del>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213C5455" w14:textId="77777777" w:rsidR="005F558D" w:rsidRDefault="005F558D" w:rsidP="005F558D">
            <w:pPr>
              <w:spacing w:before="40"/>
              <w:jc w:val="center"/>
            </w:pPr>
            <w:del w:id="477" w:author="Lisa Ciuffarin" w:date="2022-06-21T15:32:00Z">
              <w:r>
                <w:rPr>
                  <w:rFonts w:cs="Arial"/>
                  <w:sz w:val="22"/>
                  <w:szCs w:val="22"/>
                  <w:lang w:val="en-GB"/>
                </w:rPr>
                <w:delText>FU 6 Months</w:delText>
              </w:r>
            </w:del>
          </w:p>
        </w:tc>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227C1194" w14:textId="77777777" w:rsidR="005F558D" w:rsidRDefault="005F558D" w:rsidP="005F558D">
            <w:pPr>
              <w:spacing w:before="40"/>
              <w:jc w:val="center"/>
            </w:pPr>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0CBB264C" w14:textId="77777777" w:rsidR="005F558D" w:rsidRDefault="005F558D" w:rsidP="005F558D">
            <w:pPr>
              <w:spacing w:before="40"/>
              <w:jc w:val="center"/>
            </w:pPr>
            <w:del w:id="478" w:author="Lisa Ciuffarin" w:date="2022-06-21T15:32:00Z">
              <w:r>
                <w:rPr>
                  <w:rFonts w:cs="Arial"/>
                  <w:sz w:val="22"/>
                  <w:szCs w:val="22"/>
                  <w:lang w:val="en-GB"/>
                </w:rPr>
                <w:delText>Partial review</w:delText>
              </w:r>
            </w:del>
          </w:p>
        </w:tc>
      </w:tr>
      <w:tr w:rsidR="005F558D" w14:paraId="398CF88D" w14:textId="77777777" w:rsidTr="005F558D">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0AC34876" w14:textId="77777777" w:rsidR="005F558D" w:rsidRDefault="005F558D" w:rsidP="005F558D">
            <w:pPr>
              <w:spacing w:before="40"/>
              <w:jc w:val="center"/>
            </w:pPr>
            <w:del w:id="479" w:author="Lisa Ciuffarin" w:date="2022-06-21T15:32:00Z">
              <w:r>
                <w:rPr>
                  <w:rFonts w:cs="Arial"/>
                  <w:sz w:val="22"/>
                  <w:szCs w:val="22"/>
                  <w:lang w:val="en-GB"/>
                </w:rPr>
                <w:delText>101-9</w:delText>
              </w:r>
            </w:del>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00BF83E8" w14:textId="77777777" w:rsidR="005F558D" w:rsidRDefault="005F558D" w:rsidP="005F558D">
            <w:pPr>
              <w:spacing w:before="40"/>
              <w:jc w:val="center"/>
            </w:pPr>
            <w:del w:id="480" w:author="Lisa Ciuffarin" w:date="2022-06-21T15:32:00Z">
              <w:r>
                <w:rPr>
                  <w:rFonts w:cs="Arial"/>
                  <w:sz w:val="22"/>
                  <w:szCs w:val="22"/>
                  <w:lang w:val="en-GB"/>
                </w:rPr>
                <w:delText>FU at discharge</w:delText>
              </w:r>
            </w:del>
          </w:p>
        </w:tc>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4E3405C1" w14:textId="77777777" w:rsidR="005F558D" w:rsidRDefault="005F558D" w:rsidP="005F558D">
            <w:pPr>
              <w:spacing w:before="40"/>
              <w:jc w:val="center"/>
            </w:pPr>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3CCDADAF" w14:textId="77777777" w:rsidR="005F558D" w:rsidRDefault="005F558D" w:rsidP="005F558D">
            <w:pPr>
              <w:spacing w:before="40"/>
              <w:jc w:val="center"/>
            </w:pPr>
            <w:del w:id="481" w:author="Lisa Ciuffarin" w:date="2022-06-21T15:32:00Z">
              <w:r>
                <w:rPr>
                  <w:rFonts w:cs="Arial"/>
                  <w:sz w:val="22"/>
                  <w:szCs w:val="22"/>
                  <w:lang w:val="en-GB"/>
                </w:rPr>
                <w:delText>Partial review</w:delText>
              </w:r>
            </w:del>
          </w:p>
        </w:tc>
      </w:tr>
    </w:tbl>
    <w:p w14:paraId="70281B3A" w14:textId="77777777" w:rsidR="00D33923" w:rsidRDefault="00D33923">
      <w:pPr>
        <w:rPr>
          <w:rFonts w:cs="Arial"/>
          <w:sz w:val="22"/>
          <w:szCs w:val="22"/>
          <w:lang w:val="en-GB"/>
        </w:rPr>
      </w:pPr>
    </w:p>
    <w:p w14:paraId="4DA97063" w14:textId="77777777" w:rsidR="00D33923" w:rsidRDefault="00D33923">
      <w:pPr>
        <w:rPr>
          <w:rFonts w:cs="Arial"/>
          <w:sz w:val="22"/>
          <w:szCs w:val="22"/>
          <w:lang w:val="en-GB"/>
        </w:rPr>
      </w:pPr>
    </w:p>
    <w:p w14:paraId="78496A97" w14:textId="77777777" w:rsidR="00D33923" w:rsidRDefault="00D33923">
      <w:pPr>
        <w:pageBreakBefore/>
        <w:rPr>
          <w:rFonts w:cs="Arial"/>
          <w:sz w:val="22"/>
          <w:szCs w:val="22"/>
          <w:lang w:val="en-GB"/>
        </w:rPr>
      </w:pPr>
    </w:p>
    <w:tbl>
      <w:tblPr>
        <w:tblW w:w="0" w:type="auto"/>
        <w:jc w:val="center"/>
        <w:tblLayout w:type="fixed"/>
        <w:tblLook w:val="0000" w:firstRow="0" w:lastRow="0" w:firstColumn="0" w:lastColumn="0" w:noHBand="0" w:noVBand="0"/>
      </w:tblPr>
      <w:tblGrid>
        <w:gridCol w:w="1233"/>
        <w:gridCol w:w="2257"/>
        <w:gridCol w:w="2064"/>
        <w:gridCol w:w="2059"/>
        <w:gridCol w:w="2026"/>
      </w:tblGrid>
      <w:tr w:rsidR="00D33923" w14:paraId="7B796C05" w14:textId="77777777">
        <w:trPr>
          <w:trHeight w:val="340"/>
          <w:jc w:val="center"/>
        </w:trPr>
        <w:tc>
          <w:tcPr>
            <w:tcW w:w="9639" w:type="dxa"/>
            <w:gridSpan w:val="5"/>
            <w:tcBorders>
              <w:top w:val="single" w:sz="4" w:space="0" w:color="000000"/>
              <w:left w:val="single" w:sz="4" w:space="0" w:color="000000"/>
              <w:bottom w:val="single" w:sz="4" w:space="0" w:color="000000"/>
              <w:right w:val="single" w:sz="4" w:space="0" w:color="000000"/>
            </w:tcBorders>
            <w:shd w:val="clear" w:color="auto" w:fill="BFBFBF"/>
          </w:tcPr>
          <w:p w14:paraId="338B20E3" w14:textId="77777777" w:rsidR="00D33923" w:rsidRDefault="00D33923">
            <w:pPr>
              <w:spacing w:before="40"/>
              <w:ind w:left="360"/>
              <w:jc w:val="center"/>
            </w:pPr>
            <w:r>
              <w:rPr>
                <w:rFonts w:cs="Arial"/>
                <w:b/>
                <w:lang w:val="en-GB"/>
              </w:rPr>
              <w:t>9. Adverse Events (AE)</w:t>
            </w:r>
          </w:p>
        </w:tc>
      </w:tr>
      <w:tr w:rsidR="00D33923" w14:paraId="00027058" w14:textId="77777777">
        <w:trPr>
          <w:trHeight w:val="270"/>
          <w:jc w:val="center"/>
        </w:trPr>
        <w:tc>
          <w:tcPr>
            <w:tcW w:w="3490" w:type="dxa"/>
            <w:gridSpan w:val="2"/>
            <w:vMerge w:val="restart"/>
            <w:tcBorders>
              <w:top w:val="single" w:sz="4" w:space="0" w:color="000000"/>
              <w:left w:val="single" w:sz="4" w:space="0" w:color="000000"/>
              <w:bottom w:val="single" w:sz="4" w:space="0" w:color="000000"/>
              <w:right w:val="single" w:sz="4" w:space="0" w:color="000000"/>
            </w:tcBorders>
            <w:shd w:val="clear" w:color="auto" w:fill="F2F2F2"/>
          </w:tcPr>
          <w:p w14:paraId="7C31E78F" w14:textId="77777777" w:rsidR="00D33923" w:rsidRDefault="00D33923">
            <w:pPr>
              <w:spacing w:before="40"/>
            </w:pPr>
            <w:r>
              <w:rPr>
                <w:rFonts w:cs="Arial"/>
                <w:sz w:val="22"/>
                <w:szCs w:val="22"/>
                <w:lang w:val="en-GB"/>
              </w:rPr>
              <w:t>New Adverse Events occurred since last MVR?</w:t>
            </w:r>
          </w:p>
        </w:tc>
        <w:tc>
          <w:tcPr>
            <w:tcW w:w="2064" w:type="dxa"/>
            <w:tcBorders>
              <w:top w:val="single" w:sz="4" w:space="0" w:color="000000"/>
              <w:left w:val="single" w:sz="4" w:space="0" w:color="000000"/>
              <w:bottom w:val="single" w:sz="4" w:space="0" w:color="000000"/>
              <w:right w:val="single" w:sz="4" w:space="0" w:color="000000"/>
            </w:tcBorders>
            <w:shd w:val="clear" w:color="auto" w:fill="F2F2F2"/>
          </w:tcPr>
          <w:p w14:paraId="218D60F2" w14:textId="77777777" w:rsidR="00D33923" w:rsidRDefault="00D33923">
            <w:pPr>
              <w:jc w:val="center"/>
            </w:pPr>
            <w:r>
              <w:rPr>
                <w:rFonts w:cs="Arial"/>
                <w:sz w:val="22"/>
                <w:szCs w:val="22"/>
                <w:lang w:val="en-GB"/>
              </w:rPr>
              <w:t>Yes</w:t>
            </w:r>
          </w:p>
        </w:tc>
        <w:tc>
          <w:tcPr>
            <w:tcW w:w="2059" w:type="dxa"/>
            <w:tcBorders>
              <w:top w:val="single" w:sz="4" w:space="0" w:color="000000"/>
              <w:left w:val="single" w:sz="4" w:space="0" w:color="000000"/>
              <w:bottom w:val="single" w:sz="4" w:space="0" w:color="000000"/>
              <w:right w:val="single" w:sz="4" w:space="0" w:color="000000"/>
            </w:tcBorders>
            <w:shd w:val="clear" w:color="auto" w:fill="F2F2F2"/>
          </w:tcPr>
          <w:p w14:paraId="47CCF177" w14:textId="77777777" w:rsidR="00D33923" w:rsidRDefault="00D33923">
            <w:pPr>
              <w:jc w:val="center"/>
            </w:pPr>
            <w:r>
              <w:rPr>
                <w:rFonts w:cs="Arial"/>
                <w:sz w:val="22"/>
                <w:szCs w:val="22"/>
                <w:lang w:val="en-GB"/>
              </w:rPr>
              <w:t>No</w:t>
            </w:r>
          </w:p>
        </w:tc>
        <w:tc>
          <w:tcPr>
            <w:tcW w:w="2026" w:type="dxa"/>
            <w:tcBorders>
              <w:top w:val="single" w:sz="4" w:space="0" w:color="000000"/>
              <w:left w:val="single" w:sz="4" w:space="0" w:color="000000"/>
              <w:bottom w:val="single" w:sz="4" w:space="0" w:color="000000"/>
              <w:right w:val="single" w:sz="4" w:space="0" w:color="000000"/>
            </w:tcBorders>
            <w:shd w:val="clear" w:color="auto" w:fill="F2F2F2"/>
          </w:tcPr>
          <w:p w14:paraId="1C583BFF" w14:textId="77777777" w:rsidR="00D33923" w:rsidRDefault="00D33923">
            <w:pPr>
              <w:jc w:val="center"/>
            </w:pPr>
            <w:r>
              <w:rPr>
                <w:rFonts w:cs="Arial"/>
                <w:sz w:val="22"/>
                <w:szCs w:val="22"/>
                <w:lang w:val="en-GB"/>
              </w:rPr>
              <w:t>NA</w:t>
            </w:r>
          </w:p>
        </w:tc>
      </w:tr>
      <w:tr w:rsidR="00D33923" w14:paraId="64674BC5" w14:textId="77777777">
        <w:trPr>
          <w:trHeight w:val="270"/>
          <w:jc w:val="center"/>
        </w:trPr>
        <w:tc>
          <w:tcPr>
            <w:tcW w:w="3490" w:type="dxa"/>
            <w:gridSpan w:val="2"/>
            <w:vMerge/>
            <w:tcBorders>
              <w:top w:val="single" w:sz="4" w:space="0" w:color="000000"/>
              <w:left w:val="single" w:sz="4" w:space="0" w:color="000000"/>
              <w:bottom w:val="single" w:sz="4" w:space="0" w:color="000000"/>
              <w:right w:val="single" w:sz="4" w:space="0" w:color="000000"/>
            </w:tcBorders>
            <w:shd w:val="clear" w:color="auto" w:fill="F2F2F2"/>
          </w:tcPr>
          <w:p w14:paraId="789C971D" w14:textId="77777777" w:rsidR="00D33923" w:rsidRDefault="00D33923">
            <w:pPr>
              <w:snapToGrid w:val="0"/>
              <w:rPr>
                <w:rFonts w:cs="Arial"/>
                <w:sz w:val="22"/>
                <w:szCs w:val="22"/>
                <w:lang w:val="en-GB"/>
              </w:rPr>
            </w:pPr>
          </w:p>
        </w:tc>
        <w:bookmarkStart w:id="482" w:name="__Fieldmark__407_543564686"/>
        <w:tc>
          <w:tcPr>
            <w:tcW w:w="20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5E27C1"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482"/>
          </w:p>
        </w:tc>
        <w:bookmarkStart w:id="483" w:name="__Fieldmark__408_543564686"/>
        <w:tc>
          <w:tcPr>
            <w:tcW w:w="20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27CDE2"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483"/>
          </w:p>
        </w:tc>
        <w:bookmarkStart w:id="484" w:name="__Fieldmark__409_543564686"/>
        <w:tc>
          <w:tcPr>
            <w:tcW w:w="20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124ED7"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484"/>
          </w:p>
        </w:tc>
      </w:tr>
      <w:tr w:rsidR="00D33923" w14:paraId="41C78716" w14:textId="77777777">
        <w:trPr>
          <w:trHeight w:val="219"/>
          <w:jc w:val="center"/>
        </w:trPr>
        <w:tc>
          <w:tcPr>
            <w:tcW w:w="1233" w:type="dxa"/>
            <w:tcBorders>
              <w:top w:val="single" w:sz="4" w:space="0" w:color="000000"/>
              <w:left w:val="single" w:sz="4" w:space="0" w:color="000000"/>
              <w:bottom w:val="single" w:sz="4" w:space="0" w:color="000000"/>
              <w:right w:val="single" w:sz="4" w:space="0" w:color="000000"/>
            </w:tcBorders>
            <w:shd w:val="clear" w:color="auto" w:fill="F2F2F2"/>
          </w:tcPr>
          <w:p w14:paraId="69D2B136" w14:textId="77777777" w:rsidR="00D33923" w:rsidRDefault="00D33923">
            <w:pPr>
              <w:jc w:val="center"/>
            </w:pPr>
            <w:r>
              <w:rPr>
                <w:rFonts w:cs="Arial"/>
                <w:sz w:val="22"/>
                <w:szCs w:val="22"/>
                <w:lang w:val="en-GB"/>
              </w:rPr>
              <w:t>Subject #</w:t>
            </w:r>
          </w:p>
        </w:tc>
        <w:tc>
          <w:tcPr>
            <w:tcW w:w="8406" w:type="dxa"/>
            <w:gridSpan w:val="4"/>
            <w:tcBorders>
              <w:top w:val="single" w:sz="4" w:space="0" w:color="000000"/>
              <w:left w:val="single" w:sz="4" w:space="0" w:color="000000"/>
              <w:bottom w:val="single" w:sz="4" w:space="0" w:color="000000"/>
              <w:right w:val="single" w:sz="4" w:space="0" w:color="000000"/>
            </w:tcBorders>
            <w:shd w:val="clear" w:color="auto" w:fill="F2F2F2"/>
          </w:tcPr>
          <w:p w14:paraId="52E54CFE" w14:textId="77777777" w:rsidR="00D33923" w:rsidRDefault="00D33923">
            <w:pPr>
              <w:jc w:val="center"/>
            </w:pPr>
            <w:r>
              <w:rPr>
                <w:rFonts w:cs="Arial"/>
                <w:sz w:val="22"/>
                <w:szCs w:val="22"/>
                <w:lang w:val="en-GB"/>
              </w:rPr>
              <w:t>Description (i.e. diagnosis, onset &amp; end date, outcome, therapy, MD relationship, comments)</w:t>
            </w:r>
          </w:p>
        </w:tc>
      </w:tr>
      <w:tr w:rsidR="00D33923" w14:paraId="32E53DFA" w14:textId="77777777">
        <w:trPr>
          <w:trHeight w:val="550"/>
          <w:jc w:val="center"/>
        </w:trPr>
        <w:tc>
          <w:tcPr>
            <w:tcW w:w="1233" w:type="dxa"/>
            <w:tcBorders>
              <w:top w:val="single" w:sz="4" w:space="0" w:color="000000"/>
              <w:left w:val="single" w:sz="4" w:space="0" w:color="000000"/>
              <w:bottom w:val="single" w:sz="4" w:space="0" w:color="000000"/>
              <w:right w:val="single" w:sz="4" w:space="0" w:color="000000"/>
            </w:tcBorders>
            <w:shd w:val="clear" w:color="auto" w:fill="FFFFFF"/>
          </w:tcPr>
          <w:p w14:paraId="1E963687" w14:textId="77777777" w:rsidR="00D33923" w:rsidRDefault="00D33923">
            <w:pPr>
              <w:snapToGrid w:val="0"/>
            </w:pPr>
            <w:r>
              <w:rPr>
                <w:rFonts w:cs="Arial"/>
                <w:sz w:val="22"/>
                <w:szCs w:val="22"/>
                <w:lang w:val="en-GB"/>
              </w:rPr>
              <w:t>101/13</w:t>
            </w:r>
          </w:p>
        </w:tc>
        <w:tc>
          <w:tcPr>
            <w:tcW w:w="8406" w:type="dxa"/>
            <w:gridSpan w:val="4"/>
            <w:tcBorders>
              <w:top w:val="single" w:sz="4" w:space="0" w:color="000000"/>
              <w:left w:val="single" w:sz="4" w:space="0" w:color="000000"/>
              <w:bottom w:val="single" w:sz="4" w:space="0" w:color="000000"/>
              <w:right w:val="single" w:sz="4" w:space="0" w:color="000000"/>
            </w:tcBorders>
            <w:shd w:val="clear" w:color="auto" w:fill="FFFFFF"/>
          </w:tcPr>
          <w:p w14:paraId="03B6A33A" w14:textId="77777777" w:rsidR="00D33923" w:rsidRDefault="00D33923">
            <w:pPr>
              <w:snapToGrid w:val="0"/>
              <w:rPr>
                <w:rFonts w:cs="Arial"/>
                <w:sz w:val="22"/>
                <w:szCs w:val="22"/>
                <w:lang w:val="en-GB"/>
              </w:rPr>
            </w:pPr>
          </w:p>
          <w:p w14:paraId="10A094CE" w14:textId="77777777" w:rsidR="00D33923" w:rsidRDefault="00D33923">
            <w:pPr>
              <w:snapToGrid w:val="0"/>
              <w:rPr>
                <w:rFonts w:cs="Arial"/>
                <w:sz w:val="22"/>
                <w:szCs w:val="22"/>
                <w:lang w:val="en-GB"/>
              </w:rPr>
            </w:pPr>
          </w:p>
          <w:tbl>
            <w:tblPr>
              <w:tblW w:w="0" w:type="auto"/>
              <w:tblLayout w:type="fixed"/>
              <w:tblLook w:val="0000" w:firstRow="0" w:lastRow="0" w:firstColumn="0" w:lastColumn="0" w:noHBand="0" w:noVBand="0"/>
            </w:tblPr>
            <w:tblGrid>
              <w:gridCol w:w="1428"/>
              <w:gridCol w:w="1286"/>
              <w:gridCol w:w="1824"/>
              <w:gridCol w:w="1960"/>
              <w:gridCol w:w="1687"/>
            </w:tblGrid>
            <w:tr w:rsidR="00D33923" w14:paraId="55E7251C" w14:textId="77777777">
              <w:tc>
                <w:tcPr>
                  <w:tcW w:w="1428"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7B79672B" w14:textId="77777777" w:rsidR="00D33923" w:rsidRDefault="00D33923">
                  <w:r>
                    <w:rPr>
                      <w:rFonts w:cs="Arial"/>
                      <w:sz w:val="22"/>
                      <w:szCs w:val="22"/>
                      <w:lang w:val="en-GB"/>
                    </w:rPr>
                    <w:t>Onset date</w:t>
                  </w:r>
                </w:p>
              </w:tc>
              <w:tc>
                <w:tcPr>
                  <w:tcW w:w="128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7B77CFA2" w14:textId="77777777" w:rsidR="00D33923" w:rsidRDefault="00D33923">
                  <w:r>
                    <w:rPr>
                      <w:rFonts w:cs="Arial"/>
                      <w:sz w:val="22"/>
                      <w:szCs w:val="22"/>
                      <w:lang w:val="en-GB"/>
                    </w:rPr>
                    <w:t>End date</w:t>
                  </w:r>
                </w:p>
              </w:tc>
              <w:tc>
                <w:tcPr>
                  <w:tcW w:w="1824"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E657329" w14:textId="77777777" w:rsidR="00D33923" w:rsidRDefault="00D33923">
                  <w:r>
                    <w:rPr>
                      <w:rFonts w:cs="Arial"/>
                      <w:sz w:val="22"/>
                      <w:szCs w:val="22"/>
                      <w:lang w:val="en-GB"/>
                    </w:rPr>
                    <w:t xml:space="preserve">Status </w:t>
                  </w:r>
                </w:p>
              </w:tc>
              <w:tc>
                <w:tcPr>
                  <w:tcW w:w="1960"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4FFC8BB" w14:textId="77777777" w:rsidR="00D33923" w:rsidRDefault="00D33923">
                  <w:r>
                    <w:rPr>
                      <w:rFonts w:cs="Arial"/>
                      <w:sz w:val="22"/>
                      <w:szCs w:val="22"/>
                      <w:lang w:val="en-GB"/>
                    </w:rPr>
                    <w:t xml:space="preserve">Intensity </w:t>
                  </w:r>
                </w:p>
              </w:tc>
              <w:tc>
                <w:tcPr>
                  <w:tcW w:w="1687"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73C489CB" w14:textId="77777777" w:rsidR="00D33923" w:rsidRDefault="00D33923">
                  <w:r>
                    <w:rPr>
                      <w:rFonts w:cs="Arial"/>
                      <w:sz w:val="22"/>
                      <w:szCs w:val="22"/>
                      <w:lang w:val="en-GB"/>
                    </w:rPr>
                    <w:t>Relation with MD</w:t>
                  </w:r>
                </w:p>
              </w:tc>
            </w:tr>
            <w:tr w:rsidR="00D33923" w14:paraId="4B02EA7A" w14:textId="77777777">
              <w:tc>
                <w:tcPr>
                  <w:tcW w:w="1428"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1F878076" w14:textId="77777777" w:rsidR="00D33923" w:rsidRDefault="00D33923">
                  <w:r>
                    <w:rPr>
                      <w:rFonts w:cs="Arial"/>
                      <w:sz w:val="22"/>
                      <w:szCs w:val="22"/>
                      <w:lang w:val="en-GB"/>
                    </w:rPr>
                    <w:t>11Apr2022</w:t>
                  </w:r>
                </w:p>
              </w:tc>
              <w:tc>
                <w:tcPr>
                  <w:tcW w:w="1286"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2C57E7D0" w14:textId="77777777" w:rsidR="00D33923" w:rsidRDefault="00D33923">
                  <w:r>
                    <w:rPr>
                      <w:rFonts w:cs="Arial"/>
                      <w:sz w:val="22"/>
                      <w:szCs w:val="22"/>
                      <w:lang w:val="en-GB"/>
                    </w:rPr>
                    <w:t>19Apr2022</w:t>
                  </w:r>
                </w:p>
              </w:tc>
              <w:tc>
                <w:tcPr>
                  <w:tcW w:w="1824"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4364F233" w14:textId="77777777" w:rsidR="00D33923" w:rsidRDefault="00D33923">
                  <w:r>
                    <w:rPr>
                      <w:rFonts w:cs="Arial"/>
                      <w:sz w:val="22"/>
                      <w:szCs w:val="22"/>
                      <w:lang w:val="en-GB"/>
                    </w:rPr>
                    <w:t>Recovered</w:t>
                  </w:r>
                </w:p>
              </w:tc>
              <w:tc>
                <w:tcPr>
                  <w:tcW w:w="1960"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12AC6DFD" w14:textId="77777777" w:rsidR="00D33923" w:rsidRDefault="00D33923">
                  <w:r>
                    <w:rPr>
                      <w:rFonts w:cs="Arial"/>
                      <w:sz w:val="22"/>
                      <w:szCs w:val="22"/>
                      <w:lang w:val="en-GB"/>
                    </w:rPr>
                    <w:t>Mild</w:t>
                  </w:r>
                </w:p>
              </w:tc>
              <w:tc>
                <w:tcPr>
                  <w:tcW w:w="1687"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7C04461E" w14:textId="77777777" w:rsidR="00D33923" w:rsidRDefault="00D33923">
                  <w:r>
                    <w:rPr>
                      <w:rFonts w:cs="Arial"/>
                      <w:sz w:val="22"/>
                      <w:szCs w:val="22"/>
                      <w:lang w:val="en-GB"/>
                    </w:rPr>
                    <w:t>Not related</w:t>
                  </w:r>
                </w:p>
              </w:tc>
            </w:tr>
          </w:tbl>
          <w:p w14:paraId="49EA34A5" w14:textId="77777777" w:rsidR="00D33923" w:rsidRDefault="00D33923"/>
          <w:tbl>
            <w:tblPr>
              <w:tblW w:w="0" w:type="auto"/>
              <w:tblLayout w:type="fixed"/>
              <w:tblLook w:val="0000" w:firstRow="0" w:lastRow="0" w:firstColumn="0" w:lastColumn="0" w:noHBand="0" w:noVBand="0"/>
            </w:tblPr>
            <w:tblGrid>
              <w:gridCol w:w="1426"/>
              <w:gridCol w:w="6759"/>
            </w:tblGrid>
            <w:tr w:rsidR="00D33923" w14:paraId="435FE502" w14:textId="77777777">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8F26E1E" w14:textId="77777777" w:rsidR="00D33923" w:rsidRDefault="00D33923">
                  <w:r>
                    <w:rPr>
                      <w:rFonts w:cs="Arial"/>
                      <w:sz w:val="22"/>
                      <w:szCs w:val="22"/>
                      <w:lang w:val="en-GB"/>
                    </w:rPr>
                    <w:t xml:space="preserve">Diagnosis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47773603" w14:textId="77777777" w:rsidR="00D33923" w:rsidRDefault="00D33923">
                  <w:r>
                    <w:rPr>
                      <w:rFonts w:cs="Arial"/>
                      <w:sz w:val="22"/>
                      <w:szCs w:val="22"/>
                      <w:lang w:val="en-GB"/>
                    </w:rPr>
                    <w:t>Intraoperative fracture of great trochanter</w:t>
                  </w:r>
                </w:p>
              </w:tc>
            </w:tr>
            <w:tr w:rsidR="00D33923" w14:paraId="5C34023B" w14:textId="77777777">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0E16859" w14:textId="77777777" w:rsidR="00D33923" w:rsidRDefault="00D33923">
                  <w:r>
                    <w:rPr>
                      <w:rFonts w:cs="Arial"/>
                      <w:sz w:val="22"/>
                      <w:szCs w:val="22"/>
                      <w:lang w:val="en-GB"/>
                    </w:rPr>
                    <w:t xml:space="preserve">Therapy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726D0A60" w14:textId="77777777" w:rsidR="00D33923" w:rsidRDefault="00D33923">
                  <w:r>
                    <w:rPr>
                      <w:rFonts w:cs="Arial"/>
                      <w:sz w:val="22"/>
                      <w:szCs w:val="22"/>
                      <w:lang w:val="en-GB"/>
                    </w:rPr>
                    <w:t>Not pharmacological</w:t>
                  </w:r>
                </w:p>
              </w:tc>
            </w:tr>
            <w:tr w:rsidR="00D33923" w14:paraId="5797772D" w14:textId="77777777">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24666ED" w14:textId="77777777" w:rsidR="00D33923" w:rsidRDefault="00D33923">
                  <w:r>
                    <w:rPr>
                      <w:rFonts w:cs="Arial"/>
                      <w:sz w:val="22"/>
                      <w:szCs w:val="22"/>
                      <w:lang w:val="en-GB"/>
                    </w:rPr>
                    <w:t xml:space="preserve">Sponsor notified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71E7759A" w14:textId="77777777" w:rsidR="00D33923" w:rsidRDefault="00D33923">
                  <w:r>
                    <w:rPr>
                      <w:rFonts w:cs="Arial"/>
                      <w:sz w:val="22"/>
                      <w:szCs w:val="22"/>
                      <w:lang w:val="en-GB"/>
                    </w:rPr>
                    <w:t>09Jun2022</w:t>
                  </w:r>
                </w:p>
              </w:tc>
            </w:tr>
            <w:tr w:rsidR="00D33923" w14:paraId="7603EE20" w14:textId="77777777">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8C3D848" w14:textId="77777777" w:rsidR="00D33923" w:rsidRDefault="00D33923">
                  <w:r>
                    <w:rPr>
                      <w:rFonts w:cs="Arial"/>
                      <w:sz w:val="22"/>
                      <w:szCs w:val="22"/>
                      <w:lang w:val="en-GB"/>
                    </w:rPr>
                    <w:t>Comment</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C4D2151" w14:textId="77777777" w:rsidR="00D33923" w:rsidRDefault="00D33923">
                  <w:pPr>
                    <w:snapToGrid w:val="0"/>
                    <w:rPr>
                      <w:rFonts w:cs="Arial"/>
                      <w:color w:val="000000"/>
                      <w:sz w:val="22"/>
                      <w:szCs w:val="22"/>
                      <w:lang w:val="en-GB" w:eastAsia="en-GB"/>
                    </w:rPr>
                  </w:pPr>
                </w:p>
              </w:tc>
            </w:tr>
          </w:tbl>
          <w:p w14:paraId="0FD32954" w14:textId="77777777" w:rsidR="00D33923" w:rsidRDefault="00D33923"/>
        </w:tc>
      </w:tr>
    </w:tbl>
    <w:p w14:paraId="1F877E15" w14:textId="77777777" w:rsidR="00D33923" w:rsidRDefault="00D33923">
      <w:pPr>
        <w:rPr>
          <w:rFonts w:cs="Arial"/>
          <w:lang w:val="en-GB"/>
        </w:rPr>
      </w:pPr>
    </w:p>
    <w:tbl>
      <w:tblPr>
        <w:tblW w:w="0" w:type="auto"/>
        <w:jc w:val="center"/>
        <w:tblLayout w:type="fixed"/>
        <w:tblLook w:val="0000" w:firstRow="0" w:lastRow="0" w:firstColumn="0" w:lastColumn="0" w:noHBand="0" w:noVBand="0"/>
      </w:tblPr>
      <w:tblGrid>
        <w:gridCol w:w="3449"/>
        <w:gridCol w:w="2064"/>
        <w:gridCol w:w="13"/>
        <w:gridCol w:w="2050"/>
        <w:gridCol w:w="2063"/>
      </w:tblGrid>
      <w:tr w:rsidR="00D33923" w14:paraId="18563F1E" w14:textId="77777777">
        <w:trPr>
          <w:trHeight w:val="340"/>
          <w:jc w:val="center"/>
        </w:trPr>
        <w:tc>
          <w:tcPr>
            <w:tcW w:w="9639" w:type="dxa"/>
            <w:gridSpan w:val="5"/>
            <w:tcBorders>
              <w:top w:val="single" w:sz="4" w:space="0" w:color="000000"/>
              <w:left w:val="single" w:sz="4" w:space="0" w:color="000000"/>
              <w:bottom w:val="single" w:sz="4" w:space="0" w:color="000000"/>
              <w:right w:val="single" w:sz="4" w:space="0" w:color="000000"/>
            </w:tcBorders>
            <w:shd w:val="clear" w:color="auto" w:fill="BFBFBF"/>
          </w:tcPr>
          <w:p w14:paraId="2BFCB270" w14:textId="77777777" w:rsidR="00D33923" w:rsidRDefault="00D33923">
            <w:pPr>
              <w:spacing w:before="40"/>
              <w:ind w:left="360"/>
              <w:jc w:val="center"/>
            </w:pPr>
            <w:r>
              <w:rPr>
                <w:rFonts w:cs="Arial"/>
                <w:b/>
                <w:lang w:val="en-GB"/>
              </w:rPr>
              <w:t>10. Serious Adverse Events (SAE)</w:t>
            </w:r>
          </w:p>
        </w:tc>
      </w:tr>
      <w:tr w:rsidR="00D33923" w14:paraId="70B529BB" w14:textId="77777777">
        <w:trPr>
          <w:trHeight w:val="135"/>
          <w:jc w:val="center"/>
        </w:trPr>
        <w:tc>
          <w:tcPr>
            <w:tcW w:w="3449" w:type="dxa"/>
            <w:vMerge w:val="restart"/>
            <w:tcBorders>
              <w:top w:val="single" w:sz="4" w:space="0" w:color="000000"/>
              <w:left w:val="single" w:sz="4" w:space="0" w:color="000000"/>
              <w:bottom w:val="single" w:sz="4" w:space="0" w:color="000000"/>
              <w:right w:val="single" w:sz="4" w:space="0" w:color="000000"/>
            </w:tcBorders>
            <w:shd w:val="clear" w:color="auto" w:fill="F2F2F2"/>
          </w:tcPr>
          <w:p w14:paraId="3FC01FDD" w14:textId="77777777" w:rsidR="00D33923" w:rsidRDefault="00D33923">
            <w:pPr>
              <w:rPr>
                <w:rFonts w:cs="Arial"/>
                <w:sz w:val="22"/>
                <w:szCs w:val="22"/>
                <w:lang w:val="en-GB"/>
              </w:rPr>
            </w:pPr>
            <w:r>
              <w:rPr>
                <w:rFonts w:cs="Arial"/>
                <w:sz w:val="22"/>
                <w:szCs w:val="22"/>
                <w:lang w:val="en-GB"/>
              </w:rPr>
              <w:t>Has a New Serious Adverse Events occurred since last MVR? (</w:t>
            </w:r>
            <w:commentRangeStart w:id="485"/>
            <w:r>
              <w:rPr>
                <w:rFonts w:cs="Arial"/>
                <w:sz w:val="22"/>
                <w:szCs w:val="22"/>
                <w:lang w:val="en-GB"/>
              </w:rPr>
              <w:t xml:space="preserve">please provide information in table </w:t>
            </w:r>
            <w:r>
              <w:rPr>
                <w:rFonts w:cs="Arial"/>
                <w:b/>
                <w:sz w:val="22"/>
                <w:szCs w:val="22"/>
                <w:lang w:val="en-GB"/>
              </w:rPr>
              <w:t>below</w:t>
            </w:r>
            <w:r>
              <w:rPr>
                <w:rFonts w:cs="Arial"/>
                <w:sz w:val="22"/>
                <w:szCs w:val="22"/>
                <w:lang w:val="en-GB"/>
              </w:rPr>
              <w:t>)</w:t>
            </w:r>
            <w:commentRangeEnd w:id="485"/>
            <w:r>
              <w:rPr>
                <w:rStyle w:val="Rimandocommento1"/>
              </w:rPr>
              <w:commentReference w:id="485"/>
            </w:r>
          </w:p>
        </w:tc>
        <w:tc>
          <w:tcPr>
            <w:tcW w:w="2077" w:type="dxa"/>
            <w:gridSpan w:val="2"/>
            <w:tcBorders>
              <w:top w:val="single" w:sz="4" w:space="0" w:color="000000"/>
              <w:left w:val="single" w:sz="4" w:space="0" w:color="000000"/>
              <w:bottom w:val="single" w:sz="4" w:space="0" w:color="000000"/>
              <w:right w:val="single" w:sz="4" w:space="0" w:color="000000"/>
            </w:tcBorders>
            <w:shd w:val="clear" w:color="auto" w:fill="F2F2F2"/>
          </w:tcPr>
          <w:p w14:paraId="48934371" w14:textId="77777777" w:rsidR="00D33923" w:rsidRDefault="00D33923">
            <w:pPr>
              <w:jc w:val="center"/>
            </w:pPr>
            <w:r>
              <w:rPr>
                <w:rFonts w:cs="Arial"/>
                <w:sz w:val="22"/>
                <w:szCs w:val="22"/>
                <w:lang w:val="en-GB"/>
              </w:rPr>
              <w:t>Yes</w:t>
            </w:r>
          </w:p>
        </w:tc>
        <w:tc>
          <w:tcPr>
            <w:tcW w:w="2050" w:type="dxa"/>
            <w:tcBorders>
              <w:top w:val="single" w:sz="4" w:space="0" w:color="000000"/>
              <w:left w:val="single" w:sz="4" w:space="0" w:color="000000"/>
              <w:bottom w:val="single" w:sz="4" w:space="0" w:color="000000"/>
              <w:right w:val="single" w:sz="4" w:space="0" w:color="000000"/>
            </w:tcBorders>
            <w:shd w:val="clear" w:color="auto" w:fill="F2F2F2"/>
          </w:tcPr>
          <w:p w14:paraId="548F1DF1" w14:textId="77777777" w:rsidR="00D33923" w:rsidRDefault="00D33923">
            <w:pPr>
              <w:jc w:val="center"/>
            </w:pPr>
            <w:r>
              <w:rPr>
                <w:rFonts w:cs="Arial"/>
                <w:sz w:val="22"/>
                <w:szCs w:val="22"/>
                <w:lang w:val="en-GB"/>
              </w:rPr>
              <w:t>No</w:t>
            </w:r>
          </w:p>
        </w:tc>
        <w:tc>
          <w:tcPr>
            <w:tcW w:w="2063" w:type="dxa"/>
            <w:tcBorders>
              <w:top w:val="single" w:sz="4" w:space="0" w:color="000000"/>
              <w:left w:val="single" w:sz="4" w:space="0" w:color="000000"/>
              <w:bottom w:val="single" w:sz="4" w:space="0" w:color="000000"/>
              <w:right w:val="single" w:sz="4" w:space="0" w:color="000000"/>
            </w:tcBorders>
            <w:shd w:val="clear" w:color="auto" w:fill="F2F2F2"/>
          </w:tcPr>
          <w:p w14:paraId="117C82DE" w14:textId="77777777" w:rsidR="00D33923" w:rsidRDefault="00D33923">
            <w:pPr>
              <w:jc w:val="center"/>
            </w:pPr>
            <w:r>
              <w:rPr>
                <w:rFonts w:cs="Arial"/>
                <w:sz w:val="22"/>
                <w:szCs w:val="22"/>
                <w:lang w:val="en-GB"/>
              </w:rPr>
              <w:t>NA</w:t>
            </w:r>
          </w:p>
        </w:tc>
      </w:tr>
      <w:tr w:rsidR="00D33923" w14:paraId="3FCCA18E" w14:textId="77777777">
        <w:trPr>
          <w:trHeight w:val="135"/>
          <w:jc w:val="center"/>
        </w:trPr>
        <w:tc>
          <w:tcPr>
            <w:tcW w:w="3449" w:type="dxa"/>
            <w:vMerge/>
            <w:tcBorders>
              <w:top w:val="single" w:sz="4" w:space="0" w:color="000000"/>
              <w:left w:val="single" w:sz="4" w:space="0" w:color="000000"/>
              <w:bottom w:val="single" w:sz="4" w:space="0" w:color="000000"/>
              <w:right w:val="single" w:sz="4" w:space="0" w:color="000000"/>
            </w:tcBorders>
            <w:shd w:val="clear" w:color="auto" w:fill="F2F2F2"/>
          </w:tcPr>
          <w:p w14:paraId="710ED5C7" w14:textId="77777777" w:rsidR="00D33923" w:rsidRDefault="00D33923">
            <w:pPr>
              <w:snapToGrid w:val="0"/>
              <w:rPr>
                <w:rFonts w:cs="Arial"/>
                <w:sz w:val="22"/>
                <w:szCs w:val="22"/>
                <w:lang w:val="en-GB"/>
              </w:rPr>
            </w:pPr>
          </w:p>
        </w:tc>
        <w:bookmarkStart w:id="486" w:name="__Fieldmark__410_543564686"/>
        <w:tc>
          <w:tcPr>
            <w:tcW w:w="2077"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12C3465"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ins w:id="487" w:author="Lisa Ciuffarin" w:date="2022-06-22T16:46:00Z">
              <w:r>
                <w:fldChar w:fldCharType="end"/>
              </w:r>
            </w:ins>
            <w:bookmarkEnd w:id="486"/>
          </w:p>
        </w:tc>
        <w:bookmarkStart w:id="488" w:name="__Fieldmark__411_543564686"/>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E2DF54"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ins w:id="489" w:author="Lisa Ciuffarin" w:date="2022-06-22T16:48:00Z">
              <w:r>
                <w:fldChar w:fldCharType="end"/>
              </w:r>
            </w:ins>
            <w:bookmarkEnd w:id="488"/>
          </w:p>
        </w:tc>
        <w:bookmarkStart w:id="490" w:name="__Fieldmark__412_543564686"/>
        <w:tc>
          <w:tcPr>
            <w:tcW w:w="206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9E9525"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490"/>
          </w:p>
        </w:tc>
      </w:tr>
      <w:tr w:rsidR="00D33923" w14:paraId="1EA8479C" w14:textId="77777777">
        <w:trPr>
          <w:trHeight w:val="135"/>
          <w:jc w:val="center"/>
        </w:trPr>
        <w:tc>
          <w:tcPr>
            <w:tcW w:w="3449" w:type="dxa"/>
            <w:vMerge w:val="restart"/>
            <w:tcBorders>
              <w:top w:val="single" w:sz="4" w:space="0" w:color="000000"/>
              <w:left w:val="single" w:sz="4" w:space="0" w:color="000000"/>
              <w:bottom w:val="single" w:sz="4" w:space="0" w:color="000000"/>
              <w:right w:val="single" w:sz="4" w:space="0" w:color="000000"/>
            </w:tcBorders>
            <w:shd w:val="clear" w:color="auto" w:fill="F2F2F2"/>
          </w:tcPr>
          <w:p w14:paraId="285E9AC1" w14:textId="77777777" w:rsidR="00D33923" w:rsidRDefault="00D33923">
            <w:r>
              <w:rPr>
                <w:rFonts w:cs="Arial"/>
                <w:sz w:val="22"/>
                <w:szCs w:val="22"/>
                <w:lang w:val="en-GB"/>
              </w:rPr>
              <w:t xml:space="preserve">Was the Sponsor notified within the timelines as per protocol? </w:t>
            </w:r>
          </w:p>
        </w:tc>
        <w:tc>
          <w:tcPr>
            <w:tcW w:w="2077" w:type="dxa"/>
            <w:gridSpan w:val="2"/>
            <w:tcBorders>
              <w:top w:val="single" w:sz="4" w:space="0" w:color="000000"/>
              <w:left w:val="single" w:sz="4" w:space="0" w:color="000000"/>
              <w:bottom w:val="single" w:sz="4" w:space="0" w:color="000000"/>
              <w:right w:val="single" w:sz="4" w:space="0" w:color="000000"/>
            </w:tcBorders>
            <w:shd w:val="clear" w:color="auto" w:fill="F2F2F2"/>
          </w:tcPr>
          <w:p w14:paraId="5063B39B" w14:textId="77777777" w:rsidR="00D33923" w:rsidRDefault="00D33923">
            <w:pPr>
              <w:jc w:val="center"/>
            </w:pPr>
            <w:r>
              <w:rPr>
                <w:rFonts w:cs="Arial"/>
                <w:sz w:val="22"/>
                <w:szCs w:val="22"/>
                <w:lang w:val="en-GB"/>
              </w:rPr>
              <w:t>Yes</w:t>
            </w:r>
          </w:p>
        </w:tc>
        <w:tc>
          <w:tcPr>
            <w:tcW w:w="2050" w:type="dxa"/>
            <w:tcBorders>
              <w:top w:val="single" w:sz="4" w:space="0" w:color="000000"/>
              <w:left w:val="single" w:sz="4" w:space="0" w:color="000000"/>
              <w:bottom w:val="single" w:sz="4" w:space="0" w:color="000000"/>
              <w:right w:val="single" w:sz="4" w:space="0" w:color="000000"/>
            </w:tcBorders>
            <w:shd w:val="clear" w:color="auto" w:fill="F2F2F2"/>
          </w:tcPr>
          <w:p w14:paraId="1BEE24D1" w14:textId="77777777" w:rsidR="00D33923" w:rsidRDefault="00D33923">
            <w:pPr>
              <w:jc w:val="center"/>
            </w:pPr>
            <w:r>
              <w:rPr>
                <w:rFonts w:cs="Arial"/>
                <w:sz w:val="22"/>
                <w:szCs w:val="22"/>
                <w:lang w:val="en-GB"/>
              </w:rPr>
              <w:t>No</w:t>
            </w:r>
          </w:p>
        </w:tc>
        <w:tc>
          <w:tcPr>
            <w:tcW w:w="2063" w:type="dxa"/>
            <w:tcBorders>
              <w:top w:val="single" w:sz="4" w:space="0" w:color="000000"/>
              <w:left w:val="single" w:sz="4" w:space="0" w:color="000000"/>
              <w:bottom w:val="single" w:sz="4" w:space="0" w:color="000000"/>
              <w:right w:val="single" w:sz="4" w:space="0" w:color="000000"/>
            </w:tcBorders>
            <w:shd w:val="clear" w:color="auto" w:fill="F2F2F2"/>
          </w:tcPr>
          <w:p w14:paraId="1A0721CC" w14:textId="77777777" w:rsidR="00D33923" w:rsidRDefault="00D33923">
            <w:pPr>
              <w:jc w:val="center"/>
            </w:pPr>
            <w:r>
              <w:rPr>
                <w:rFonts w:cs="Arial"/>
                <w:sz w:val="22"/>
                <w:szCs w:val="22"/>
                <w:lang w:val="en-GB"/>
              </w:rPr>
              <w:t>NA</w:t>
            </w:r>
          </w:p>
        </w:tc>
      </w:tr>
      <w:tr w:rsidR="00D33923" w14:paraId="1ABF449B" w14:textId="77777777">
        <w:trPr>
          <w:trHeight w:val="135"/>
          <w:jc w:val="center"/>
        </w:trPr>
        <w:tc>
          <w:tcPr>
            <w:tcW w:w="3449" w:type="dxa"/>
            <w:vMerge/>
            <w:tcBorders>
              <w:top w:val="single" w:sz="4" w:space="0" w:color="000000"/>
              <w:left w:val="single" w:sz="4" w:space="0" w:color="000000"/>
              <w:bottom w:val="single" w:sz="4" w:space="0" w:color="000000"/>
              <w:right w:val="single" w:sz="4" w:space="0" w:color="000000"/>
            </w:tcBorders>
            <w:shd w:val="clear" w:color="auto" w:fill="F2F2F2"/>
          </w:tcPr>
          <w:p w14:paraId="38CFDD80" w14:textId="77777777" w:rsidR="00D33923" w:rsidRDefault="00D33923">
            <w:pPr>
              <w:snapToGrid w:val="0"/>
              <w:rPr>
                <w:rFonts w:cs="Arial"/>
                <w:sz w:val="22"/>
                <w:szCs w:val="22"/>
                <w:lang w:val="en-GB"/>
              </w:rPr>
            </w:pPr>
          </w:p>
        </w:tc>
        <w:bookmarkStart w:id="491" w:name="__Fieldmark__413_543564686"/>
        <w:tc>
          <w:tcPr>
            <w:tcW w:w="2077"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9714953"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491"/>
          </w:p>
        </w:tc>
        <w:bookmarkStart w:id="492" w:name="__Fieldmark__414_543564686"/>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16B61E"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492"/>
          </w:p>
        </w:tc>
        <w:bookmarkStart w:id="493" w:name="__Fieldmark__415_543564686"/>
        <w:tc>
          <w:tcPr>
            <w:tcW w:w="206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5562E2"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493"/>
          </w:p>
        </w:tc>
      </w:tr>
      <w:tr w:rsidR="00D33923" w14:paraId="5E815937" w14:textId="77777777">
        <w:trPr>
          <w:trHeight w:val="135"/>
          <w:jc w:val="center"/>
        </w:trPr>
        <w:tc>
          <w:tcPr>
            <w:tcW w:w="3449" w:type="dxa"/>
            <w:tcBorders>
              <w:top w:val="single" w:sz="4" w:space="0" w:color="000000"/>
              <w:left w:val="single" w:sz="4" w:space="0" w:color="000000"/>
              <w:bottom w:val="single" w:sz="4" w:space="0" w:color="000000"/>
              <w:right w:val="single" w:sz="4" w:space="0" w:color="000000"/>
            </w:tcBorders>
            <w:shd w:val="clear" w:color="auto" w:fill="FFFFFF"/>
          </w:tcPr>
          <w:p w14:paraId="36B7B33E" w14:textId="77777777" w:rsidR="00D33923" w:rsidRDefault="00D33923">
            <w:r>
              <w:rPr>
                <w:rFonts w:cs="Arial"/>
                <w:sz w:val="22"/>
                <w:szCs w:val="22"/>
                <w:lang w:val="en-GB"/>
              </w:rPr>
              <w:t>Comment</w:t>
            </w:r>
          </w:p>
        </w:tc>
        <w:tc>
          <w:tcPr>
            <w:tcW w:w="619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40642F8F" w14:textId="77777777" w:rsidR="00D33923" w:rsidRDefault="00D33923">
            <w:pPr>
              <w:jc w:val="center"/>
            </w:pPr>
            <w:r>
              <w:rPr>
                <w:rFonts w:cs="Arial"/>
                <w:b/>
                <w:lang w:val="en-GB"/>
              </w:rPr>
              <w:t>The Sponsor was informed with a delay about the SAE due to site’s staff mistake. See CAPA #9 and #13</w:t>
            </w:r>
          </w:p>
        </w:tc>
      </w:tr>
      <w:tr w:rsidR="00D33923" w14:paraId="68B1DCFA" w14:textId="77777777">
        <w:trPr>
          <w:trHeight w:val="135"/>
          <w:jc w:val="center"/>
        </w:trPr>
        <w:tc>
          <w:tcPr>
            <w:tcW w:w="3449" w:type="dxa"/>
            <w:vMerge w:val="restart"/>
            <w:tcBorders>
              <w:top w:val="single" w:sz="4" w:space="0" w:color="000000"/>
              <w:left w:val="single" w:sz="4" w:space="0" w:color="000000"/>
              <w:bottom w:val="single" w:sz="4" w:space="0" w:color="000000"/>
              <w:right w:val="single" w:sz="4" w:space="0" w:color="000000"/>
            </w:tcBorders>
            <w:shd w:val="clear" w:color="auto" w:fill="F2F2F2"/>
          </w:tcPr>
          <w:p w14:paraId="23486BC6" w14:textId="77777777" w:rsidR="00D33923" w:rsidRDefault="00D33923">
            <w:r>
              <w:rPr>
                <w:rFonts w:cs="Arial"/>
                <w:sz w:val="22"/>
                <w:szCs w:val="22"/>
                <w:lang w:val="en-GB"/>
              </w:rPr>
              <w:t xml:space="preserve">Was the EC/IRB notified by clinical site? </w:t>
            </w:r>
          </w:p>
        </w:tc>
        <w:tc>
          <w:tcPr>
            <w:tcW w:w="2077" w:type="dxa"/>
            <w:gridSpan w:val="2"/>
            <w:tcBorders>
              <w:top w:val="single" w:sz="4" w:space="0" w:color="000000"/>
              <w:left w:val="single" w:sz="4" w:space="0" w:color="000000"/>
              <w:bottom w:val="single" w:sz="4" w:space="0" w:color="000000"/>
              <w:right w:val="single" w:sz="4" w:space="0" w:color="000000"/>
            </w:tcBorders>
            <w:shd w:val="clear" w:color="auto" w:fill="F2F2F2"/>
          </w:tcPr>
          <w:p w14:paraId="2C5B47C6" w14:textId="77777777" w:rsidR="00D33923" w:rsidRDefault="00D33923">
            <w:pPr>
              <w:jc w:val="center"/>
            </w:pPr>
            <w:r>
              <w:rPr>
                <w:rFonts w:cs="Arial"/>
                <w:sz w:val="22"/>
                <w:szCs w:val="22"/>
                <w:lang w:val="en-GB"/>
              </w:rPr>
              <w:t>Yes</w:t>
            </w:r>
          </w:p>
        </w:tc>
        <w:tc>
          <w:tcPr>
            <w:tcW w:w="2050" w:type="dxa"/>
            <w:tcBorders>
              <w:top w:val="single" w:sz="4" w:space="0" w:color="000000"/>
              <w:left w:val="single" w:sz="4" w:space="0" w:color="000000"/>
              <w:bottom w:val="single" w:sz="4" w:space="0" w:color="000000"/>
              <w:right w:val="single" w:sz="4" w:space="0" w:color="000000"/>
            </w:tcBorders>
            <w:shd w:val="clear" w:color="auto" w:fill="F2F2F2"/>
          </w:tcPr>
          <w:p w14:paraId="44DD3D4A" w14:textId="77777777" w:rsidR="00D33923" w:rsidRDefault="00D33923">
            <w:pPr>
              <w:jc w:val="center"/>
            </w:pPr>
            <w:r>
              <w:rPr>
                <w:rFonts w:cs="Arial"/>
                <w:sz w:val="22"/>
                <w:szCs w:val="22"/>
                <w:lang w:val="en-GB"/>
              </w:rPr>
              <w:t>No</w:t>
            </w:r>
          </w:p>
        </w:tc>
        <w:tc>
          <w:tcPr>
            <w:tcW w:w="2063" w:type="dxa"/>
            <w:tcBorders>
              <w:top w:val="single" w:sz="4" w:space="0" w:color="000000"/>
              <w:left w:val="single" w:sz="4" w:space="0" w:color="000000"/>
              <w:bottom w:val="single" w:sz="4" w:space="0" w:color="000000"/>
              <w:right w:val="single" w:sz="4" w:space="0" w:color="000000"/>
            </w:tcBorders>
            <w:shd w:val="clear" w:color="auto" w:fill="F2F2F2"/>
          </w:tcPr>
          <w:p w14:paraId="768508DC" w14:textId="77777777" w:rsidR="00D33923" w:rsidRDefault="00D33923">
            <w:pPr>
              <w:jc w:val="center"/>
            </w:pPr>
            <w:r>
              <w:rPr>
                <w:rFonts w:cs="Arial"/>
                <w:sz w:val="22"/>
                <w:szCs w:val="22"/>
                <w:lang w:val="en-GB"/>
              </w:rPr>
              <w:t>NA</w:t>
            </w:r>
          </w:p>
        </w:tc>
      </w:tr>
      <w:tr w:rsidR="00D33923" w14:paraId="0639D015" w14:textId="77777777">
        <w:trPr>
          <w:trHeight w:val="135"/>
          <w:jc w:val="center"/>
        </w:trPr>
        <w:tc>
          <w:tcPr>
            <w:tcW w:w="3449" w:type="dxa"/>
            <w:vMerge/>
            <w:tcBorders>
              <w:top w:val="single" w:sz="4" w:space="0" w:color="000000"/>
              <w:left w:val="single" w:sz="4" w:space="0" w:color="000000"/>
              <w:bottom w:val="single" w:sz="4" w:space="0" w:color="000000"/>
              <w:right w:val="single" w:sz="4" w:space="0" w:color="000000"/>
            </w:tcBorders>
            <w:shd w:val="clear" w:color="auto" w:fill="F2F2F2"/>
          </w:tcPr>
          <w:p w14:paraId="0A7742CF" w14:textId="77777777" w:rsidR="00D33923" w:rsidRDefault="00D33923">
            <w:pPr>
              <w:snapToGrid w:val="0"/>
              <w:rPr>
                <w:rFonts w:cs="Arial"/>
                <w:sz w:val="22"/>
                <w:szCs w:val="22"/>
                <w:lang w:val="en-GB"/>
              </w:rPr>
            </w:pPr>
          </w:p>
        </w:tc>
        <w:bookmarkStart w:id="494" w:name="__Fieldmark__416_543564686"/>
        <w:tc>
          <w:tcPr>
            <w:tcW w:w="2077"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C4AA677"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494"/>
          </w:p>
        </w:tc>
        <w:bookmarkStart w:id="495" w:name="__Fieldmark__417_543564686"/>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E0DD99"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495"/>
          </w:p>
        </w:tc>
        <w:bookmarkStart w:id="496" w:name="__Fieldmark__418_543564686"/>
        <w:tc>
          <w:tcPr>
            <w:tcW w:w="206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A22388"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496"/>
          </w:p>
        </w:tc>
      </w:tr>
      <w:tr w:rsidR="00D33923" w14:paraId="788E5271" w14:textId="77777777">
        <w:trPr>
          <w:trHeight w:val="135"/>
          <w:jc w:val="center"/>
        </w:trPr>
        <w:tc>
          <w:tcPr>
            <w:tcW w:w="3449" w:type="dxa"/>
            <w:tcBorders>
              <w:top w:val="single" w:sz="4" w:space="0" w:color="000000"/>
              <w:left w:val="single" w:sz="4" w:space="0" w:color="000000"/>
              <w:bottom w:val="single" w:sz="4" w:space="0" w:color="000000"/>
              <w:right w:val="single" w:sz="4" w:space="0" w:color="000000"/>
            </w:tcBorders>
            <w:shd w:val="clear" w:color="auto" w:fill="auto"/>
          </w:tcPr>
          <w:p w14:paraId="72F06787" w14:textId="77777777" w:rsidR="00D33923" w:rsidRDefault="00D33923">
            <w:r>
              <w:rPr>
                <w:rFonts w:cs="Arial"/>
                <w:sz w:val="22"/>
                <w:szCs w:val="22"/>
                <w:lang w:val="en-GB"/>
              </w:rPr>
              <w:t>Comment</w:t>
            </w:r>
          </w:p>
        </w:tc>
        <w:tc>
          <w:tcPr>
            <w:tcW w:w="6190" w:type="dxa"/>
            <w:gridSpan w:val="4"/>
            <w:tcBorders>
              <w:top w:val="single" w:sz="4" w:space="0" w:color="000000"/>
              <w:left w:val="single" w:sz="4" w:space="0" w:color="000000"/>
              <w:bottom w:val="single" w:sz="4" w:space="0" w:color="000000"/>
              <w:right w:val="single" w:sz="4" w:space="0" w:color="000000"/>
            </w:tcBorders>
            <w:shd w:val="clear" w:color="auto" w:fill="auto"/>
          </w:tcPr>
          <w:p w14:paraId="0BC0A533" w14:textId="77777777" w:rsidR="00D33923" w:rsidRDefault="00D33923">
            <w:pPr>
              <w:rPr>
                <w:rFonts w:cs="Arial"/>
                <w:sz w:val="22"/>
                <w:szCs w:val="22"/>
                <w:lang w:val="en-GB"/>
              </w:rPr>
            </w:pPr>
            <w:r>
              <w:rPr>
                <w:rFonts w:cs="Arial"/>
                <w:sz w:val="22"/>
                <w:szCs w:val="22"/>
                <w:lang w:val="en-GB"/>
              </w:rPr>
              <w:t xml:space="preserve">The EC will be informed about the </w:t>
            </w:r>
            <w:ins w:id="497" w:author="Lisa Ciuffarin" w:date="2022-06-22T15:31:00Z">
              <w:r>
                <w:rPr>
                  <w:rFonts w:cs="Arial"/>
                  <w:sz w:val="22"/>
                  <w:szCs w:val="22"/>
                  <w:lang w:val="en-GB"/>
                </w:rPr>
                <w:t>SAE and the delays of SAE reporting</w:t>
              </w:r>
            </w:ins>
            <w:ins w:id="498" w:author="Lisa Ciuffarin" w:date="2022-06-22T15:32:00Z">
              <w:r>
                <w:rPr>
                  <w:rFonts w:cs="Arial"/>
                  <w:sz w:val="22"/>
                  <w:szCs w:val="22"/>
                  <w:lang w:val="en-GB"/>
                </w:rPr>
                <w:t xml:space="preserve"> </w:t>
              </w:r>
            </w:ins>
            <w:commentRangeStart w:id="499"/>
            <w:commentRangeStart w:id="500"/>
            <w:del w:id="501" w:author="Lisa Ciuffarin" w:date="2022-06-22T15:31:00Z">
              <w:r>
                <w:rPr>
                  <w:rFonts w:cs="Arial"/>
                  <w:sz w:val="22"/>
                  <w:szCs w:val="22"/>
                  <w:lang w:val="en-GB"/>
                </w:rPr>
                <w:delText>protocol deviation due to ICF process.</w:delText>
              </w:r>
            </w:del>
            <w:commentRangeEnd w:id="499"/>
            <w:r>
              <w:rPr>
                <w:rStyle w:val="Rimandocommento1"/>
              </w:rPr>
              <w:commentReference w:id="499"/>
            </w:r>
            <w:commentRangeEnd w:id="500"/>
            <w:r w:rsidR="00413D9F">
              <w:rPr>
                <w:rStyle w:val="Rimandocommento"/>
              </w:rPr>
              <w:commentReference w:id="500"/>
            </w:r>
          </w:p>
        </w:tc>
      </w:tr>
      <w:tr w:rsidR="00D33923" w14:paraId="78B53524" w14:textId="77777777">
        <w:trPr>
          <w:trHeight w:val="194"/>
          <w:jc w:val="center"/>
        </w:trPr>
        <w:tc>
          <w:tcPr>
            <w:tcW w:w="3449" w:type="dxa"/>
            <w:vMerge w:val="restart"/>
            <w:tcBorders>
              <w:top w:val="single" w:sz="4" w:space="0" w:color="000000"/>
              <w:left w:val="single" w:sz="4" w:space="0" w:color="000000"/>
              <w:bottom w:val="single" w:sz="4" w:space="0" w:color="000000"/>
              <w:right w:val="single" w:sz="4" w:space="0" w:color="000000"/>
            </w:tcBorders>
            <w:shd w:val="clear" w:color="auto" w:fill="F2F2F2"/>
          </w:tcPr>
          <w:p w14:paraId="06FDACBE" w14:textId="77777777" w:rsidR="00D33923" w:rsidRDefault="00D33923">
            <w:r>
              <w:rPr>
                <w:rFonts w:cs="Arial"/>
                <w:sz w:val="22"/>
                <w:szCs w:val="22"/>
                <w:lang w:val="en-GB"/>
              </w:rPr>
              <w:t>Is there appropriate documentation regarding SAEs (how to report them, blank forms and any completed forms) contained within the ISF and SD?</w:t>
            </w:r>
          </w:p>
        </w:tc>
        <w:tc>
          <w:tcPr>
            <w:tcW w:w="2064" w:type="dxa"/>
            <w:tcBorders>
              <w:top w:val="single" w:sz="4" w:space="0" w:color="000000"/>
              <w:left w:val="single" w:sz="4" w:space="0" w:color="000000"/>
              <w:bottom w:val="single" w:sz="4" w:space="0" w:color="000000"/>
              <w:right w:val="single" w:sz="4" w:space="0" w:color="000000"/>
            </w:tcBorders>
            <w:shd w:val="clear" w:color="auto" w:fill="F2F2F2"/>
          </w:tcPr>
          <w:p w14:paraId="4CD8B9E2" w14:textId="77777777" w:rsidR="00D33923" w:rsidRDefault="00D33923">
            <w:pPr>
              <w:jc w:val="center"/>
            </w:pPr>
            <w:r>
              <w:rPr>
                <w:rFonts w:cs="Arial"/>
                <w:sz w:val="22"/>
                <w:szCs w:val="22"/>
                <w:lang w:val="en-GB"/>
              </w:rPr>
              <w:t>Yes</w:t>
            </w:r>
          </w:p>
        </w:tc>
        <w:tc>
          <w:tcPr>
            <w:tcW w:w="2063" w:type="dxa"/>
            <w:gridSpan w:val="2"/>
            <w:tcBorders>
              <w:top w:val="single" w:sz="4" w:space="0" w:color="000000"/>
              <w:left w:val="single" w:sz="4" w:space="0" w:color="000000"/>
              <w:bottom w:val="single" w:sz="4" w:space="0" w:color="000000"/>
              <w:right w:val="single" w:sz="4" w:space="0" w:color="000000"/>
            </w:tcBorders>
            <w:shd w:val="clear" w:color="auto" w:fill="F2F2F2"/>
          </w:tcPr>
          <w:p w14:paraId="315FEA2B" w14:textId="77777777" w:rsidR="00D33923" w:rsidRDefault="00D33923">
            <w:pPr>
              <w:jc w:val="center"/>
            </w:pPr>
            <w:r>
              <w:rPr>
                <w:rFonts w:cs="Arial"/>
                <w:sz w:val="22"/>
                <w:szCs w:val="22"/>
                <w:lang w:val="en-GB"/>
              </w:rPr>
              <w:t>No</w:t>
            </w:r>
          </w:p>
        </w:tc>
        <w:tc>
          <w:tcPr>
            <w:tcW w:w="2063" w:type="dxa"/>
            <w:tcBorders>
              <w:top w:val="single" w:sz="4" w:space="0" w:color="000000"/>
              <w:left w:val="single" w:sz="4" w:space="0" w:color="000000"/>
              <w:bottom w:val="single" w:sz="4" w:space="0" w:color="000000"/>
              <w:right w:val="single" w:sz="4" w:space="0" w:color="000000"/>
            </w:tcBorders>
            <w:shd w:val="clear" w:color="auto" w:fill="F2F2F2"/>
          </w:tcPr>
          <w:p w14:paraId="47A75002" w14:textId="77777777" w:rsidR="00D33923" w:rsidRDefault="00D33923">
            <w:pPr>
              <w:jc w:val="center"/>
            </w:pPr>
            <w:r>
              <w:rPr>
                <w:rFonts w:cs="Arial"/>
                <w:sz w:val="22"/>
                <w:szCs w:val="22"/>
                <w:lang w:val="en-GB"/>
              </w:rPr>
              <w:t>NA</w:t>
            </w:r>
          </w:p>
        </w:tc>
      </w:tr>
      <w:tr w:rsidR="00D33923" w14:paraId="3C754E39" w14:textId="77777777">
        <w:trPr>
          <w:trHeight w:val="194"/>
          <w:jc w:val="center"/>
        </w:trPr>
        <w:tc>
          <w:tcPr>
            <w:tcW w:w="3449" w:type="dxa"/>
            <w:vMerge/>
            <w:tcBorders>
              <w:top w:val="single" w:sz="4" w:space="0" w:color="000000"/>
              <w:left w:val="single" w:sz="4" w:space="0" w:color="000000"/>
              <w:bottom w:val="single" w:sz="4" w:space="0" w:color="000000"/>
              <w:right w:val="single" w:sz="4" w:space="0" w:color="000000"/>
            </w:tcBorders>
            <w:shd w:val="clear" w:color="auto" w:fill="F2F2F2"/>
          </w:tcPr>
          <w:p w14:paraId="5AC48CCE" w14:textId="77777777" w:rsidR="00D33923" w:rsidRDefault="00D33923">
            <w:pPr>
              <w:snapToGrid w:val="0"/>
              <w:rPr>
                <w:rFonts w:cs="Arial"/>
                <w:sz w:val="22"/>
                <w:szCs w:val="22"/>
                <w:lang w:val="en-GB"/>
              </w:rPr>
            </w:pPr>
          </w:p>
        </w:tc>
        <w:bookmarkStart w:id="502" w:name="__Fieldmark__419_543564686"/>
        <w:tc>
          <w:tcPr>
            <w:tcW w:w="206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15A95E0"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502"/>
          </w:p>
        </w:tc>
        <w:bookmarkStart w:id="503" w:name="__Fieldmark__420_543564686"/>
        <w:tc>
          <w:tcPr>
            <w:tcW w:w="2063"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4B348073"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503"/>
          </w:p>
        </w:tc>
        <w:bookmarkStart w:id="504" w:name="__Fieldmark__421_543564686"/>
        <w:tc>
          <w:tcPr>
            <w:tcW w:w="206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8309FF5"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504"/>
          </w:p>
        </w:tc>
      </w:tr>
      <w:tr w:rsidR="00D33923" w14:paraId="71A51FC2" w14:textId="77777777">
        <w:trPr>
          <w:trHeight w:val="194"/>
          <w:jc w:val="center"/>
        </w:trPr>
        <w:tc>
          <w:tcPr>
            <w:tcW w:w="3449" w:type="dxa"/>
            <w:tcBorders>
              <w:top w:val="single" w:sz="4" w:space="0" w:color="000000"/>
              <w:left w:val="single" w:sz="4" w:space="0" w:color="000000"/>
              <w:bottom w:val="single" w:sz="4" w:space="0" w:color="000000"/>
              <w:right w:val="single" w:sz="4" w:space="0" w:color="000000"/>
            </w:tcBorders>
            <w:shd w:val="clear" w:color="auto" w:fill="F2F2F2"/>
          </w:tcPr>
          <w:p w14:paraId="7B46C0D6" w14:textId="77777777" w:rsidR="00D33923" w:rsidRDefault="00D33923">
            <w:pPr>
              <w:rPr>
                <w:rFonts w:cs="Arial"/>
                <w:b/>
                <w:lang w:val="en-GB"/>
              </w:rPr>
            </w:pPr>
            <w:commentRangeStart w:id="505"/>
            <w:r>
              <w:rPr>
                <w:rFonts w:cs="Arial"/>
                <w:sz w:val="22"/>
                <w:szCs w:val="22"/>
                <w:lang w:val="en-GB"/>
              </w:rPr>
              <w:t>Comment</w:t>
            </w:r>
            <w:commentRangeEnd w:id="505"/>
            <w:r>
              <w:rPr>
                <w:rStyle w:val="Rimandocommento1"/>
              </w:rPr>
              <w:commentReference w:id="505"/>
            </w:r>
          </w:p>
        </w:tc>
        <w:tc>
          <w:tcPr>
            <w:tcW w:w="6190"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6460D3AA" w14:textId="741AE444" w:rsidR="00D33923" w:rsidRDefault="00A368C4">
            <w:pPr>
              <w:snapToGrid w:val="0"/>
              <w:jc w:val="center"/>
              <w:rPr>
                <w:rFonts w:cs="Arial"/>
                <w:b/>
                <w:lang w:val="en-GB"/>
              </w:rPr>
            </w:pPr>
            <w:ins w:id="506" w:author="A" w:date="2022-06-27T10:46:00Z">
              <w:r>
                <w:rPr>
                  <w:rFonts w:cs="Arial"/>
                  <w:b/>
                  <w:lang w:val="en-GB"/>
                </w:rPr>
                <w:t>Printed out SAE reports were filed in the ISF and a note about the events placed in the SD.</w:t>
              </w:r>
            </w:ins>
          </w:p>
        </w:tc>
      </w:tr>
    </w:tbl>
    <w:p w14:paraId="66C0511B" w14:textId="77777777" w:rsidR="00D33923" w:rsidRDefault="00D33923"/>
    <w:tbl>
      <w:tblPr>
        <w:tblW w:w="0" w:type="auto"/>
        <w:jc w:val="center"/>
        <w:tblLayout w:type="fixed"/>
        <w:tblLook w:val="0000" w:firstRow="0" w:lastRow="0" w:firstColumn="0" w:lastColumn="0" w:noHBand="0" w:noVBand="0"/>
      </w:tblPr>
      <w:tblGrid>
        <w:gridCol w:w="1228"/>
        <w:gridCol w:w="8411"/>
      </w:tblGrid>
      <w:tr w:rsidR="00D33923" w14:paraId="74A68F8F" w14:textId="77777777">
        <w:trPr>
          <w:trHeight w:val="340"/>
          <w:jc w:val="center"/>
        </w:trPr>
        <w:tc>
          <w:tcPr>
            <w:tcW w:w="122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AF46DEB" w14:textId="77777777" w:rsidR="00D33923" w:rsidRDefault="00D33923">
            <w:pPr>
              <w:jc w:val="center"/>
            </w:pPr>
            <w:r>
              <w:rPr>
                <w:rFonts w:cs="Arial"/>
                <w:sz w:val="22"/>
                <w:szCs w:val="22"/>
                <w:lang w:val="en-GB"/>
              </w:rPr>
              <w:t>Subject #</w:t>
            </w:r>
          </w:p>
        </w:tc>
        <w:tc>
          <w:tcPr>
            <w:tcW w:w="841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E29CCE8" w14:textId="77777777" w:rsidR="00D33923" w:rsidRDefault="00D33923">
            <w:pPr>
              <w:jc w:val="center"/>
            </w:pPr>
            <w:r>
              <w:rPr>
                <w:rFonts w:cs="Arial"/>
                <w:sz w:val="22"/>
                <w:szCs w:val="22"/>
                <w:lang w:val="en-GB"/>
              </w:rPr>
              <w:t>Description (e.g.: onset &amp; end date, outcome, diagnosis, therapy, comments)</w:t>
            </w:r>
          </w:p>
        </w:tc>
      </w:tr>
      <w:tr w:rsidR="00D33923" w14:paraId="44D86D01" w14:textId="77777777">
        <w:trPr>
          <w:jc w:val="center"/>
        </w:trPr>
        <w:tc>
          <w:tcPr>
            <w:tcW w:w="1228" w:type="dxa"/>
            <w:tcBorders>
              <w:top w:val="single" w:sz="4" w:space="0" w:color="000000"/>
              <w:left w:val="single" w:sz="4" w:space="0" w:color="000000"/>
              <w:bottom w:val="single" w:sz="4" w:space="0" w:color="000000"/>
              <w:right w:val="single" w:sz="4" w:space="0" w:color="000000"/>
            </w:tcBorders>
            <w:shd w:val="clear" w:color="auto" w:fill="auto"/>
          </w:tcPr>
          <w:p w14:paraId="34DE5264" w14:textId="77777777" w:rsidR="00D33923" w:rsidRDefault="00D33923">
            <w:pPr>
              <w:jc w:val="center"/>
            </w:pPr>
            <w:r>
              <w:rPr>
                <w:rFonts w:cs="Arial"/>
                <w:sz w:val="22"/>
                <w:szCs w:val="22"/>
                <w:lang w:val="en-GB"/>
              </w:rPr>
              <w:t>101/09</w:t>
            </w:r>
          </w:p>
        </w:tc>
        <w:tc>
          <w:tcPr>
            <w:tcW w:w="8411" w:type="dxa"/>
            <w:tcBorders>
              <w:top w:val="single" w:sz="4" w:space="0" w:color="000000"/>
              <w:left w:val="single" w:sz="4" w:space="0" w:color="000000"/>
              <w:bottom w:val="single" w:sz="4" w:space="0" w:color="000000"/>
              <w:right w:val="single" w:sz="4" w:space="0" w:color="000000"/>
            </w:tcBorders>
            <w:shd w:val="clear" w:color="auto" w:fill="auto"/>
          </w:tcPr>
          <w:p w14:paraId="500BA077" w14:textId="77777777" w:rsidR="00D33923" w:rsidRDefault="00D33923">
            <w:pPr>
              <w:snapToGrid w:val="0"/>
              <w:rPr>
                <w:rFonts w:cs="Arial"/>
                <w:sz w:val="22"/>
                <w:szCs w:val="22"/>
                <w:lang w:val="en-GB"/>
              </w:rPr>
            </w:pPr>
          </w:p>
          <w:tbl>
            <w:tblPr>
              <w:tblW w:w="0" w:type="auto"/>
              <w:tblLayout w:type="fixed"/>
              <w:tblLook w:val="0000" w:firstRow="0" w:lastRow="0" w:firstColumn="0" w:lastColumn="0" w:noHBand="0" w:noVBand="0"/>
            </w:tblPr>
            <w:tblGrid>
              <w:gridCol w:w="1429"/>
              <w:gridCol w:w="1402"/>
              <w:gridCol w:w="1804"/>
              <w:gridCol w:w="1896"/>
              <w:gridCol w:w="1654"/>
            </w:tblGrid>
            <w:tr w:rsidR="00D33923" w14:paraId="55C29D10" w14:textId="77777777">
              <w:tc>
                <w:tcPr>
                  <w:tcW w:w="1429"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917E2C6" w14:textId="77777777" w:rsidR="00D33923" w:rsidRDefault="00D33923">
                  <w:r>
                    <w:rPr>
                      <w:rFonts w:cs="Arial"/>
                      <w:sz w:val="22"/>
                      <w:szCs w:val="22"/>
                      <w:lang w:val="en-GB"/>
                    </w:rPr>
                    <w:t>Onset date</w:t>
                  </w:r>
                </w:p>
              </w:tc>
              <w:tc>
                <w:tcPr>
                  <w:tcW w:w="1402"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463B533" w14:textId="77777777" w:rsidR="00D33923" w:rsidRDefault="00D33923">
                  <w:r>
                    <w:rPr>
                      <w:rFonts w:cs="Arial"/>
                      <w:sz w:val="22"/>
                      <w:szCs w:val="22"/>
                      <w:lang w:val="en-GB"/>
                    </w:rPr>
                    <w:t>End date</w:t>
                  </w:r>
                </w:p>
              </w:tc>
              <w:tc>
                <w:tcPr>
                  <w:tcW w:w="1804"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02B3541" w14:textId="77777777" w:rsidR="00D33923" w:rsidRDefault="00D33923">
                  <w:r>
                    <w:rPr>
                      <w:rFonts w:cs="Arial"/>
                      <w:sz w:val="22"/>
                      <w:szCs w:val="22"/>
                      <w:lang w:val="en-GB"/>
                    </w:rPr>
                    <w:t xml:space="preserve">Status </w:t>
                  </w:r>
                </w:p>
              </w:tc>
              <w:tc>
                <w:tcPr>
                  <w:tcW w:w="189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4A6BC47" w14:textId="77777777" w:rsidR="00D33923" w:rsidRDefault="00D33923">
                  <w:r>
                    <w:rPr>
                      <w:rFonts w:cs="Arial"/>
                      <w:sz w:val="22"/>
                      <w:szCs w:val="22"/>
                      <w:lang w:val="en-GB"/>
                    </w:rPr>
                    <w:t xml:space="preserve">Intensity </w:t>
                  </w:r>
                </w:p>
              </w:tc>
              <w:tc>
                <w:tcPr>
                  <w:tcW w:w="1654"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B91DC70" w14:textId="77777777" w:rsidR="00D33923" w:rsidRDefault="00D33923">
                  <w:r>
                    <w:rPr>
                      <w:rFonts w:cs="Arial"/>
                      <w:sz w:val="22"/>
                      <w:szCs w:val="22"/>
                      <w:lang w:val="en-GB"/>
                    </w:rPr>
                    <w:t>Relation with MD</w:t>
                  </w:r>
                </w:p>
              </w:tc>
            </w:tr>
            <w:tr w:rsidR="00D33923" w14:paraId="4DE3844D" w14:textId="77777777">
              <w:tc>
                <w:tcPr>
                  <w:tcW w:w="142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261049B4" w14:textId="77777777" w:rsidR="00D33923" w:rsidRDefault="00D33923">
                  <w:r>
                    <w:rPr>
                      <w:rFonts w:cs="Arial"/>
                      <w:sz w:val="22"/>
                      <w:szCs w:val="22"/>
                      <w:lang w:val="en-GB"/>
                    </w:rPr>
                    <w:t>01Dec2021</w:t>
                  </w:r>
                </w:p>
              </w:tc>
              <w:tc>
                <w:tcPr>
                  <w:tcW w:w="1402"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59E83E87" w14:textId="77777777" w:rsidR="00D33923" w:rsidRDefault="00D33923">
                  <w:r>
                    <w:rPr>
                      <w:rFonts w:cs="Arial"/>
                      <w:sz w:val="22"/>
                      <w:szCs w:val="22"/>
                      <w:lang w:val="en-GB"/>
                    </w:rPr>
                    <w:t>10Dec2021</w:t>
                  </w:r>
                </w:p>
              </w:tc>
              <w:tc>
                <w:tcPr>
                  <w:tcW w:w="1804"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DB3AD77" w14:textId="77777777" w:rsidR="00D33923" w:rsidRDefault="00D33923">
                  <w:r>
                    <w:rPr>
                      <w:rFonts w:cs="Arial"/>
                      <w:sz w:val="22"/>
                      <w:szCs w:val="22"/>
                      <w:lang w:val="en-GB"/>
                    </w:rPr>
                    <w:t>Resolved</w:t>
                  </w:r>
                </w:p>
              </w:tc>
              <w:tc>
                <w:tcPr>
                  <w:tcW w:w="1896"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11281B4" w14:textId="77777777" w:rsidR="00D33923" w:rsidRDefault="00D33923">
                  <w:r>
                    <w:rPr>
                      <w:rFonts w:cs="Arial"/>
                      <w:sz w:val="22"/>
                      <w:szCs w:val="22"/>
                      <w:lang w:val="en-GB"/>
                    </w:rPr>
                    <w:t>Severe</w:t>
                  </w:r>
                </w:p>
              </w:tc>
              <w:tc>
                <w:tcPr>
                  <w:tcW w:w="1654"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2E069734" w14:textId="77777777" w:rsidR="00D33923" w:rsidRDefault="00D33923">
                  <w:r>
                    <w:rPr>
                      <w:rFonts w:cs="Arial"/>
                      <w:sz w:val="22"/>
                      <w:szCs w:val="22"/>
                      <w:lang w:val="en-GB"/>
                    </w:rPr>
                    <w:t>Not related</w:t>
                  </w:r>
                </w:p>
              </w:tc>
            </w:tr>
          </w:tbl>
          <w:p w14:paraId="2C5752B8" w14:textId="77777777" w:rsidR="00D33923" w:rsidRDefault="00D33923">
            <w:pPr>
              <w:rPr>
                <w:rFonts w:cs="Arial"/>
                <w:sz w:val="22"/>
                <w:szCs w:val="22"/>
                <w:lang w:val="en-GB"/>
              </w:rPr>
            </w:pPr>
          </w:p>
          <w:tbl>
            <w:tblPr>
              <w:tblW w:w="0" w:type="auto"/>
              <w:tblLayout w:type="fixed"/>
              <w:tblLook w:val="0000" w:firstRow="0" w:lastRow="0" w:firstColumn="0" w:lastColumn="0" w:noHBand="0" w:noVBand="0"/>
            </w:tblPr>
            <w:tblGrid>
              <w:gridCol w:w="1426"/>
              <w:gridCol w:w="6759"/>
            </w:tblGrid>
            <w:tr w:rsidR="00D33923" w14:paraId="30A724E0" w14:textId="77777777">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2D0D2108" w14:textId="77777777" w:rsidR="00D33923" w:rsidRDefault="00D33923">
                  <w:r>
                    <w:rPr>
                      <w:rFonts w:cs="Arial"/>
                      <w:sz w:val="22"/>
                      <w:szCs w:val="22"/>
                      <w:lang w:val="en-GB"/>
                    </w:rPr>
                    <w:t xml:space="preserve">Diagnosis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6BB8EE9E" w14:textId="77777777" w:rsidR="00D33923" w:rsidRDefault="00D33923">
                  <w:r>
                    <w:rPr>
                      <w:rFonts w:cs="Arial"/>
                      <w:sz w:val="22"/>
                      <w:szCs w:val="22"/>
                      <w:lang w:val="en-GB"/>
                    </w:rPr>
                    <w:t>Cup loosening</w:t>
                  </w:r>
                </w:p>
              </w:tc>
            </w:tr>
            <w:tr w:rsidR="00D33923" w14:paraId="2540910F" w14:textId="77777777">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73E7A6C" w14:textId="77777777" w:rsidR="00D33923" w:rsidRDefault="00D33923">
                  <w:r>
                    <w:rPr>
                      <w:rFonts w:cs="Arial"/>
                      <w:sz w:val="22"/>
                      <w:szCs w:val="22"/>
                      <w:lang w:val="en-GB"/>
                    </w:rPr>
                    <w:t xml:space="preserve">Therapy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52EB3AEE" w14:textId="77777777" w:rsidR="00D33923" w:rsidRDefault="00D33923">
                  <w:r>
                    <w:rPr>
                      <w:rFonts w:cs="Arial"/>
                      <w:sz w:val="22"/>
                      <w:szCs w:val="22"/>
                      <w:lang w:val="en-GB"/>
                    </w:rPr>
                    <w:t>Revision surgery</w:t>
                  </w:r>
                </w:p>
              </w:tc>
            </w:tr>
            <w:tr w:rsidR="00D33923" w14:paraId="1C7564EA" w14:textId="77777777">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909A2B3" w14:textId="77777777" w:rsidR="00D33923" w:rsidRDefault="00D33923">
                  <w:r>
                    <w:rPr>
                      <w:rFonts w:cs="Arial"/>
                      <w:sz w:val="22"/>
                      <w:szCs w:val="22"/>
                      <w:lang w:val="en-GB"/>
                    </w:rPr>
                    <w:t xml:space="preserve">Sponsor notified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41B373FC" w14:textId="77777777" w:rsidR="00D33923" w:rsidRDefault="00D33923">
                  <w:r>
                    <w:rPr>
                      <w:rFonts w:cs="Arial"/>
                      <w:sz w:val="22"/>
                      <w:szCs w:val="22"/>
                      <w:lang w:val="en-GB"/>
                    </w:rPr>
                    <w:t>07Dec2021</w:t>
                  </w:r>
                </w:p>
              </w:tc>
            </w:tr>
            <w:tr w:rsidR="00D33923" w14:paraId="1394BAF5" w14:textId="77777777">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EAD1ABB" w14:textId="77777777" w:rsidR="00D33923" w:rsidRDefault="00D33923">
                  <w:r>
                    <w:rPr>
                      <w:rFonts w:cs="Arial"/>
                      <w:sz w:val="22"/>
                      <w:szCs w:val="22"/>
                      <w:lang w:val="en-GB"/>
                    </w:rPr>
                    <w:t>Comment</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1E75AD7" w14:textId="77777777" w:rsidR="00D33923" w:rsidRDefault="00D33923">
                  <w:r>
                    <w:rPr>
                      <w:rFonts w:cs="Arial"/>
                      <w:color w:val="000000"/>
                      <w:sz w:val="22"/>
                      <w:szCs w:val="22"/>
                      <w:lang w:val="en-GB" w:eastAsia="en-GB"/>
                    </w:rPr>
                    <w:t xml:space="preserve">Patient withdrawn </w:t>
                  </w:r>
                </w:p>
              </w:tc>
            </w:tr>
          </w:tbl>
          <w:p w14:paraId="4BD4FC1B" w14:textId="77777777" w:rsidR="00D33923" w:rsidRDefault="00D33923">
            <w:pPr>
              <w:rPr>
                <w:rFonts w:cs="Arial"/>
                <w:sz w:val="22"/>
                <w:szCs w:val="22"/>
                <w:lang w:val="en-GB"/>
              </w:rPr>
            </w:pPr>
          </w:p>
        </w:tc>
      </w:tr>
      <w:tr w:rsidR="00D33923" w14:paraId="4AB60177" w14:textId="77777777">
        <w:trPr>
          <w:jc w:val="center"/>
        </w:trPr>
        <w:tc>
          <w:tcPr>
            <w:tcW w:w="1228" w:type="dxa"/>
            <w:tcBorders>
              <w:top w:val="single" w:sz="4" w:space="0" w:color="000000"/>
              <w:left w:val="single" w:sz="4" w:space="0" w:color="000000"/>
              <w:bottom w:val="single" w:sz="4" w:space="0" w:color="000000"/>
              <w:right w:val="single" w:sz="4" w:space="0" w:color="000000"/>
            </w:tcBorders>
            <w:shd w:val="clear" w:color="auto" w:fill="auto"/>
          </w:tcPr>
          <w:p w14:paraId="3DDA86FF" w14:textId="77777777" w:rsidR="00D33923" w:rsidRDefault="00D33923">
            <w:pPr>
              <w:jc w:val="center"/>
            </w:pPr>
            <w:r>
              <w:rPr>
                <w:rFonts w:cs="Arial"/>
                <w:sz w:val="22"/>
                <w:szCs w:val="22"/>
                <w:lang w:val="en-GB"/>
              </w:rPr>
              <w:t>101/05</w:t>
            </w:r>
          </w:p>
        </w:tc>
        <w:tc>
          <w:tcPr>
            <w:tcW w:w="8411" w:type="dxa"/>
            <w:tcBorders>
              <w:top w:val="single" w:sz="4" w:space="0" w:color="000000"/>
              <w:left w:val="single" w:sz="4" w:space="0" w:color="000000"/>
              <w:bottom w:val="single" w:sz="4" w:space="0" w:color="000000"/>
              <w:right w:val="single" w:sz="4" w:space="0" w:color="000000"/>
            </w:tcBorders>
            <w:shd w:val="clear" w:color="auto" w:fill="auto"/>
          </w:tcPr>
          <w:p w14:paraId="0379B0FE" w14:textId="77777777" w:rsidR="00D33923" w:rsidRDefault="00D33923">
            <w:pPr>
              <w:snapToGrid w:val="0"/>
              <w:rPr>
                <w:rFonts w:cs="Arial"/>
                <w:sz w:val="22"/>
                <w:szCs w:val="22"/>
                <w:lang w:val="en-GB"/>
              </w:rPr>
            </w:pPr>
          </w:p>
          <w:tbl>
            <w:tblPr>
              <w:tblW w:w="0" w:type="auto"/>
              <w:tblLayout w:type="fixed"/>
              <w:tblLook w:val="0000" w:firstRow="0" w:lastRow="0" w:firstColumn="0" w:lastColumn="0" w:noHBand="0" w:noVBand="0"/>
            </w:tblPr>
            <w:tblGrid>
              <w:gridCol w:w="1420"/>
              <w:gridCol w:w="1392"/>
              <w:gridCol w:w="1810"/>
              <w:gridCol w:w="1903"/>
              <w:gridCol w:w="1660"/>
            </w:tblGrid>
            <w:tr w:rsidR="00D33923" w14:paraId="1390F690" w14:textId="77777777">
              <w:tc>
                <w:tcPr>
                  <w:tcW w:w="1420"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E87B745" w14:textId="77777777" w:rsidR="00D33923" w:rsidRDefault="00D33923">
                  <w:r>
                    <w:rPr>
                      <w:rFonts w:cs="Arial"/>
                      <w:sz w:val="22"/>
                      <w:szCs w:val="22"/>
                      <w:lang w:val="en-GB"/>
                    </w:rPr>
                    <w:t>Onset date</w:t>
                  </w:r>
                </w:p>
              </w:tc>
              <w:tc>
                <w:tcPr>
                  <w:tcW w:w="1392"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78EB857" w14:textId="77777777" w:rsidR="00D33923" w:rsidRDefault="00D33923">
                  <w:r>
                    <w:rPr>
                      <w:rFonts w:cs="Arial"/>
                      <w:sz w:val="22"/>
                      <w:szCs w:val="22"/>
                      <w:lang w:val="en-GB"/>
                    </w:rPr>
                    <w:t>End date</w:t>
                  </w:r>
                </w:p>
              </w:tc>
              <w:tc>
                <w:tcPr>
                  <w:tcW w:w="1810"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942DF8F" w14:textId="77777777" w:rsidR="00D33923" w:rsidRDefault="00D33923">
                  <w:r>
                    <w:rPr>
                      <w:rFonts w:cs="Arial"/>
                      <w:sz w:val="22"/>
                      <w:szCs w:val="22"/>
                      <w:lang w:val="en-GB"/>
                    </w:rPr>
                    <w:t xml:space="preserve">Status </w:t>
                  </w:r>
                </w:p>
              </w:tc>
              <w:tc>
                <w:tcPr>
                  <w:tcW w:w="1903"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458757C0" w14:textId="77777777" w:rsidR="00D33923" w:rsidRDefault="00D33923">
                  <w:r>
                    <w:rPr>
                      <w:rFonts w:cs="Arial"/>
                      <w:sz w:val="22"/>
                      <w:szCs w:val="22"/>
                      <w:lang w:val="en-GB"/>
                    </w:rPr>
                    <w:t xml:space="preserve">Intensity </w:t>
                  </w:r>
                </w:p>
              </w:tc>
              <w:tc>
                <w:tcPr>
                  <w:tcW w:w="1660"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743E42AE" w14:textId="77777777" w:rsidR="00D33923" w:rsidRDefault="00D33923">
                  <w:r>
                    <w:rPr>
                      <w:rFonts w:cs="Arial"/>
                      <w:sz w:val="22"/>
                      <w:szCs w:val="22"/>
                      <w:lang w:val="en-GB"/>
                    </w:rPr>
                    <w:t>Relation with MD</w:t>
                  </w:r>
                </w:p>
              </w:tc>
            </w:tr>
            <w:tr w:rsidR="00D33923" w14:paraId="3B525810" w14:textId="77777777">
              <w:tc>
                <w:tcPr>
                  <w:tcW w:w="1420"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B4FB4C6" w14:textId="77777777" w:rsidR="00D33923" w:rsidRDefault="00D33923">
                  <w:r>
                    <w:rPr>
                      <w:rFonts w:cs="Arial"/>
                      <w:sz w:val="22"/>
                      <w:szCs w:val="22"/>
                      <w:lang w:val="en-GB"/>
                    </w:rPr>
                    <w:lastRenderedPageBreak/>
                    <w:t>20Oct2021</w:t>
                  </w:r>
                </w:p>
              </w:tc>
              <w:tc>
                <w:tcPr>
                  <w:tcW w:w="1392"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7BD6EE30" w14:textId="77777777" w:rsidR="00D33923" w:rsidRDefault="00D33923">
                  <w:r>
                    <w:rPr>
                      <w:rFonts w:cs="Arial"/>
                      <w:sz w:val="22"/>
                      <w:szCs w:val="22"/>
                      <w:lang w:val="en-GB"/>
                    </w:rPr>
                    <w:t>27Oct2021</w:t>
                  </w:r>
                </w:p>
              </w:tc>
              <w:tc>
                <w:tcPr>
                  <w:tcW w:w="1810"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7F7C949B" w14:textId="77777777" w:rsidR="00D33923" w:rsidRDefault="00D33923">
                  <w:r>
                    <w:rPr>
                      <w:rFonts w:cs="Arial"/>
                      <w:sz w:val="22"/>
                      <w:szCs w:val="22"/>
                      <w:lang w:val="en-GB"/>
                    </w:rPr>
                    <w:t>Resolved</w:t>
                  </w:r>
                </w:p>
              </w:tc>
              <w:tc>
                <w:tcPr>
                  <w:tcW w:w="1903"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695DF12C" w14:textId="77777777" w:rsidR="00D33923" w:rsidRDefault="00D33923">
                  <w:r>
                    <w:rPr>
                      <w:rFonts w:cs="Arial"/>
                      <w:sz w:val="22"/>
                      <w:szCs w:val="22"/>
                      <w:lang w:val="en-GB"/>
                    </w:rPr>
                    <w:t>Severe</w:t>
                  </w:r>
                </w:p>
              </w:tc>
              <w:tc>
                <w:tcPr>
                  <w:tcW w:w="1660"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53FA105B" w14:textId="77777777" w:rsidR="00D33923" w:rsidRDefault="00D33923">
                  <w:r>
                    <w:rPr>
                      <w:rFonts w:cs="Arial"/>
                      <w:sz w:val="22"/>
                      <w:szCs w:val="22"/>
                      <w:lang w:val="en-GB"/>
                    </w:rPr>
                    <w:t>Not related</w:t>
                  </w:r>
                </w:p>
              </w:tc>
            </w:tr>
          </w:tbl>
          <w:p w14:paraId="610931F5" w14:textId="77777777" w:rsidR="00D33923" w:rsidRDefault="00D33923">
            <w:pPr>
              <w:rPr>
                <w:rFonts w:cs="Arial"/>
                <w:sz w:val="22"/>
                <w:szCs w:val="22"/>
                <w:lang w:val="en-GB"/>
              </w:rPr>
            </w:pPr>
          </w:p>
          <w:tbl>
            <w:tblPr>
              <w:tblW w:w="0" w:type="auto"/>
              <w:tblLayout w:type="fixed"/>
              <w:tblLook w:val="0000" w:firstRow="0" w:lastRow="0" w:firstColumn="0" w:lastColumn="0" w:noHBand="0" w:noVBand="0"/>
            </w:tblPr>
            <w:tblGrid>
              <w:gridCol w:w="1425"/>
              <w:gridCol w:w="6760"/>
            </w:tblGrid>
            <w:tr w:rsidR="00D33923" w14:paraId="26D2FA74"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8CE5D2B" w14:textId="77777777" w:rsidR="00D33923" w:rsidRDefault="00D33923">
                  <w:r>
                    <w:rPr>
                      <w:rFonts w:cs="Arial"/>
                      <w:sz w:val="22"/>
                      <w:szCs w:val="22"/>
                      <w:lang w:val="en-GB"/>
                    </w:rPr>
                    <w:t xml:space="preserve">Diagnosis </w:t>
                  </w:r>
                </w:p>
              </w:tc>
              <w:tc>
                <w:tcPr>
                  <w:tcW w:w="6760"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5FD91A4E" w14:textId="77777777" w:rsidR="00D33923" w:rsidRDefault="00D33923">
                  <w:r>
                    <w:rPr>
                      <w:rFonts w:cs="Arial"/>
                      <w:sz w:val="22"/>
                      <w:szCs w:val="22"/>
                      <w:lang w:val="en-GB"/>
                    </w:rPr>
                    <w:t>Intraoperative fracture of femur shaft</w:t>
                  </w:r>
                </w:p>
              </w:tc>
            </w:tr>
            <w:tr w:rsidR="00D33923" w14:paraId="168B1BD1"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06DEFEFF" w14:textId="77777777" w:rsidR="00D33923" w:rsidRDefault="00D33923">
                  <w:r>
                    <w:rPr>
                      <w:rFonts w:cs="Arial"/>
                      <w:sz w:val="22"/>
                      <w:szCs w:val="22"/>
                      <w:lang w:val="en-GB"/>
                    </w:rPr>
                    <w:t xml:space="preserve">Therapy </w:t>
                  </w:r>
                </w:p>
              </w:tc>
              <w:tc>
                <w:tcPr>
                  <w:tcW w:w="6760"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33E941B9" w14:textId="77777777" w:rsidR="00D33923" w:rsidRDefault="00D33923">
                  <w:r>
                    <w:rPr>
                      <w:rFonts w:cs="Arial"/>
                      <w:sz w:val="22"/>
                      <w:szCs w:val="22"/>
                      <w:lang w:val="en-GB"/>
                    </w:rPr>
                    <w:t>intraoperative reduction and fixation of the fracture</w:t>
                  </w:r>
                </w:p>
              </w:tc>
            </w:tr>
            <w:tr w:rsidR="00D33923" w14:paraId="33D5F52A"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71B6F0F2" w14:textId="77777777" w:rsidR="00D33923" w:rsidRDefault="00D33923">
                  <w:r>
                    <w:rPr>
                      <w:rFonts w:cs="Arial"/>
                      <w:sz w:val="22"/>
                      <w:szCs w:val="22"/>
                      <w:lang w:val="en-GB"/>
                    </w:rPr>
                    <w:t xml:space="preserve">Sponsor notified </w:t>
                  </w:r>
                </w:p>
              </w:tc>
              <w:tc>
                <w:tcPr>
                  <w:tcW w:w="6760"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124673D2" w14:textId="77777777" w:rsidR="00D33923" w:rsidRDefault="00D33923">
                  <w:r>
                    <w:rPr>
                      <w:rFonts w:cs="Arial"/>
                      <w:sz w:val="22"/>
                      <w:szCs w:val="22"/>
                      <w:lang w:val="en-GB"/>
                    </w:rPr>
                    <w:t>03Feb2022</w:t>
                  </w:r>
                </w:p>
              </w:tc>
            </w:tr>
            <w:tr w:rsidR="00D33923" w14:paraId="301A1FEB"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22B16BD" w14:textId="77777777" w:rsidR="00D33923" w:rsidRDefault="00D33923">
                  <w:r>
                    <w:rPr>
                      <w:rFonts w:cs="Arial"/>
                      <w:sz w:val="22"/>
                      <w:szCs w:val="22"/>
                      <w:lang w:val="en-GB"/>
                    </w:rPr>
                    <w:t>Comment</w:t>
                  </w:r>
                </w:p>
              </w:tc>
              <w:tc>
                <w:tcPr>
                  <w:tcW w:w="6760"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A141944" w14:textId="77777777" w:rsidR="00D33923" w:rsidRDefault="00D33923">
                  <w:r>
                    <w:rPr>
                      <w:rFonts w:cs="Arial"/>
                      <w:color w:val="000000"/>
                      <w:sz w:val="22"/>
                      <w:szCs w:val="22"/>
                      <w:lang w:val="en-GB" w:eastAsia="en-GB"/>
                    </w:rPr>
                    <w:t>CAPA #9</w:t>
                  </w:r>
                </w:p>
              </w:tc>
            </w:tr>
          </w:tbl>
          <w:p w14:paraId="75474885" w14:textId="77777777" w:rsidR="00D33923" w:rsidRDefault="00D33923">
            <w:pPr>
              <w:rPr>
                <w:rFonts w:cs="Arial"/>
                <w:sz w:val="22"/>
                <w:szCs w:val="22"/>
                <w:lang w:val="en-GB"/>
              </w:rPr>
            </w:pPr>
          </w:p>
        </w:tc>
      </w:tr>
      <w:tr w:rsidR="00D33923" w14:paraId="2DC69836" w14:textId="77777777">
        <w:trPr>
          <w:jc w:val="center"/>
        </w:trPr>
        <w:tc>
          <w:tcPr>
            <w:tcW w:w="1228" w:type="dxa"/>
            <w:tcBorders>
              <w:top w:val="single" w:sz="4" w:space="0" w:color="000000"/>
              <w:left w:val="single" w:sz="4" w:space="0" w:color="000000"/>
              <w:bottom w:val="single" w:sz="4" w:space="0" w:color="000000"/>
              <w:right w:val="single" w:sz="4" w:space="0" w:color="000000"/>
            </w:tcBorders>
            <w:shd w:val="clear" w:color="auto" w:fill="auto"/>
          </w:tcPr>
          <w:p w14:paraId="4363027B" w14:textId="77777777" w:rsidR="00D33923" w:rsidRDefault="00D33923">
            <w:pPr>
              <w:jc w:val="center"/>
            </w:pPr>
            <w:r>
              <w:rPr>
                <w:rFonts w:cs="Arial"/>
                <w:sz w:val="22"/>
                <w:szCs w:val="22"/>
                <w:lang w:val="en-GB"/>
              </w:rPr>
              <w:lastRenderedPageBreak/>
              <w:t>101/10</w:t>
            </w:r>
          </w:p>
        </w:tc>
        <w:tc>
          <w:tcPr>
            <w:tcW w:w="8411" w:type="dxa"/>
            <w:tcBorders>
              <w:top w:val="single" w:sz="4" w:space="0" w:color="000000"/>
              <w:left w:val="single" w:sz="4" w:space="0" w:color="000000"/>
              <w:bottom w:val="single" w:sz="4" w:space="0" w:color="000000"/>
              <w:right w:val="single" w:sz="4" w:space="0" w:color="000000"/>
            </w:tcBorders>
            <w:shd w:val="clear" w:color="auto" w:fill="auto"/>
          </w:tcPr>
          <w:p w14:paraId="4862F0C4" w14:textId="77777777" w:rsidR="00D33923" w:rsidRDefault="00D33923">
            <w:pPr>
              <w:snapToGrid w:val="0"/>
              <w:rPr>
                <w:rFonts w:cs="Arial"/>
                <w:sz w:val="22"/>
                <w:szCs w:val="22"/>
                <w:lang w:val="en-GB"/>
              </w:rPr>
            </w:pPr>
          </w:p>
          <w:tbl>
            <w:tblPr>
              <w:tblW w:w="0" w:type="auto"/>
              <w:tblLayout w:type="fixed"/>
              <w:tblLook w:val="0000" w:firstRow="0" w:lastRow="0" w:firstColumn="0" w:lastColumn="0" w:noHBand="0" w:noVBand="0"/>
            </w:tblPr>
            <w:tblGrid>
              <w:gridCol w:w="1428"/>
              <w:gridCol w:w="1286"/>
              <w:gridCol w:w="1824"/>
              <w:gridCol w:w="1960"/>
              <w:gridCol w:w="1687"/>
            </w:tblGrid>
            <w:tr w:rsidR="00D33923" w14:paraId="54F342B9" w14:textId="77777777">
              <w:tc>
                <w:tcPr>
                  <w:tcW w:w="1428"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6BB5F01" w14:textId="77777777" w:rsidR="00D33923" w:rsidRDefault="00D33923">
                  <w:r>
                    <w:rPr>
                      <w:rFonts w:cs="Arial"/>
                      <w:sz w:val="22"/>
                      <w:szCs w:val="22"/>
                      <w:lang w:val="en-GB"/>
                    </w:rPr>
                    <w:t>Onset date</w:t>
                  </w:r>
                </w:p>
              </w:tc>
              <w:tc>
                <w:tcPr>
                  <w:tcW w:w="128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2D386E00" w14:textId="77777777" w:rsidR="00D33923" w:rsidRDefault="00D33923">
                  <w:r>
                    <w:rPr>
                      <w:rFonts w:cs="Arial"/>
                      <w:sz w:val="22"/>
                      <w:szCs w:val="22"/>
                      <w:lang w:val="en-GB"/>
                    </w:rPr>
                    <w:t>End date</w:t>
                  </w:r>
                </w:p>
              </w:tc>
              <w:tc>
                <w:tcPr>
                  <w:tcW w:w="1824"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8E0B829" w14:textId="77777777" w:rsidR="00D33923" w:rsidRDefault="00D33923">
                  <w:r>
                    <w:rPr>
                      <w:rFonts w:cs="Arial"/>
                      <w:sz w:val="22"/>
                      <w:szCs w:val="22"/>
                      <w:lang w:val="en-GB"/>
                    </w:rPr>
                    <w:t xml:space="preserve">Status </w:t>
                  </w:r>
                </w:p>
              </w:tc>
              <w:tc>
                <w:tcPr>
                  <w:tcW w:w="1960"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005E5A6" w14:textId="77777777" w:rsidR="00D33923" w:rsidRDefault="00D33923">
                  <w:r>
                    <w:rPr>
                      <w:rFonts w:cs="Arial"/>
                      <w:sz w:val="22"/>
                      <w:szCs w:val="22"/>
                      <w:lang w:val="en-GB"/>
                    </w:rPr>
                    <w:t xml:space="preserve">Intensity </w:t>
                  </w:r>
                </w:p>
              </w:tc>
              <w:tc>
                <w:tcPr>
                  <w:tcW w:w="1687"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4D47C23B" w14:textId="77777777" w:rsidR="00D33923" w:rsidRDefault="00D33923">
                  <w:r>
                    <w:rPr>
                      <w:rFonts w:cs="Arial"/>
                      <w:sz w:val="22"/>
                      <w:szCs w:val="22"/>
                      <w:lang w:val="en-GB"/>
                    </w:rPr>
                    <w:t>Relation with MD</w:t>
                  </w:r>
                </w:p>
              </w:tc>
            </w:tr>
            <w:tr w:rsidR="00D33923" w14:paraId="4A78126D" w14:textId="77777777">
              <w:tc>
                <w:tcPr>
                  <w:tcW w:w="1428"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1353A5A0" w14:textId="77777777" w:rsidR="00D33923" w:rsidRDefault="00D33923">
                  <w:r>
                    <w:rPr>
                      <w:rFonts w:cs="Arial"/>
                      <w:sz w:val="22"/>
                      <w:szCs w:val="22"/>
                      <w:lang w:val="en-GB"/>
                    </w:rPr>
                    <w:t>14Jan2022</w:t>
                  </w:r>
                </w:p>
              </w:tc>
              <w:tc>
                <w:tcPr>
                  <w:tcW w:w="1286"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0B05AC9E" w14:textId="77777777" w:rsidR="00D33923" w:rsidRDefault="00D33923">
                  <w:r>
                    <w:rPr>
                      <w:rFonts w:cs="Arial"/>
                      <w:sz w:val="22"/>
                      <w:szCs w:val="22"/>
                      <w:lang w:val="en-GB"/>
                    </w:rPr>
                    <w:t>NA</w:t>
                  </w:r>
                </w:p>
              </w:tc>
              <w:tc>
                <w:tcPr>
                  <w:tcW w:w="1824"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73BBD36E" w14:textId="77777777" w:rsidR="00D33923" w:rsidRDefault="00D33923">
                  <w:r>
                    <w:rPr>
                      <w:rFonts w:cs="Arial"/>
                      <w:sz w:val="22"/>
                      <w:szCs w:val="22"/>
                      <w:lang w:val="en-GB"/>
                    </w:rPr>
                    <w:t>Ongoing</w:t>
                  </w:r>
                </w:p>
              </w:tc>
              <w:tc>
                <w:tcPr>
                  <w:tcW w:w="1960"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07AB1F58" w14:textId="77777777" w:rsidR="00D33923" w:rsidRDefault="00D33923">
                  <w:r>
                    <w:rPr>
                      <w:rFonts w:cs="Arial"/>
                      <w:sz w:val="22"/>
                      <w:szCs w:val="22"/>
                      <w:lang w:val="en-GB"/>
                    </w:rPr>
                    <w:t>Moderate</w:t>
                  </w:r>
                </w:p>
              </w:tc>
              <w:tc>
                <w:tcPr>
                  <w:tcW w:w="1687"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4ADE3A86" w14:textId="77777777" w:rsidR="00D33923" w:rsidRDefault="00D33923">
                  <w:r>
                    <w:rPr>
                      <w:rFonts w:cs="Arial"/>
                      <w:sz w:val="22"/>
                      <w:szCs w:val="22"/>
                      <w:lang w:val="en-GB"/>
                    </w:rPr>
                    <w:t>Not related</w:t>
                  </w:r>
                </w:p>
              </w:tc>
            </w:tr>
          </w:tbl>
          <w:p w14:paraId="7B67C113" w14:textId="77777777" w:rsidR="00D33923" w:rsidRDefault="00D33923">
            <w:pPr>
              <w:rPr>
                <w:rFonts w:cs="Arial"/>
                <w:sz w:val="22"/>
                <w:szCs w:val="22"/>
                <w:lang w:val="en-GB"/>
              </w:rPr>
            </w:pPr>
          </w:p>
          <w:tbl>
            <w:tblPr>
              <w:tblW w:w="0" w:type="auto"/>
              <w:tblLayout w:type="fixed"/>
              <w:tblLook w:val="0000" w:firstRow="0" w:lastRow="0" w:firstColumn="0" w:lastColumn="0" w:noHBand="0" w:noVBand="0"/>
            </w:tblPr>
            <w:tblGrid>
              <w:gridCol w:w="1426"/>
              <w:gridCol w:w="6759"/>
            </w:tblGrid>
            <w:tr w:rsidR="00D33923" w14:paraId="2FCB4F79" w14:textId="77777777">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667022B" w14:textId="77777777" w:rsidR="00D33923" w:rsidRDefault="00D33923">
                  <w:r>
                    <w:rPr>
                      <w:rFonts w:cs="Arial"/>
                      <w:sz w:val="22"/>
                      <w:szCs w:val="22"/>
                      <w:lang w:val="en-GB"/>
                    </w:rPr>
                    <w:t xml:space="preserve">Diagnosis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48CB06A9" w14:textId="77777777" w:rsidR="00D33923" w:rsidRDefault="00D33923">
                  <w:r>
                    <w:rPr>
                      <w:rFonts w:cs="Arial"/>
                      <w:sz w:val="22"/>
                      <w:szCs w:val="22"/>
                      <w:lang w:val="en-GB"/>
                    </w:rPr>
                    <w:t>Chronic heart failure</w:t>
                  </w:r>
                </w:p>
              </w:tc>
            </w:tr>
            <w:tr w:rsidR="00D33923" w14:paraId="2113B3F1" w14:textId="77777777">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25B492C6" w14:textId="77777777" w:rsidR="00D33923" w:rsidRDefault="00D33923">
                  <w:r>
                    <w:rPr>
                      <w:rFonts w:cs="Arial"/>
                      <w:sz w:val="22"/>
                      <w:szCs w:val="22"/>
                      <w:lang w:val="en-GB"/>
                    </w:rPr>
                    <w:t xml:space="preserve">Therapy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1B6F8A27" w14:textId="77777777" w:rsidR="00D33923" w:rsidRDefault="00D33923">
                  <w:r>
                    <w:rPr>
                      <w:rFonts w:cs="Arial"/>
                      <w:sz w:val="22"/>
                      <w:szCs w:val="22"/>
                      <w:lang w:val="en-GB"/>
                    </w:rPr>
                    <w:t>Concomitant medication</w:t>
                  </w:r>
                </w:p>
              </w:tc>
            </w:tr>
            <w:tr w:rsidR="00D33923" w14:paraId="4B41D8DB" w14:textId="77777777">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0BEAD9C1" w14:textId="77777777" w:rsidR="00D33923" w:rsidRDefault="00D33923">
                  <w:r>
                    <w:rPr>
                      <w:rFonts w:cs="Arial"/>
                      <w:sz w:val="22"/>
                      <w:szCs w:val="22"/>
                      <w:lang w:val="en-GB"/>
                    </w:rPr>
                    <w:t xml:space="preserve">Sponsor notified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4BB0733D" w14:textId="77777777" w:rsidR="00D33923" w:rsidRDefault="00D33923">
                  <w:r>
                    <w:rPr>
                      <w:rFonts w:cs="Arial"/>
                      <w:sz w:val="22"/>
                      <w:szCs w:val="22"/>
                      <w:lang w:val="en-GB"/>
                    </w:rPr>
                    <w:t>19Jan2022</w:t>
                  </w:r>
                </w:p>
              </w:tc>
            </w:tr>
            <w:tr w:rsidR="00D33923" w14:paraId="795D1A54" w14:textId="77777777">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8292067" w14:textId="77777777" w:rsidR="00D33923" w:rsidRDefault="00D33923">
                  <w:r>
                    <w:rPr>
                      <w:rFonts w:cs="Arial"/>
                      <w:sz w:val="22"/>
                      <w:szCs w:val="22"/>
                      <w:lang w:val="en-GB"/>
                    </w:rPr>
                    <w:t>Comment</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1CCCD6E7" w14:textId="77777777" w:rsidR="00D33923" w:rsidRDefault="00D33923">
                  <w:pPr>
                    <w:snapToGrid w:val="0"/>
                    <w:rPr>
                      <w:rFonts w:cs="Arial"/>
                      <w:color w:val="000000"/>
                      <w:sz w:val="22"/>
                      <w:szCs w:val="22"/>
                      <w:lang w:val="en-GB" w:eastAsia="en-GB"/>
                    </w:rPr>
                  </w:pPr>
                </w:p>
              </w:tc>
            </w:tr>
          </w:tbl>
          <w:p w14:paraId="03C8147C" w14:textId="77777777" w:rsidR="00D33923" w:rsidRDefault="00D33923">
            <w:pPr>
              <w:rPr>
                <w:rFonts w:cs="Arial"/>
                <w:sz w:val="22"/>
                <w:szCs w:val="22"/>
                <w:lang w:val="en-GB"/>
              </w:rPr>
            </w:pPr>
          </w:p>
        </w:tc>
      </w:tr>
      <w:tr w:rsidR="000D7FEF" w14:paraId="1D43A72A" w14:textId="77777777">
        <w:trPr>
          <w:jc w:val="center"/>
          <w:ins w:id="507" w:author="A" w:date="2022-06-27T10:38:00Z"/>
        </w:trPr>
        <w:tc>
          <w:tcPr>
            <w:tcW w:w="1228" w:type="dxa"/>
            <w:tcBorders>
              <w:top w:val="single" w:sz="4" w:space="0" w:color="000000"/>
              <w:left w:val="single" w:sz="4" w:space="0" w:color="000000"/>
              <w:bottom w:val="single" w:sz="4" w:space="0" w:color="000000"/>
              <w:right w:val="single" w:sz="4" w:space="0" w:color="000000"/>
            </w:tcBorders>
            <w:shd w:val="clear" w:color="auto" w:fill="auto"/>
          </w:tcPr>
          <w:p w14:paraId="08A86D3B" w14:textId="614478F2" w:rsidR="000D7FEF" w:rsidRDefault="000D7FEF">
            <w:pPr>
              <w:jc w:val="center"/>
              <w:rPr>
                <w:ins w:id="508" w:author="A" w:date="2022-06-27T10:38:00Z"/>
                <w:rFonts w:cs="Arial"/>
                <w:sz w:val="22"/>
                <w:szCs w:val="22"/>
                <w:lang w:val="en-GB"/>
              </w:rPr>
            </w:pPr>
            <w:ins w:id="509" w:author="A" w:date="2022-06-27T10:38:00Z">
              <w:r>
                <w:rPr>
                  <w:rFonts w:cs="Arial"/>
                  <w:sz w:val="22"/>
                  <w:szCs w:val="22"/>
                  <w:lang w:val="en-GB"/>
                </w:rPr>
                <w:t>101/14</w:t>
              </w:r>
            </w:ins>
          </w:p>
        </w:tc>
        <w:tc>
          <w:tcPr>
            <w:tcW w:w="8411" w:type="dxa"/>
            <w:tcBorders>
              <w:top w:val="single" w:sz="4" w:space="0" w:color="000000"/>
              <w:left w:val="single" w:sz="4" w:space="0" w:color="000000"/>
              <w:bottom w:val="single" w:sz="4" w:space="0" w:color="000000"/>
              <w:right w:val="single" w:sz="4" w:space="0" w:color="000000"/>
            </w:tcBorders>
            <w:shd w:val="clear" w:color="auto" w:fill="auto"/>
          </w:tcPr>
          <w:p w14:paraId="399CB4C8" w14:textId="77777777" w:rsidR="000D7FEF" w:rsidRDefault="000D7FEF" w:rsidP="000D7FEF">
            <w:pPr>
              <w:snapToGrid w:val="0"/>
              <w:rPr>
                <w:ins w:id="510" w:author="A" w:date="2022-06-27T10:38:00Z"/>
                <w:rFonts w:cs="Arial"/>
                <w:sz w:val="22"/>
                <w:szCs w:val="22"/>
                <w:lang w:val="en-GB"/>
              </w:rPr>
            </w:pPr>
          </w:p>
          <w:p w14:paraId="4BD01E4B" w14:textId="77777777" w:rsidR="000D7FEF" w:rsidRDefault="000D7FEF" w:rsidP="000D7FEF">
            <w:pPr>
              <w:snapToGrid w:val="0"/>
              <w:rPr>
                <w:ins w:id="511" w:author="A" w:date="2022-06-27T10:38:00Z"/>
                <w:rFonts w:cs="Arial"/>
                <w:sz w:val="22"/>
                <w:szCs w:val="22"/>
                <w:lang w:val="en-GB"/>
              </w:rPr>
            </w:pPr>
          </w:p>
          <w:tbl>
            <w:tblPr>
              <w:tblW w:w="0" w:type="auto"/>
              <w:tblLayout w:type="fixed"/>
              <w:tblLook w:val="0000" w:firstRow="0" w:lastRow="0" w:firstColumn="0" w:lastColumn="0" w:noHBand="0" w:noVBand="0"/>
            </w:tblPr>
            <w:tblGrid>
              <w:gridCol w:w="1428"/>
              <w:gridCol w:w="1286"/>
              <w:gridCol w:w="1824"/>
              <w:gridCol w:w="1960"/>
              <w:gridCol w:w="1687"/>
            </w:tblGrid>
            <w:tr w:rsidR="000D7FEF" w14:paraId="783C18C1" w14:textId="77777777" w:rsidTr="000D7FEF">
              <w:trPr>
                <w:ins w:id="512" w:author="A" w:date="2022-06-27T10:38:00Z"/>
              </w:trPr>
              <w:tc>
                <w:tcPr>
                  <w:tcW w:w="1428"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0A270196" w14:textId="77777777" w:rsidR="000D7FEF" w:rsidRDefault="000D7FEF" w:rsidP="000D7FEF">
                  <w:pPr>
                    <w:rPr>
                      <w:ins w:id="513" w:author="A" w:date="2022-06-27T10:38:00Z"/>
                    </w:rPr>
                  </w:pPr>
                  <w:ins w:id="514" w:author="A" w:date="2022-06-27T10:38:00Z">
                    <w:r>
                      <w:rPr>
                        <w:rFonts w:cs="Arial"/>
                        <w:sz w:val="22"/>
                        <w:szCs w:val="22"/>
                        <w:lang w:val="en-GB"/>
                      </w:rPr>
                      <w:t>Onset date</w:t>
                    </w:r>
                  </w:ins>
                </w:p>
              </w:tc>
              <w:tc>
                <w:tcPr>
                  <w:tcW w:w="128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5747EE8" w14:textId="77777777" w:rsidR="000D7FEF" w:rsidRDefault="000D7FEF" w:rsidP="000D7FEF">
                  <w:pPr>
                    <w:rPr>
                      <w:ins w:id="515" w:author="A" w:date="2022-06-27T10:38:00Z"/>
                    </w:rPr>
                  </w:pPr>
                  <w:ins w:id="516" w:author="A" w:date="2022-06-27T10:38:00Z">
                    <w:r>
                      <w:rPr>
                        <w:rFonts w:cs="Arial"/>
                        <w:sz w:val="22"/>
                        <w:szCs w:val="22"/>
                        <w:lang w:val="en-GB"/>
                      </w:rPr>
                      <w:t>End date</w:t>
                    </w:r>
                  </w:ins>
                </w:p>
              </w:tc>
              <w:tc>
                <w:tcPr>
                  <w:tcW w:w="1824"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1355297" w14:textId="77777777" w:rsidR="000D7FEF" w:rsidRDefault="000D7FEF" w:rsidP="000D7FEF">
                  <w:pPr>
                    <w:rPr>
                      <w:ins w:id="517" w:author="A" w:date="2022-06-27T10:38:00Z"/>
                    </w:rPr>
                  </w:pPr>
                  <w:ins w:id="518" w:author="A" w:date="2022-06-27T10:38:00Z">
                    <w:r>
                      <w:rPr>
                        <w:rFonts w:cs="Arial"/>
                        <w:sz w:val="22"/>
                        <w:szCs w:val="22"/>
                        <w:lang w:val="en-GB"/>
                      </w:rPr>
                      <w:t xml:space="preserve">Status </w:t>
                    </w:r>
                  </w:ins>
                </w:p>
              </w:tc>
              <w:tc>
                <w:tcPr>
                  <w:tcW w:w="1960"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5AE2932" w14:textId="77777777" w:rsidR="000D7FEF" w:rsidRDefault="000D7FEF" w:rsidP="000D7FEF">
                  <w:pPr>
                    <w:rPr>
                      <w:ins w:id="519" w:author="A" w:date="2022-06-27T10:38:00Z"/>
                    </w:rPr>
                  </w:pPr>
                  <w:ins w:id="520" w:author="A" w:date="2022-06-27T10:38:00Z">
                    <w:r>
                      <w:rPr>
                        <w:rFonts w:cs="Arial"/>
                        <w:sz w:val="22"/>
                        <w:szCs w:val="22"/>
                        <w:lang w:val="en-GB"/>
                      </w:rPr>
                      <w:t xml:space="preserve">Intensity </w:t>
                    </w:r>
                  </w:ins>
                </w:p>
              </w:tc>
              <w:tc>
                <w:tcPr>
                  <w:tcW w:w="1687"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56F41CC" w14:textId="77777777" w:rsidR="000D7FEF" w:rsidRDefault="000D7FEF" w:rsidP="000D7FEF">
                  <w:pPr>
                    <w:rPr>
                      <w:ins w:id="521" w:author="A" w:date="2022-06-27T10:38:00Z"/>
                    </w:rPr>
                  </w:pPr>
                  <w:ins w:id="522" w:author="A" w:date="2022-06-27T10:38:00Z">
                    <w:r>
                      <w:rPr>
                        <w:rFonts w:cs="Arial"/>
                        <w:sz w:val="22"/>
                        <w:szCs w:val="22"/>
                        <w:lang w:val="en-GB"/>
                      </w:rPr>
                      <w:t>Relation with MD</w:t>
                    </w:r>
                  </w:ins>
                </w:p>
              </w:tc>
            </w:tr>
            <w:tr w:rsidR="000D7FEF" w14:paraId="73EF8FEF" w14:textId="77777777" w:rsidTr="000D7FEF">
              <w:trPr>
                <w:ins w:id="523" w:author="A" w:date="2022-06-27T10:38:00Z"/>
              </w:trPr>
              <w:tc>
                <w:tcPr>
                  <w:tcW w:w="1428"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48EA8AA" w14:textId="28F2FD47" w:rsidR="000D7FEF" w:rsidRDefault="003306EC" w:rsidP="000D7FEF">
                  <w:pPr>
                    <w:rPr>
                      <w:ins w:id="524" w:author="A" w:date="2022-06-27T10:38:00Z"/>
                    </w:rPr>
                  </w:pPr>
                  <w:ins w:id="525" w:author="A" w:date="2022-06-27T10:43:00Z">
                    <w:r>
                      <w:rPr>
                        <w:rFonts w:cs="Arial"/>
                        <w:sz w:val="22"/>
                        <w:szCs w:val="22"/>
                        <w:lang w:val="en-GB"/>
                      </w:rPr>
                      <w:t>04Jun</w:t>
                    </w:r>
                  </w:ins>
                  <w:ins w:id="526" w:author="A" w:date="2022-06-27T10:38:00Z">
                    <w:r w:rsidR="000D7FEF">
                      <w:rPr>
                        <w:rFonts w:cs="Arial"/>
                        <w:sz w:val="22"/>
                        <w:szCs w:val="22"/>
                        <w:lang w:val="en-GB"/>
                      </w:rPr>
                      <w:t>2022</w:t>
                    </w:r>
                  </w:ins>
                </w:p>
              </w:tc>
              <w:tc>
                <w:tcPr>
                  <w:tcW w:w="1286"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5FE941AC" w14:textId="009DFC28" w:rsidR="000D7FEF" w:rsidRDefault="0064266B" w:rsidP="000D7FEF">
                  <w:pPr>
                    <w:rPr>
                      <w:ins w:id="527" w:author="A" w:date="2022-06-27T10:38:00Z"/>
                    </w:rPr>
                  </w:pPr>
                  <w:ins w:id="528" w:author="Lisa Ciuffarin" w:date="2022-06-27T14:30:00Z">
                    <w:r>
                      <w:rPr>
                        <w:rFonts w:cs="Arial"/>
                        <w:sz w:val="22"/>
                        <w:szCs w:val="22"/>
                        <w:lang w:val="en-GB"/>
                      </w:rPr>
                      <w:t>NA</w:t>
                    </w:r>
                  </w:ins>
                </w:p>
              </w:tc>
              <w:tc>
                <w:tcPr>
                  <w:tcW w:w="1824"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12893B01" w14:textId="417130DB" w:rsidR="000D7FEF" w:rsidRDefault="003306EC" w:rsidP="000D7FEF">
                  <w:pPr>
                    <w:rPr>
                      <w:ins w:id="529" w:author="A" w:date="2022-06-27T10:38:00Z"/>
                    </w:rPr>
                  </w:pPr>
                  <w:ins w:id="530" w:author="A" w:date="2022-06-27T10:43:00Z">
                    <w:r>
                      <w:rPr>
                        <w:rFonts w:cs="Arial"/>
                        <w:sz w:val="22"/>
                        <w:szCs w:val="22"/>
                        <w:lang w:val="en-GB"/>
                      </w:rPr>
                      <w:t>Ongoing</w:t>
                    </w:r>
                  </w:ins>
                </w:p>
              </w:tc>
              <w:tc>
                <w:tcPr>
                  <w:tcW w:w="1960"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5A94ED6" w14:textId="6054479B" w:rsidR="000D7FEF" w:rsidRDefault="003306EC" w:rsidP="000D7FEF">
                  <w:pPr>
                    <w:rPr>
                      <w:ins w:id="531" w:author="A" w:date="2022-06-27T10:38:00Z"/>
                    </w:rPr>
                  </w:pPr>
                  <w:ins w:id="532" w:author="A" w:date="2022-06-27T10:44:00Z">
                    <w:r>
                      <w:rPr>
                        <w:rFonts w:cs="Arial"/>
                        <w:sz w:val="22"/>
                        <w:szCs w:val="22"/>
                        <w:lang w:val="en-GB"/>
                      </w:rPr>
                      <w:t>Severe</w:t>
                    </w:r>
                  </w:ins>
                </w:p>
              </w:tc>
              <w:tc>
                <w:tcPr>
                  <w:tcW w:w="1687"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B42276F" w14:textId="1CDA38C2" w:rsidR="000D7FEF" w:rsidRDefault="003306EC" w:rsidP="000D7FEF">
                  <w:pPr>
                    <w:rPr>
                      <w:ins w:id="533" w:author="A" w:date="2022-06-27T10:38:00Z"/>
                    </w:rPr>
                  </w:pPr>
                  <w:ins w:id="534" w:author="A" w:date="2022-06-27T10:44:00Z">
                    <w:r>
                      <w:rPr>
                        <w:rFonts w:cs="Arial"/>
                        <w:sz w:val="22"/>
                        <w:szCs w:val="22"/>
                        <w:lang w:val="en-GB"/>
                      </w:rPr>
                      <w:t>Probable</w:t>
                    </w:r>
                  </w:ins>
                </w:p>
              </w:tc>
            </w:tr>
          </w:tbl>
          <w:p w14:paraId="4871B005" w14:textId="77777777" w:rsidR="000D7FEF" w:rsidRDefault="000D7FEF" w:rsidP="000D7FEF">
            <w:pPr>
              <w:rPr>
                <w:ins w:id="535" w:author="A" w:date="2022-06-27T10:38:00Z"/>
              </w:rPr>
            </w:pPr>
          </w:p>
          <w:tbl>
            <w:tblPr>
              <w:tblW w:w="0" w:type="auto"/>
              <w:tblLayout w:type="fixed"/>
              <w:tblLook w:val="0000" w:firstRow="0" w:lastRow="0" w:firstColumn="0" w:lastColumn="0" w:noHBand="0" w:noVBand="0"/>
            </w:tblPr>
            <w:tblGrid>
              <w:gridCol w:w="1426"/>
              <w:gridCol w:w="6759"/>
            </w:tblGrid>
            <w:tr w:rsidR="000D7FEF" w14:paraId="16B8E19A" w14:textId="77777777" w:rsidTr="000D7FEF">
              <w:trPr>
                <w:ins w:id="536" w:author="A" w:date="2022-06-27T10:38:00Z"/>
              </w:trPr>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4C7A94BF" w14:textId="77777777" w:rsidR="000D7FEF" w:rsidRDefault="000D7FEF" w:rsidP="000D7FEF">
                  <w:pPr>
                    <w:rPr>
                      <w:ins w:id="537" w:author="A" w:date="2022-06-27T10:38:00Z"/>
                    </w:rPr>
                  </w:pPr>
                  <w:ins w:id="538" w:author="A" w:date="2022-06-27T10:38:00Z">
                    <w:r>
                      <w:rPr>
                        <w:rFonts w:cs="Arial"/>
                        <w:sz w:val="22"/>
                        <w:szCs w:val="22"/>
                        <w:lang w:val="en-GB"/>
                      </w:rPr>
                      <w:t xml:space="preserve">Diagnosis </w:t>
                    </w:r>
                  </w:ins>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15A93091" w14:textId="3E35076A" w:rsidR="000D7FEF" w:rsidRDefault="003306EC" w:rsidP="000D7FEF">
                  <w:pPr>
                    <w:rPr>
                      <w:ins w:id="539" w:author="A" w:date="2022-06-27T10:38:00Z"/>
                    </w:rPr>
                  </w:pPr>
                  <w:ins w:id="540" w:author="A" w:date="2022-06-27T10:42:00Z">
                    <w:r>
                      <w:rPr>
                        <w:rFonts w:cs="Arial"/>
                        <w:sz w:val="22"/>
                        <w:szCs w:val="22"/>
                        <w:lang w:val="en-GB"/>
                      </w:rPr>
                      <w:t>Dislocation of left hip</w:t>
                    </w:r>
                  </w:ins>
                </w:p>
              </w:tc>
            </w:tr>
            <w:tr w:rsidR="000D7FEF" w14:paraId="3B3373B1" w14:textId="77777777" w:rsidTr="000D7FEF">
              <w:trPr>
                <w:ins w:id="541" w:author="A" w:date="2022-06-27T10:38:00Z"/>
              </w:trPr>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4DB389E4" w14:textId="77777777" w:rsidR="000D7FEF" w:rsidRDefault="000D7FEF" w:rsidP="000D7FEF">
                  <w:pPr>
                    <w:rPr>
                      <w:ins w:id="542" w:author="A" w:date="2022-06-27T10:38:00Z"/>
                    </w:rPr>
                  </w:pPr>
                  <w:ins w:id="543" w:author="A" w:date="2022-06-27T10:38:00Z">
                    <w:r>
                      <w:rPr>
                        <w:rFonts w:cs="Arial"/>
                        <w:sz w:val="22"/>
                        <w:szCs w:val="22"/>
                        <w:lang w:val="en-GB"/>
                      </w:rPr>
                      <w:t xml:space="preserve">Therapy </w:t>
                    </w:r>
                  </w:ins>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7BBDCB76" w14:textId="77777777" w:rsidR="000D7FEF" w:rsidRDefault="000D7FEF" w:rsidP="000D7FEF">
                  <w:pPr>
                    <w:rPr>
                      <w:ins w:id="544" w:author="A" w:date="2022-06-27T10:38:00Z"/>
                    </w:rPr>
                  </w:pPr>
                  <w:ins w:id="545" w:author="A" w:date="2022-06-27T10:38:00Z">
                    <w:r>
                      <w:rPr>
                        <w:rFonts w:cs="Arial"/>
                        <w:sz w:val="22"/>
                        <w:szCs w:val="22"/>
                        <w:lang w:val="en-GB"/>
                      </w:rPr>
                      <w:t>Not pharmacological</w:t>
                    </w:r>
                  </w:ins>
                </w:p>
              </w:tc>
            </w:tr>
            <w:tr w:rsidR="000D7FEF" w14:paraId="10EAC4F2" w14:textId="77777777" w:rsidTr="000D7FEF">
              <w:trPr>
                <w:ins w:id="546" w:author="A" w:date="2022-06-27T10:38:00Z"/>
              </w:trPr>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FEA10A9" w14:textId="77777777" w:rsidR="000D7FEF" w:rsidRDefault="000D7FEF" w:rsidP="000D7FEF">
                  <w:pPr>
                    <w:rPr>
                      <w:ins w:id="547" w:author="A" w:date="2022-06-27T10:38:00Z"/>
                    </w:rPr>
                  </w:pPr>
                  <w:ins w:id="548" w:author="A" w:date="2022-06-27T10:38:00Z">
                    <w:r>
                      <w:rPr>
                        <w:rFonts w:cs="Arial"/>
                        <w:sz w:val="22"/>
                        <w:szCs w:val="22"/>
                        <w:lang w:val="en-GB"/>
                      </w:rPr>
                      <w:t xml:space="preserve">Sponsor notified </w:t>
                    </w:r>
                  </w:ins>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118E088D" w14:textId="4613D858" w:rsidR="000D7FEF" w:rsidRDefault="003306EC" w:rsidP="000D7FEF">
                  <w:pPr>
                    <w:rPr>
                      <w:ins w:id="549" w:author="A" w:date="2022-06-27T10:38:00Z"/>
                    </w:rPr>
                  </w:pPr>
                  <w:ins w:id="550" w:author="A" w:date="2022-06-27T10:38:00Z">
                    <w:r>
                      <w:rPr>
                        <w:rFonts w:cs="Arial"/>
                        <w:sz w:val="22"/>
                        <w:szCs w:val="22"/>
                        <w:lang w:val="en-GB"/>
                      </w:rPr>
                      <w:t>17</w:t>
                    </w:r>
                    <w:r w:rsidR="000D7FEF">
                      <w:rPr>
                        <w:rFonts w:cs="Arial"/>
                        <w:sz w:val="22"/>
                        <w:szCs w:val="22"/>
                        <w:lang w:val="en-GB"/>
                      </w:rPr>
                      <w:t>Jun2022</w:t>
                    </w:r>
                  </w:ins>
                </w:p>
              </w:tc>
            </w:tr>
            <w:tr w:rsidR="000D7FEF" w14:paraId="64823966" w14:textId="77777777" w:rsidTr="000D7FEF">
              <w:trPr>
                <w:ins w:id="551" w:author="A" w:date="2022-06-27T10:38:00Z"/>
              </w:trPr>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992227A" w14:textId="77777777" w:rsidR="000D7FEF" w:rsidRDefault="000D7FEF" w:rsidP="000D7FEF">
                  <w:pPr>
                    <w:rPr>
                      <w:ins w:id="552" w:author="A" w:date="2022-06-27T10:38:00Z"/>
                    </w:rPr>
                  </w:pPr>
                  <w:ins w:id="553" w:author="A" w:date="2022-06-27T10:38:00Z">
                    <w:r>
                      <w:rPr>
                        <w:rFonts w:cs="Arial"/>
                        <w:sz w:val="22"/>
                        <w:szCs w:val="22"/>
                        <w:lang w:val="en-GB"/>
                      </w:rPr>
                      <w:t>Comment</w:t>
                    </w:r>
                  </w:ins>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16415C65" w14:textId="3A96C10C" w:rsidR="000D7FEF" w:rsidRDefault="0064266B" w:rsidP="000D7FEF">
                  <w:pPr>
                    <w:snapToGrid w:val="0"/>
                    <w:rPr>
                      <w:ins w:id="554" w:author="A" w:date="2022-06-27T10:38:00Z"/>
                      <w:rFonts w:cs="Arial"/>
                      <w:color w:val="000000"/>
                      <w:sz w:val="22"/>
                      <w:szCs w:val="22"/>
                      <w:lang w:val="en-GB" w:eastAsia="en-GB"/>
                    </w:rPr>
                  </w:pPr>
                  <w:ins w:id="555" w:author="Lisa Ciuffarin" w:date="2022-06-27T14:30:00Z">
                    <w:r>
                      <w:rPr>
                        <w:rFonts w:cs="Arial"/>
                        <w:color w:val="000000"/>
                        <w:sz w:val="22"/>
                        <w:szCs w:val="22"/>
                        <w:lang w:val="en-GB" w:eastAsia="en-GB"/>
                      </w:rPr>
                      <w:t>CAPA #13</w:t>
                    </w:r>
                  </w:ins>
                </w:p>
              </w:tc>
            </w:tr>
          </w:tbl>
          <w:p w14:paraId="40732AF4" w14:textId="77777777" w:rsidR="000D7FEF" w:rsidRDefault="000D7FEF">
            <w:pPr>
              <w:snapToGrid w:val="0"/>
              <w:rPr>
                <w:ins w:id="556" w:author="A" w:date="2022-06-27T10:38:00Z"/>
                <w:rFonts w:cs="Arial"/>
                <w:sz w:val="22"/>
                <w:szCs w:val="22"/>
                <w:lang w:val="en-GB"/>
              </w:rPr>
            </w:pPr>
          </w:p>
        </w:tc>
      </w:tr>
    </w:tbl>
    <w:p w14:paraId="36CA2E2D" w14:textId="77777777" w:rsidR="00D33923" w:rsidRDefault="00D33923">
      <w:pPr>
        <w:rPr>
          <w:rFonts w:cs="Arial"/>
          <w:sz w:val="22"/>
          <w:szCs w:val="22"/>
          <w:lang w:val="en-GB"/>
        </w:rPr>
      </w:pPr>
    </w:p>
    <w:p w14:paraId="055A5708" w14:textId="77777777" w:rsidR="00D33923" w:rsidRDefault="00D33923">
      <w:pPr>
        <w:rPr>
          <w:rFonts w:cs="Arial"/>
          <w:sz w:val="22"/>
          <w:szCs w:val="22"/>
          <w:lang w:val="en-GB"/>
        </w:rPr>
      </w:pPr>
    </w:p>
    <w:p w14:paraId="75C989D9" w14:textId="77777777" w:rsidR="00D33923" w:rsidRDefault="00D33923">
      <w:pPr>
        <w:rPr>
          <w:rFonts w:cs="Arial"/>
          <w:sz w:val="22"/>
          <w:szCs w:val="22"/>
          <w:lang w:val="en-GB"/>
        </w:rPr>
      </w:pPr>
    </w:p>
    <w:tbl>
      <w:tblPr>
        <w:tblW w:w="0" w:type="auto"/>
        <w:jc w:val="center"/>
        <w:tblLayout w:type="fixed"/>
        <w:tblLook w:val="0000" w:firstRow="0" w:lastRow="0" w:firstColumn="0" w:lastColumn="0" w:noHBand="0" w:noVBand="0"/>
      </w:tblPr>
      <w:tblGrid>
        <w:gridCol w:w="802"/>
        <w:gridCol w:w="2635"/>
        <w:gridCol w:w="2081"/>
        <w:gridCol w:w="2054"/>
        <w:gridCol w:w="2067"/>
      </w:tblGrid>
      <w:tr w:rsidR="00D33923" w14:paraId="34C33A8A" w14:textId="77777777">
        <w:trPr>
          <w:trHeight w:val="340"/>
          <w:jc w:val="center"/>
        </w:trPr>
        <w:tc>
          <w:tcPr>
            <w:tcW w:w="9639" w:type="dxa"/>
            <w:gridSpan w:val="5"/>
            <w:tcBorders>
              <w:top w:val="single" w:sz="4" w:space="0" w:color="000000"/>
              <w:left w:val="single" w:sz="4" w:space="0" w:color="000000"/>
              <w:bottom w:val="single" w:sz="4" w:space="0" w:color="000000"/>
              <w:right w:val="single" w:sz="4" w:space="0" w:color="000000"/>
            </w:tcBorders>
            <w:shd w:val="clear" w:color="auto" w:fill="BFBFBF"/>
          </w:tcPr>
          <w:p w14:paraId="4FBA2FA9" w14:textId="77777777" w:rsidR="00D33923" w:rsidRDefault="00D33923">
            <w:pPr>
              <w:spacing w:before="40"/>
              <w:ind w:left="720"/>
              <w:jc w:val="center"/>
            </w:pPr>
            <w:bookmarkStart w:id="557" w:name="_Hlk523692522"/>
            <w:bookmarkEnd w:id="557"/>
            <w:r>
              <w:rPr>
                <w:rFonts w:cs="Arial"/>
                <w:b/>
                <w:lang w:val="en-GB"/>
              </w:rPr>
              <w:t>10.1 New Information on previous Serious Adverse Events (SAE)</w:t>
            </w:r>
          </w:p>
        </w:tc>
      </w:tr>
      <w:tr w:rsidR="00D33923" w14:paraId="7FB69FA9" w14:textId="77777777">
        <w:trPr>
          <w:trHeight w:val="135"/>
          <w:jc w:val="center"/>
        </w:trPr>
        <w:tc>
          <w:tcPr>
            <w:tcW w:w="3437" w:type="dxa"/>
            <w:gridSpan w:val="2"/>
            <w:tcBorders>
              <w:top w:val="single" w:sz="4" w:space="0" w:color="000000"/>
              <w:left w:val="single" w:sz="4" w:space="0" w:color="000000"/>
              <w:bottom w:val="single" w:sz="4" w:space="0" w:color="000000"/>
              <w:right w:val="single" w:sz="4" w:space="0" w:color="000000"/>
            </w:tcBorders>
            <w:shd w:val="clear" w:color="auto" w:fill="F2F2F2"/>
          </w:tcPr>
          <w:p w14:paraId="40A9994C" w14:textId="77777777" w:rsidR="00D33923" w:rsidRDefault="00D33923">
            <w:pPr>
              <w:snapToGrid w:val="0"/>
              <w:rPr>
                <w:rFonts w:cs="Arial"/>
                <w:b/>
                <w:sz w:val="22"/>
                <w:szCs w:val="22"/>
                <w:lang w:val="en-GB"/>
              </w:rPr>
            </w:pP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456AD84B" w14:textId="77777777" w:rsidR="00D33923" w:rsidRDefault="00D33923">
            <w:pPr>
              <w:jc w:val="center"/>
            </w:pPr>
            <w:r>
              <w:rPr>
                <w:rFonts w:cs="Arial"/>
                <w:sz w:val="22"/>
                <w:szCs w:val="22"/>
                <w:lang w:val="en-GB"/>
              </w:rPr>
              <w:t>Yes</w:t>
            </w:r>
          </w:p>
        </w:tc>
        <w:tc>
          <w:tcPr>
            <w:tcW w:w="2054" w:type="dxa"/>
            <w:tcBorders>
              <w:top w:val="single" w:sz="4" w:space="0" w:color="000000"/>
              <w:left w:val="single" w:sz="4" w:space="0" w:color="000000"/>
              <w:bottom w:val="single" w:sz="4" w:space="0" w:color="000000"/>
              <w:right w:val="single" w:sz="4" w:space="0" w:color="000000"/>
            </w:tcBorders>
            <w:shd w:val="clear" w:color="auto" w:fill="F2F2F2"/>
          </w:tcPr>
          <w:p w14:paraId="2EF88D5D" w14:textId="77777777" w:rsidR="00D33923" w:rsidRDefault="00D33923">
            <w:pPr>
              <w:jc w:val="center"/>
            </w:pPr>
            <w:r>
              <w:rPr>
                <w:rFonts w:cs="Arial"/>
                <w:sz w:val="22"/>
                <w:szCs w:val="22"/>
                <w:lang w:val="en-GB"/>
              </w:rPr>
              <w:t>No</w:t>
            </w:r>
          </w:p>
        </w:tc>
        <w:tc>
          <w:tcPr>
            <w:tcW w:w="2067" w:type="dxa"/>
            <w:tcBorders>
              <w:top w:val="single" w:sz="4" w:space="0" w:color="000000"/>
              <w:left w:val="single" w:sz="4" w:space="0" w:color="000000"/>
              <w:bottom w:val="single" w:sz="4" w:space="0" w:color="000000"/>
              <w:right w:val="single" w:sz="4" w:space="0" w:color="000000"/>
            </w:tcBorders>
            <w:shd w:val="clear" w:color="auto" w:fill="F2F2F2"/>
          </w:tcPr>
          <w:p w14:paraId="1053F3A4" w14:textId="77777777" w:rsidR="00D33923" w:rsidRDefault="00D33923">
            <w:pPr>
              <w:jc w:val="center"/>
            </w:pPr>
            <w:r>
              <w:rPr>
                <w:rFonts w:cs="Arial"/>
                <w:sz w:val="22"/>
                <w:szCs w:val="22"/>
                <w:lang w:val="en-GB"/>
              </w:rPr>
              <w:t>NA</w:t>
            </w:r>
          </w:p>
        </w:tc>
      </w:tr>
      <w:tr w:rsidR="00D33923" w14:paraId="3E5F7B2F" w14:textId="77777777">
        <w:trPr>
          <w:trHeight w:val="135"/>
          <w:jc w:val="center"/>
        </w:trPr>
        <w:tc>
          <w:tcPr>
            <w:tcW w:w="3437" w:type="dxa"/>
            <w:gridSpan w:val="2"/>
            <w:tcBorders>
              <w:top w:val="single" w:sz="4" w:space="0" w:color="000000"/>
              <w:left w:val="single" w:sz="4" w:space="0" w:color="000000"/>
              <w:bottom w:val="single" w:sz="4" w:space="0" w:color="000000"/>
              <w:right w:val="single" w:sz="4" w:space="0" w:color="000000"/>
            </w:tcBorders>
            <w:shd w:val="clear" w:color="auto" w:fill="F2F2F2"/>
          </w:tcPr>
          <w:p w14:paraId="1C18025E" w14:textId="77777777" w:rsidR="00D33923" w:rsidRDefault="00D33923">
            <w:r>
              <w:rPr>
                <w:rFonts w:cs="Arial"/>
                <w:sz w:val="22"/>
                <w:szCs w:val="22"/>
                <w:lang w:val="en-GB"/>
              </w:rPr>
              <w:t xml:space="preserve">New information available for previous SAEs (please provide information in section </w:t>
            </w:r>
            <w:r>
              <w:rPr>
                <w:rFonts w:cs="Arial"/>
                <w:b/>
                <w:bCs/>
                <w:sz w:val="22"/>
                <w:szCs w:val="22"/>
                <w:lang w:val="en-GB"/>
              </w:rPr>
              <w:t>10.1</w:t>
            </w:r>
            <w:r>
              <w:rPr>
                <w:rFonts w:cs="Arial"/>
                <w:sz w:val="22"/>
                <w:szCs w:val="22"/>
                <w:lang w:val="en-GB"/>
              </w:rPr>
              <w:t>)?</w:t>
            </w:r>
          </w:p>
        </w:tc>
        <w:bookmarkStart w:id="558" w:name="__Fieldmark__422_543564686"/>
        <w:tc>
          <w:tcPr>
            <w:tcW w:w="208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01FA03F"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558"/>
          </w:p>
        </w:tc>
        <w:bookmarkStart w:id="559" w:name="__Fieldmark__423_543564686"/>
        <w:tc>
          <w:tcPr>
            <w:tcW w:w="205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8537165"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559"/>
          </w:p>
        </w:tc>
        <w:bookmarkStart w:id="560" w:name="__Fieldmark__424_543564686"/>
        <w:tc>
          <w:tcPr>
            <w:tcW w:w="20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43207BB"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560"/>
          </w:p>
        </w:tc>
      </w:tr>
      <w:tr w:rsidR="00D33923" w14:paraId="117C71CF" w14:textId="77777777">
        <w:trPr>
          <w:jc w:val="center"/>
        </w:trPr>
        <w:tc>
          <w:tcPr>
            <w:tcW w:w="802" w:type="dxa"/>
            <w:tcBorders>
              <w:top w:val="single" w:sz="4" w:space="0" w:color="000000"/>
              <w:left w:val="single" w:sz="4" w:space="0" w:color="000000"/>
              <w:bottom w:val="single" w:sz="4" w:space="0" w:color="000000"/>
              <w:right w:val="single" w:sz="4" w:space="0" w:color="000000"/>
            </w:tcBorders>
            <w:shd w:val="clear" w:color="auto" w:fill="F2F2F2"/>
          </w:tcPr>
          <w:p w14:paraId="7005836D" w14:textId="77777777" w:rsidR="00D33923" w:rsidRDefault="00D33923">
            <w:pPr>
              <w:jc w:val="center"/>
            </w:pPr>
            <w:bookmarkStart w:id="561" w:name="_Hlk523692485"/>
            <w:bookmarkEnd w:id="561"/>
            <w:r>
              <w:rPr>
                <w:rFonts w:cs="Arial"/>
                <w:sz w:val="22"/>
                <w:szCs w:val="22"/>
                <w:lang w:val="en-GB"/>
              </w:rPr>
              <w:t>#</w:t>
            </w:r>
          </w:p>
        </w:tc>
        <w:tc>
          <w:tcPr>
            <w:tcW w:w="8837" w:type="dxa"/>
            <w:gridSpan w:val="4"/>
            <w:tcBorders>
              <w:top w:val="single" w:sz="4" w:space="0" w:color="000000"/>
              <w:left w:val="single" w:sz="4" w:space="0" w:color="000000"/>
              <w:bottom w:val="single" w:sz="4" w:space="0" w:color="000000"/>
              <w:right w:val="single" w:sz="4" w:space="0" w:color="000000"/>
            </w:tcBorders>
            <w:shd w:val="clear" w:color="auto" w:fill="F2F2F2"/>
          </w:tcPr>
          <w:p w14:paraId="1E8FE622" w14:textId="77777777" w:rsidR="00D33923" w:rsidRDefault="00D33923">
            <w:pPr>
              <w:jc w:val="center"/>
            </w:pPr>
            <w:r>
              <w:rPr>
                <w:rFonts w:cs="Arial"/>
                <w:sz w:val="22"/>
                <w:szCs w:val="22"/>
                <w:lang w:val="en-GB"/>
              </w:rPr>
              <w:t xml:space="preserve">Description </w:t>
            </w:r>
          </w:p>
        </w:tc>
      </w:tr>
      <w:tr w:rsidR="00D33923" w14:paraId="0D103DF7" w14:textId="77777777">
        <w:trPr>
          <w:jc w:val="center"/>
        </w:trPr>
        <w:tc>
          <w:tcPr>
            <w:tcW w:w="802" w:type="dxa"/>
            <w:tcBorders>
              <w:top w:val="single" w:sz="4" w:space="0" w:color="000000"/>
              <w:left w:val="single" w:sz="4" w:space="0" w:color="000000"/>
              <w:bottom w:val="single" w:sz="4" w:space="0" w:color="000000"/>
              <w:right w:val="single" w:sz="4" w:space="0" w:color="000000"/>
            </w:tcBorders>
            <w:shd w:val="clear" w:color="auto" w:fill="auto"/>
          </w:tcPr>
          <w:p w14:paraId="6E26C24D" w14:textId="77777777" w:rsidR="00D33923" w:rsidRDefault="00D33923">
            <w:pPr>
              <w:snapToGrid w:val="0"/>
              <w:jc w:val="center"/>
            </w:pPr>
            <w:r>
              <w:rPr>
                <w:rFonts w:cs="Arial"/>
                <w:sz w:val="22"/>
                <w:szCs w:val="22"/>
                <w:lang w:val="en-GB"/>
              </w:rPr>
              <w:t>101/10</w:t>
            </w:r>
          </w:p>
        </w:tc>
        <w:tc>
          <w:tcPr>
            <w:tcW w:w="8837" w:type="dxa"/>
            <w:gridSpan w:val="4"/>
            <w:tcBorders>
              <w:top w:val="single" w:sz="4" w:space="0" w:color="000000"/>
              <w:left w:val="single" w:sz="4" w:space="0" w:color="000000"/>
              <w:bottom w:val="single" w:sz="4" w:space="0" w:color="000000"/>
              <w:right w:val="single" w:sz="4" w:space="0" w:color="000000"/>
            </w:tcBorders>
            <w:shd w:val="clear" w:color="auto" w:fill="auto"/>
          </w:tcPr>
          <w:p w14:paraId="5FF8F556" w14:textId="77777777" w:rsidR="00D33923" w:rsidRDefault="00D33923">
            <w:pPr>
              <w:snapToGrid w:val="0"/>
              <w:rPr>
                <w:rFonts w:cs="Arial"/>
                <w:sz w:val="22"/>
                <w:szCs w:val="22"/>
                <w:lang w:val="en-GB"/>
              </w:rPr>
            </w:pPr>
          </w:p>
          <w:tbl>
            <w:tblPr>
              <w:tblW w:w="0" w:type="auto"/>
              <w:tblLayout w:type="fixed"/>
              <w:tblLook w:val="0000" w:firstRow="0" w:lastRow="0" w:firstColumn="0" w:lastColumn="0" w:noHBand="0" w:noVBand="0"/>
            </w:tblPr>
            <w:tblGrid>
              <w:gridCol w:w="1996"/>
              <w:gridCol w:w="6615"/>
            </w:tblGrid>
            <w:tr w:rsidR="00D33923" w14:paraId="2FA4DA39" w14:textId="77777777">
              <w:trPr>
                <w:trHeight w:val="302"/>
              </w:trPr>
              <w:tc>
                <w:tcPr>
                  <w:tcW w:w="199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CE8DDB3" w14:textId="77777777" w:rsidR="00D33923" w:rsidRDefault="00D33923">
                  <w:r>
                    <w:rPr>
                      <w:rFonts w:cs="Arial"/>
                      <w:sz w:val="22"/>
                      <w:szCs w:val="22"/>
                      <w:lang w:val="en-GB"/>
                    </w:rPr>
                    <w:t>Reference MVR</w:t>
                  </w:r>
                </w:p>
              </w:tc>
              <w:tc>
                <w:tcPr>
                  <w:tcW w:w="661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C8E06BA" w14:textId="77777777" w:rsidR="00D33923" w:rsidRDefault="00D33923">
                  <w:r>
                    <w:rPr>
                      <w:rFonts w:cs="Arial"/>
                      <w:sz w:val="22"/>
                      <w:szCs w:val="22"/>
                      <w:lang w:val="en-GB"/>
                    </w:rPr>
                    <w:t xml:space="preserve">Reference SAE # </w:t>
                  </w:r>
                </w:p>
              </w:tc>
            </w:tr>
            <w:tr w:rsidR="00D33923" w14:paraId="7C43A4F6" w14:textId="77777777">
              <w:trPr>
                <w:trHeight w:val="328"/>
              </w:trPr>
              <w:tc>
                <w:tcPr>
                  <w:tcW w:w="1996" w:type="dxa"/>
                  <w:tcBorders>
                    <w:top w:val="dashSmallGap" w:sz="8" w:space="0" w:color="000000"/>
                    <w:left w:val="dashSmallGap" w:sz="8" w:space="0" w:color="000000"/>
                    <w:bottom w:val="single" w:sz="4" w:space="0" w:color="000000"/>
                    <w:right w:val="dashSmallGap" w:sz="8" w:space="0" w:color="000000"/>
                  </w:tcBorders>
                  <w:shd w:val="clear" w:color="auto" w:fill="FFFFFF"/>
                </w:tcPr>
                <w:p w14:paraId="62548F93" w14:textId="77777777" w:rsidR="00D33923" w:rsidRDefault="00D33923">
                  <w:pPr>
                    <w:snapToGrid w:val="0"/>
                  </w:pPr>
                  <w:r>
                    <w:rPr>
                      <w:rFonts w:cs="Arial"/>
                      <w:sz w:val="22"/>
                      <w:szCs w:val="22"/>
                      <w:lang w:val="en-GB"/>
                    </w:rPr>
                    <w:t>3</w:t>
                  </w:r>
                </w:p>
              </w:tc>
              <w:tc>
                <w:tcPr>
                  <w:tcW w:w="6615" w:type="dxa"/>
                  <w:tcBorders>
                    <w:top w:val="dashSmallGap" w:sz="8" w:space="0" w:color="000000"/>
                    <w:left w:val="dashSmallGap" w:sz="8" w:space="0" w:color="000000"/>
                    <w:bottom w:val="single" w:sz="4" w:space="0" w:color="000000"/>
                    <w:right w:val="dashSmallGap" w:sz="8" w:space="0" w:color="000000"/>
                  </w:tcBorders>
                  <w:shd w:val="clear" w:color="auto" w:fill="FFFFFF"/>
                </w:tcPr>
                <w:p w14:paraId="6114F68F" w14:textId="77777777" w:rsidR="00D33923" w:rsidRDefault="00D33923">
                  <w:pPr>
                    <w:snapToGrid w:val="0"/>
                    <w:rPr>
                      <w:rFonts w:cs="Arial"/>
                      <w:sz w:val="22"/>
                      <w:szCs w:val="22"/>
                      <w:lang w:val="en-GB"/>
                    </w:rPr>
                  </w:pPr>
                  <w:r>
                    <w:rPr>
                      <w:rFonts w:cs="Arial"/>
                      <w:sz w:val="22"/>
                      <w:szCs w:val="22"/>
                      <w:lang w:val="en-GB"/>
                    </w:rPr>
                    <w:t>101/10</w:t>
                  </w:r>
                  <w:commentRangeStart w:id="562"/>
                  <w:commentRangeStart w:id="563"/>
                  <w:r>
                    <w:rPr>
                      <w:rFonts w:cs="Arial"/>
                      <w:sz w:val="22"/>
                      <w:szCs w:val="22"/>
                      <w:lang w:val="en-GB"/>
                    </w:rPr>
                    <w:t>-1</w:t>
                  </w:r>
                  <w:commentRangeEnd w:id="562"/>
                  <w:r>
                    <w:rPr>
                      <w:rStyle w:val="Rimandocommento1"/>
                    </w:rPr>
                    <w:commentReference w:id="562"/>
                  </w:r>
                  <w:commentRangeEnd w:id="563"/>
                  <w:r w:rsidR="005F558D">
                    <w:rPr>
                      <w:rStyle w:val="Rimandocommento"/>
                    </w:rPr>
                    <w:commentReference w:id="563"/>
                  </w:r>
                </w:p>
              </w:tc>
            </w:tr>
          </w:tbl>
          <w:p w14:paraId="4A1C697A" w14:textId="77777777" w:rsidR="00D33923" w:rsidRDefault="00D33923">
            <w:pPr>
              <w:rPr>
                <w:rFonts w:cs="Arial"/>
                <w:sz w:val="22"/>
                <w:szCs w:val="22"/>
                <w:lang w:val="en-GB"/>
              </w:rPr>
            </w:pPr>
          </w:p>
          <w:tbl>
            <w:tblPr>
              <w:tblW w:w="0" w:type="auto"/>
              <w:tblLayout w:type="fixed"/>
              <w:tblLook w:val="0000" w:firstRow="0" w:lastRow="0" w:firstColumn="0" w:lastColumn="0" w:noHBand="0" w:noVBand="0"/>
            </w:tblPr>
            <w:tblGrid>
              <w:gridCol w:w="1425"/>
              <w:gridCol w:w="1384"/>
              <w:gridCol w:w="1934"/>
              <w:gridCol w:w="2079"/>
              <w:gridCol w:w="1789"/>
            </w:tblGrid>
            <w:tr w:rsidR="00D33923" w14:paraId="395FF1CE"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F074DC1" w14:textId="77777777" w:rsidR="00D33923" w:rsidRDefault="00D33923">
                  <w:r>
                    <w:rPr>
                      <w:rFonts w:cs="Arial"/>
                      <w:sz w:val="22"/>
                      <w:szCs w:val="22"/>
                      <w:lang w:val="en-GB"/>
                    </w:rPr>
                    <w:t>Onset date</w:t>
                  </w:r>
                </w:p>
              </w:tc>
              <w:tc>
                <w:tcPr>
                  <w:tcW w:w="1384"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63EB630" w14:textId="77777777" w:rsidR="00D33923" w:rsidRDefault="00D33923">
                  <w:r>
                    <w:rPr>
                      <w:rFonts w:cs="Arial"/>
                      <w:sz w:val="22"/>
                      <w:szCs w:val="22"/>
                      <w:lang w:val="en-GB"/>
                    </w:rPr>
                    <w:t>End date</w:t>
                  </w:r>
                </w:p>
              </w:tc>
              <w:tc>
                <w:tcPr>
                  <w:tcW w:w="1934"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7EE01771" w14:textId="77777777" w:rsidR="00D33923" w:rsidRDefault="00D33923">
                  <w:r>
                    <w:rPr>
                      <w:rFonts w:cs="Arial"/>
                      <w:sz w:val="22"/>
                      <w:szCs w:val="22"/>
                      <w:lang w:val="en-GB"/>
                    </w:rPr>
                    <w:t xml:space="preserve">Status </w:t>
                  </w:r>
                </w:p>
              </w:tc>
              <w:tc>
                <w:tcPr>
                  <w:tcW w:w="2079"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75F0393E" w14:textId="77777777" w:rsidR="00D33923" w:rsidRDefault="00D33923">
                  <w:r>
                    <w:rPr>
                      <w:rFonts w:cs="Arial"/>
                      <w:sz w:val="22"/>
                      <w:szCs w:val="22"/>
                      <w:lang w:val="en-GB"/>
                    </w:rPr>
                    <w:t xml:space="preserve">Intensity </w:t>
                  </w:r>
                </w:p>
              </w:tc>
              <w:tc>
                <w:tcPr>
                  <w:tcW w:w="1789"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BD0EEA5" w14:textId="77777777" w:rsidR="00D33923" w:rsidRDefault="00D33923">
                  <w:r>
                    <w:rPr>
                      <w:rFonts w:cs="Arial"/>
                      <w:sz w:val="22"/>
                      <w:szCs w:val="22"/>
                      <w:lang w:val="en-GB"/>
                    </w:rPr>
                    <w:t>Relation with MD</w:t>
                  </w:r>
                </w:p>
              </w:tc>
            </w:tr>
            <w:tr w:rsidR="00D33923" w14:paraId="691E4B59"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0CC38B7" w14:textId="77777777" w:rsidR="00D33923" w:rsidRDefault="00D33923">
                  <w:pPr>
                    <w:snapToGrid w:val="0"/>
                  </w:pPr>
                  <w:r>
                    <w:rPr>
                      <w:rFonts w:cs="Arial"/>
                      <w:sz w:val="22"/>
                      <w:szCs w:val="22"/>
                      <w:lang w:val="en-GB"/>
                    </w:rPr>
                    <w:t>14Jan2022</w:t>
                  </w:r>
                </w:p>
              </w:tc>
              <w:tc>
                <w:tcPr>
                  <w:tcW w:w="1384"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25A885E5" w14:textId="77777777" w:rsidR="00D33923" w:rsidRDefault="00D33923">
                  <w:pPr>
                    <w:snapToGrid w:val="0"/>
                  </w:pPr>
                  <w:r>
                    <w:rPr>
                      <w:rFonts w:cs="Arial"/>
                      <w:sz w:val="22"/>
                      <w:szCs w:val="22"/>
                      <w:lang w:val="en-GB"/>
                    </w:rPr>
                    <w:t>09Jun2022</w:t>
                  </w:r>
                </w:p>
              </w:tc>
              <w:tc>
                <w:tcPr>
                  <w:tcW w:w="1934"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4D256B9F" w14:textId="77777777" w:rsidR="00D33923" w:rsidRDefault="00D33923">
                  <w:pPr>
                    <w:snapToGrid w:val="0"/>
                  </w:pPr>
                  <w:r>
                    <w:rPr>
                      <w:rFonts w:cs="Arial"/>
                      <w:sz w:val="22"/>
                      <w:szCs w:val="22"/>
                      <w:lang w:val="en-GB"/>
                    </w:rPr>
                    <w:t>Recovered</w:t>
                  </w:r>
                </w:p>
              </w:tc>
              <w:tc>
                <w:tcPr>
                  <w:tcW w:w="207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2F9E8CE7" w14:textId="77777777" w:rsidR="00D33923" w:rsidRDefault="00D33923">
                  <w:pPr>
                    <w:snapToGrid w:val="0"/>
                  </w:pPr>
                  <w:r>
                    <w:rPr>
                      <w:rFonts w:cs="Arial"/>
                      <w:sz w:val="22"/>
                      <w:szCs w:val="22"/>
                      <w:lang w:val="en-GB"/>
                    </w:rPr>
                    <w:t>Moderate</w:t>
                  </w:r>
                </w:p>
              </w:tc>
              <w:tc>
                <w:tcPr>
                  <w:tcW w:w="178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70904119" w14:textId="77777777" w:rsidR="00D33923" w:rsidRDefault="00D33923">
                  <w:pPr>
                    <w:snapToGrid w:val="0"/>
                  </w:pPr>
                  <w:r>
                    <w:rPr>
                      <w:rFonts w:cs="Arial"/>
                      <w:sz w:val="22"/>
                      <w:szCs w:val="22"/>
                      <w:lang w:val="en-GB"/>
                    </w:rPr>
                    <w:t>Not Related</w:t>
                  </w:r>
                </w:p>
              </w:tc>
            </w:tr>
          </w:tbl>
          <w:p w14:paraId="4A3D8B7E" w14:textId="77777777" w:rsidR="00D33923" w:rsidRDefault="00D33923">
            <w:pPr>
              <w:rPr>
                <w:rFonts w:cs="Arial"/>
                <w:sz w:val="22"/>
                <w:szCs w:val="22"/>
                <w:lang w:val="en-GB"/>
              </w:rPr>
            </w:pPr>
          </w:p>
          <w:tbl>
            <w:tblPr>
              <w:tblW w:w="0" w:type="auto"/>
              <w:tblLayout w:type="fixed"/>
              <w:tblLook w:val="0000" w:firstRow="0" w:lastRow="0" w:firstColumn="0" w:lastColumn="0" w:noHBand="0" w:noVBand="0"/>
            </w:tblPr>
            <w:tblGrid>
              <w:gridCol w:w="1446"/>
              <w:gridCol w:w="7165"/>
            </w:tblGrid>
            <w:tr w:rsidR="00D33923" w14:paraId="582D341B" w14:textId="77777777">
              <w:tc>
                <w:tcPr>
                  <w:tcW w:w="144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61D4BC6" w14:textId="77777777" w:rsidR="00D33923" w:rsidRDefault="00D33923">
                  <w:r>
                    <w:rPr>
                      <w:rFonts w:cs="Arial"/>
                      <w:sz w:val="22"/>
                      <w:szCs w:val="22"/>
                      <w:lang w:val="en-GB"/>
                    </w:rPr>
                    <w:t xml:space="preserve">Diagnosis </w:t>
                  </w:r>
                </w:p>
              </w:tc>
              <w:tc>
                <w:tcPr>
                  <w:tcW w:w="7165"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1CF0AD18" w14:textId="77777777" w:rsidR="00D33923" w:rsidRDefault="00D33923">
                  <w:pPr>
                    <w:snapToGrid w:val="0"/>
                  </w:pPr>
                  <w:r>
                    <w:rPr>
                      <w:rFonts w:cs="Arial"/>
                      <w:sz w:val="22"/>
                      <w:szCs w:val="22"/>
                      <w:lang w:val="en-GB"/>
                    </w:rPr>
                    <w:t>Chronic hearth failure</w:t>
                  </w:r>
                </w:p>
              </w:tc>
            </w:tr>
            <w:tr w:rsidR="00D33923" w14:paraId="64A65DED" w14:textId="77777777">
              <w:tc>
                <w:tcPr>
                  <w:tcW w:w="144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934C719" w14:textId="77777777" w:rsidR="00D33923" w:rsidRDefault="00D33923">
                  <w:r>
                    <w:rPr>
                      <w:rFonts w:cs="Arial"/>
                      <w:sz w:val="22"/>
                      <w:szCs w:val="22"/>
                      <w:lang w:val="en-GB"/>
                    </w:rPr>
                    <w:t xml:space="preserve">Therapy </w:t>
                  </w:r>
                </w:p>
              </w:tc>
              <w:tc>
                <w:tcPr>
                  <w:tcW w:w="7165"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58C6FB5F" w14:textId="77777777" w:rsidR="00D33923" w:rsidRDefault="00D33923">
                  <w:pPr>
                    <w:snapToGrid w:val="0"/>
                  </w:pPr>
                  <w:r>
                    <w:rPr>
                      <w:rFonts w:cs="Arial"/>
                      <w:sz w:val="22"/>
                      <w:szCs w:val="22"/>
                      <w:lang w:val="en-GB"/>
                    </w:rPr>
                    <w:t>Concomitant medication</w:t>
                  </w:r>
                </w:p>
              </w:tc>
            </w:tr>
            <w:tr w:rsidR="00D33923" w14:paraId="4E8FA8DD" w14:textId="77777777">
              <w:tc>
                <w:tcPr>
                  <w:tcW w:w="144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D6E34F2" w14:textId="77777777" w:rsidR="00D33923" w:rsidRDefault="00D33923">
                  <w:r>
                    <w:rPr>
                      <w:rFonts w:cs="Arial"/>
                      <w:sz w:val="22"/>
                      <w:szCs w:val="22"/>
                      <w:lang w:val="en-GB"/>
                    </w:rPr>
                    <w:t xml:space="preserve">Sponsor notified </w:t>
                  </w:r>
                </w:p>
              </w:tc>
              <w:tc>
                <w:tcPr>
                  <w:tcW w:w="7165"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67F21EAC" w14:textId="77777777" w:rsidR="00D33923" w:rsidRDefault="00D33923">
                  <w:pPr>
                    <w:snapToGrid w:val="0"/>
                  </w:pPr>
                  <w:r>
                    <w:rPr>
                      <w:rFonts w:cs="Arial"/>
                      <w:sz w:val="22"/>
                      <w:szCs w:val="22"/>
                      <w:lang w:val="en-GB"/>
                    </w:rPr>
                    <w:t>09Jun2022 (about the outcome)</w:t>
                  </w:r>
                </w:p>
              </w:tc>
            </w:tr>
            <w:tr w:rsidR="00D33923" w14:paraId="0AC120DA" w14:textId="77777777">
              <w:tc>
                <w:tcPr>
                  <w:tcW w:w="144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784E1434" w14:textId="77777777" w:rsidR="00D33923" w:rsidRDefault="00D33923">
                  <w:r>
                    <w:rPr>
                      <w:rFonts w:cs="Arial"/>
                      <w:sz w:val="22"/>
                      <w:szCs w:val="22"/>
                      <w:lang w:val="en-GB"/>
                    </w:rPr>
                    <w:t>Comment</w:t>
                  </w:r>
                </w:p>
              </w:tc>
              <w:tc>
                <w:tcPr>
                  <w:tcW w:w="7165"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6669FAA3" w14:textId="77777777" w:rsidR="00D33923" w:rsidRDefault="00D33923">
                  <w:pPr>
                    <w:snapToGrid w:val="0"/>
                    <w:rPr>
                      <w:rFonts w:cs="Arial"/>
                      <w:color w:val="000000"/>
                      <w:sz w:val="22"/>
                      <w:szCs w:val="22"/>
                      <w:lang w:val="en-GB" w:eastAsia="en-GB"/>
                    </w:rPr>
                  </w:pPr>
                </w:p>
              </w:tc>
            </w:tr>
          </w:tbl>
          <w:p w14:paraId="2E15F24F" w14:textId="77777777" w:rsidR="00D33923" w:rsidRDefault="00D33923">
            <w:pPr>
              <w:rPr>
                <w:rFonts w:cs="Arial"/>
                <w:sz w:val="22"/>
                <w:szCs w:val="22"/>
                <w:lang w:val="en-GB"/>
              </w:rPr>
            </w:pPr>
          </w:p>
          <w:p w14:paraId="1AFD937F" w14:textId="77777777" w:rsidR="00D33923" w:rsidRDefault="00D33923">
            <w:pPr>
              <w:rPr>
                <w:rFonts w:cs="Arial"/>
                <w:sz w:val="22"/>
                <w:szCs w:val="22"/>
                <w:lang w:val="en-GB"/>
              </w:rPr>
            </w:pPr>
          </w:p>
        </w:tc>
      </w:tr>
    </w:tbl>
    <w:p w14:paraId="4325E381" w14:textId="77777777" w:rsidR="00D33923" w:rsidRDefault="00D33923">
      <w:pPr>
        <w:rPr>
          <w:rFonts w:cs="Arial"/>
          <w:sz w:val="22"/>
          <w:szCs w:val="22"/>
          <w:lang w:val="en-GB"/>
        </w:rPr>
      </w:pPr>
    </w:p>
    <w:tbl>
      <w:tblPr>
        <w:tblW w:w="0" w:type="auto"/>
        <w:jc w:val="center"/>
        <w:tblLayout w:type="fixed"/>
        <w:tblLook w:val="0000" w:firstRow="0" w:lastRow="0" w:firstColumn="0" w:lastColumn="0" w:noHBand="0" w:noVBand="0"/>
      </w:tblPr>
      <w:tblGrid>
        <w:gridCol w:w="3437"/>
        <w:gridCol w:w="2081"/>
        <w:gridCol w:w="2054"/>
        <w:gridCol w:w="2067"/>
      </w:tblGrid>
      <w:tr w:rsidR="00D33923" w14:paraId="49BDEAAD" w14:textId="77777777">
        <w:trPr>
          <w:trHeight w:val="340"/>
          <w:jc w:val="center"/>
        </w:trPr>
        <w:tc>
          <w:tcPr>
            <w:tcW w:w="9639" w:type="dxa"/>
            <w:gridSpan w:val="4"/>
            <w:tcBorders>
              <w:top w:val="single" w:sz="4" w:space="0" w:color="000000"/>
              <w:left w:val="single" w:sz="4" w:space="0" w:color="000000"/>
              <w:bottom w:val="single" w:sz="4" w:space="0" w:color="000000"/>
              <w:right w:val="single" w:sz="4" w:space="0" w:color="000000"/>
            </w:tcBorders>
            <w:shd w:val="clear" w:color="auto" w:fill="BFBFBF"/>
          </w:tcPr>
          <w:p w14:paraId="1F959D3D" w14:textId="77777777" w:rsidR="00D33923" w:rsidRDefault="00D33923">
            <w:pPr>
              <w:spacing w:before="40"/>
              <w:ind w:left="720"/>
              <w:jc w:val="center"/>
            </w:pPr>
            <w:bookmarkStart w:id="564" w:name="_Hlk523692765"/>
            <w:bookmarkEnd w:id="564"/>
            <w:r>
              <w:rPr>
                <w:rFonts w:cs="Arial"/>
                <w:b/>
                <w:lang w:val="en-GB"/>
              </w:rPr>
              <w:t>11. Corrective and preventive actions (Follow-up Items)</w:t>
            </w:r>
          </w:p>
        </w:tc>
      </w:tr>
      <w:tr w:rsidR="00D33923" w14:paraId="6C3AB133" w14:textId="77777777">
        <w:trPr>
          <w:jc w:val="center"/>
        </w:trPr>
        <w:tc>
          <w:tcPr>
            <w:tcW w:w="9639" w:type="dxa"/>
            <w:gridSpan w:val="4"/>
            <w:tcBorders>
              <w:top w:val="single" w:sz="4" w:space="0" w:color="000000"/>
              <w:left w:val="single" w:sz="4" w:space="0" w:color="000000"/>
              <w:bottom w:val="single" w:sz="4" w:space="0" w:color="000000"/>
              <w:right w:val="single" w:sz="4" w:space="0" w:color="000000"/>
            </w:tcBorders>
            <w:shd w:val="clear" w:color="auto" w:fill="D9D9D9"/>
          </w:tcPr>
          <w:p w14:paraId="15E0CD8F" w14:textId="77777777" w:rsidR="00D33923" w:rsidRDefault="00D33923">
            <w:pPr>
              <w:spacing w:before="40"/>
              <w:jc w:val="center"/>
            </w:pPr>
            <w:r>
              <w:rPr>
                <w:rFonts w:cs="Arial"/>
                <w:sz w:val="22"/>
                <w:szCs w:val="22"/>
                <w:lang w:val="en-GB"/>
              </w:rPr>
              <w:t>Ensure appropriate corrections, additions, or deletions are made, dated, explained and signed</w:t>
            </w:r>
          </w:p>
        </w:tc>
      </w:tr>
      <w:tr w:rsidR="00D33923" w14:paraId="3C230BE1" w14:textId="77777777">
        <w:trPr>
          <w:trHeight w:val="135"/>
          <w:jc w:val="center"/>
        </w:trPr>
        <w:tc>
          <w:tcPr>
            <w:tcW w:w="3437" w:type="dxa"/>
            <w:vMerge w:val="restart"/>
            <w:tcBorders>
              <w:top w:val="single" w:sz="4" w:space="0" w:color="000000"/>
              <w:left w:val="single" w:sz="4" w:space="0" w:color="000000"/>
              <w:bottom w:val="single" w:sz="4" w:space="0" w:color="000000"/>
              <w:right w:val="single" w:sz="4" w:space="0" w:color="000000"/>
            </w:tcBorders>
            <w:shd w:val="clear" w:color="auto" w:fill="F2F2F2"/>
          </w:tcPr>
          <w:p w14:paraId="22ACF1F5" w14:textId="77777777" w:rsidR="00D33923" w:rsidRDefault="00D33923">
            <w:r>
              <w:rPr>
                <w:rFonts w:cs="Arial"/>
                <w:sz w:val="22"/>
                <w:szCs w:val="22"/>
                <w:lang w:val="en-GB"/>
              </w:rPr>
              <w:t xml:space="preserve">Are issues identified during the MV? Please update the table below with the issues </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5FCB045E" w14:textId="77777777" w:rsidR="00D33923" w:rsidRDefault="00D33923">
            <w:pPr>
              <w:jc w:val="center"/>
            </w:pPr>
            <w:r>
              <w:rPr>
                <w:rFonts w:cs="Arial"/>
                <w:sz w:val="22"/>
                <w:szCs w:val="22"/>
                <w:lang w:val="en-GB"/>
              </w:rPr>
              <w:t>Yes</w:t>
            </w:r>
          </w:p>
        </w:tc>
        <w:tc>
          <w:tcPr>
            <w:tcW w:w="2054" w:type="dxa"/>
            <w:tcBorders>
              <w:top w:val="single" w:sz="4" w:space="0" w:color="000000"/>
              <w:left w:val="single" w:sz="4" w:space="0" w:color="000000"/>
              <w:bottom w:val="single" w:sz="4" w:space="0" w:color="000000"/>
              <w:right w:val="single" w:sz="4" w:space="0" w:color="000000"/>
            </w:tcBorders>
            <w:shd w:val="clear" w:color="auto" w:fill="F2F2F2"/>
          </w:tcPr>
          <w:p w14:paraId="0A73651D" w14:textId="77777777" w:rsidR="00D33923" w:rsidRDefault="00D33923">
            <w:pPr>
              <w:jc w:val="center"/>
            </w:pPr>
            <w:r>
              <w:rPr>
                <w:rFonts w:cs="Arial"/>
                <w:sz w:val="22"/>
                <w:szCs w:val="22"/>
                <w:lang w:val="en-GB"/>
              </w:rPr>
              <w:t>No</w:t>
            </w:r>
          </w:p>
        </w:tc>
        <w:tc>
          <w:tcPr>
            <w:tcW w:w="2067" w:type="dxa"/>
            <w:tcBorders>
              <w:top w:val="single" w:sz="4" w:space="0" w:color="000000"/>
              <w:left w:val="single" w:sz="4" w:space="0" w:color="000000"/>
              <w:bottom w:val="single" w:sz="4" w:space="0" w:color="000000"/>
              <w:right w:val="single" w:sz="4" w:space="0" w:color="000000"/>
            </w:tcBorders>
            <w:shd w:val="clear" w:color="auto" w:fill="F2F2F2"/>
          </w:tcPr>
          <w:p w14:paraId="07FAD0A5" w14:textId="77777777" w:rsidR="00D33923" w:rsidRDefault="00D33923">
            <w:pPr>
              <w:jc w:val="center"/>
            </w:pPr>
            <w:r>
              <w:rPr>
                <w:rFonts w:cs="Arial"/>
                <w:sz w:val="22"/>
                <w:szCs w:val="22"/>
                <w:lang w:val="en-GB"/>
              </w:rPr>
              <w:t>NA</w:t>
            </w:r>
          </w:p>
        </w:tc>
      </w:tr>
      <w:tr w:rsidR="00D33923" w14:paraId="3AAD9602" w14:textId="77777777">
        <w:trPr>
          <w:trHeight w:val="135"/>
          <w:jc w:val="center"/>
        </w:trPr>
        <w:tc>
          <w:tcPr>
            <w:tcW w:w="3437" w:type="dxa"/>
            <w:vMerge/>
            <w:tcBorders>
              <w:top w:val="single" w:sz="4" w:space="0" w:color="000000"/>
              <w:left w:val="single" w:sz="4" w:space="0" w:color="000000"/>
              <w:bottom w:val="single" w:sz="4" w:space="0" w:color="000000"/>
              <w:right w:val="single" w:sz="4" w:space="0" w:color="000000"/>
            </w:tcBorders>
            <w:shd w:val="clear" w:color="auto" w:fill="F2F2F2"/>
          </w:tcPr>
          <w:p w14:paraId="278B8A96" w14:textId="77777777" w:rsidR="00D33923" w:rsidRDefault="00D33923">
            <w:pPr>
              <w:snapToGrid w:val="0"/>
              <w:rPr>
                <w:rFonts w:cs="Arial"/>
                <w:sz w:val="22"/>
                <w:szCs w:val="22"/>
                <w:lang w:val="en-GB"/>
              </w:rPr>
            </w:pPr>
          </w:p>
        </w:tc>
        <w:bookmarkStart w:id="565" w:name="__Fieldmark__425_543564686"/>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5059C9"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5343E9">
              <w:fldChar w:fldCharType="separate"/>
            </w:r>
            <w:r>
              <w:fldChar w:fldCharType="end"/>
            </w:r>
            <w:bookmarkEnd w:id="565"/>
          </w:p>
        </w:tc>
        <w:bookmarkStart w:id="566" w:name="__Fieldmark__426_543564686"/>
        <w:tc>
          <w:tcPr>
            <w:tcW w:w="20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913DD3"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566"/>
          </w:p>
        </w:tc>
        <w:bookmarkStart w:id="567" w:name="__Fieldmark__427_543564686"/>
        <w:tc>
          <w:tcPr>
            <w:tcW w:w="20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FD9E45"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5343E9">
              <w:fldChar w:fldCharType="separate"/>
            </w:r>
            <w:r>
              <w:fldChar w:fldCharType="end"/>
            </w:r>
            <w:bookmarkEnd w:id="567"/>
          </w:p>
        </w:tc>
      </w:tr>
    </w:tbl>
    <w:p w14:paraId="30609582" w14:textId="77777777" w:rsidR="00D33923" w:rsidRDefault="00D33923"/>
    <w:tbl>
      <w:tblPr>
        <w:tblW w:w="9638" w:type="dxa"/>
        <w:jc w:val="center"/>
        <w:tblLayout w:type="fixed"/>
        <w:tblLook w:val="0000" w:firstRow="0" w:lastRow="0" w:firstColumn="0" w:lastColumn="0" w:noHBand="0" w:noVBand="0"/>
        <w:tblPrChange w:id="568" w:author="Lisa Ciuffarin" w:date="2022-06-27T14:26:00Z">
          <w:tblPr>
            <w:tblW w:w="0" w:type="auto"/>
            <w:jc w:val="center"/>
            <w:tblLayout w:type="fixed"/>
            <w:tblLook w:val="0000" w:firstRow="0" w:lastRow="0" w:firstColumn="0" w:lastColumn="0" w:noHBand="0" w:noVBand="0"/>
          </w:tblPr>
        </w:tblPrChange>
      </w:tblPr>
      <w:tblGrid>
        <w:gridCol w:w="456"/>
        <w:gridCol w:w="1262"/>
        <w:gridCol w:w="1951"/>
        <w:gridCol w:w="1873"/>
        <w:gridCol w:w="1854"/>
        <w:gridCol w:w="2242"/>
        <w:tblGridChange w:id="569">
          <w:tblGrid>
            <w:gridCol w:w="456"/>
            <w:gridCol w:w="1262"/>
            <w:gridCol w:w="1951"/>
            <w:gridCol w:w="1873"/>
            <w:gridCol w:w="1854"/>
            <w:gridCol w:w="2242"/>
          </w:tblGrid>
        </w:tblGridChange>
      </w:tblGrid>
      <w:tr w:rsidR="00D33923" w14:paraId="36D7A6C2" w14:textId="77777777" w:rsidTr="0065324C">
        <w:trPr>
          <w:cantSplit/>
          <w:tblHeader/>
          <w:jc w:val="center"/>
          <w:trPrChange w:id="570" w:author="Lisa Ciuffarin" w:date="2022-06-27T14:26:00Z">
            <w:trPr>
              <w:cantSplit/>
              <w:tblHeader/>
              <w:jc w:val="center"/>
            </w:trPr>
          </w:trPrChange>
        </w:trPr>
        <w:tc>
          <w:tcPr>
            <w:tcW w:w="456" w:type="dxa"/>
            <w:tcBorders>
              <w:top w:val="single" w:sz="4" w:space="0" w:color="000000"/>
              <w:left w:val="single" w:sz="4" w:space="0" w:color="000000"/>
              <w:bottom w:val="single" w:sz="4" w:space="0" w:color="000000"/>
              <w:right w:val="single" w:sz="4" w:space="0" w:color="000000"/>
            </w:tcBorders>
            <w:shd w:val="clear" w:color="auto" w:fill="BFBFBF"/>
            <w:tcPrChange w:id="571" w:author="Lisa Ciuffarin" w:date="2022-06-27T14:26:00Z">
              <w:tcPr>
                <w:tcW w:w="456" w:type="dxa"/>
                <w:tcBorders>
                  <w:top w:val="single" w:sz="4" w:space="0" w:color="000000"/>
                  <w:left w:val="single" w:sz="4" w:space="0" w:color="000000"/>
                  <w:bottom w:val="single" w:sz="4" w:space="0" w:color="000000"/>
                  <w:right w:val="single" w:sz="4" w:space="0" w:color="000000"/>
                </w:tcBorders>
                <w:shd w:val="clear" w:color="auto" w:fill="BFBFBF"/>
              </w:tcPr>
            </w:tcPrChange>
          </w:tcPr>
          <w:p w14:paraId="04545A59" w14:textId="77777777" w:rsidR="00D33923" w:rsidRDefault="00D33923">
            <w:pPr>
              <w:pStyle w:val="Corpotesto"/>
            </w:pPr>
            <w:r>
              <w:rPr>
                <w:rFonts w:cs="Arial"/>
                <w:b/>
                <w:bCs/>
              </w:rPr>
              <w:t>#</w:t>
            </w:r>
          </w:p>
        </w:tc>
        <w:tc>
          <w:tcPr>
            <w:tcW w:w="1262" w:type="dxa"/>
            <w:tcBorders>
              <w:top w:val="single" w:sz="4" w:space="0" w:color="000000"/>
              <w:left w:val="single" w:sz="4" w:space="0" w:color="000000"/>
              <w:bottom w:val="single" w:sz="4" w:space="0" w:color="000000"/>
              <w:right w:val="single" w:sz="4" w:space="0" w:color="000000"/>
            </w:tcBorders>
            <w:shd w:val="clear" w:color="auto" w:fill="BFBFBF"/>
            <w:tcPrChange w:id="572" w:author="Lisa Ciuffarin" w:date="2022-06-27T14:26:00Z">
              <w:tcPr>
                <w:tcW w:w="1262" w:type="dxa"/>
                <w:tcBorders>
                  <w:top w:val="single" w:sz="4" w:space="0" w:color="000000"/>
                  <w:left w:val="single" w:sz="4" w:space="0" w:color="000000"/>
                  <w:bottom w:val="single" w:sz="4" w:space="0" w:color="000000"/>
                  <w:right w:val="single" w:sz="4" w:space="0" w:color="000000"/>
                </w:tcBorders>
                <w:shd w:val="clear" w:color="auto" w:fill="BFBFBF"/>
              </w:tcPr>
            </w:tcPrChange>
          </w:tcPr>
          <w:p w14:paraId="331AABB3" w14:textId="77777777" w:rsidR="00D33923" w:rsidRDefault="00D33923">
            <w:pPr>
              <w:pStyle w:val="Corpotesto"/>
            </w:pPr>
            <w:r>
              <w:rPr>
                <w:rFonts w:cs="Arial"/>
                <w:b/>
                <w:bCs/>
              </w:rPr>
              <w:t>Issue Date</w:t>
            </w:r>
          </w:p>
        </w:tc>
        <w:tc>
          <w:tcPr>
            <w:tcW w:w="1951" w:type="dxa"/>
            <w:tcBorders>
              <w:top w:val="single" w:sz="4" w:space="0" w:color="000000"/>
              <w:left w:val="single" w:sz="4" w:space="0" w:color="000000"/>
              <w:bottom w:val="single" w:sz="4" w:space="0" w:color="000000"/>
              <w:right w:val="single" w:sz="4" w:space="0" w:color="000000"/>
            </w:tcBorders>
            <w:shd w:val="clear" w:color="auto" w:fill="BFBFBF"/>
            <w:tcPrChange w:id="573" w:author="Lisa Ciuffarin" w:date="2022-06-27T14:26:00Z">
              <w:tcPr>
                <w:tcW w:w="1951" w:type="dxa"/>
                <w:tcBorders>
                  <w:top w:val="single" w:sz="4" w:space="0" w:color="000000"/>
                  <w:left w:val="single" w:sz="4" w:space="0" w:color="000000"/>
                  <w:bottom w:val="single" w:sz="4" w:space="0" w:color="000000"/>
                  <w:right w:val="single" w:sz="4" w:space="0" w:color="000000"/>
                </w:tcBorders>
                <w:shd w:val="clear" w:color="auto" w:fill="BFBFBF"/>
              </w:tcPr>
            </w:tcPrChange>
          </w:tcPr>
          <w:p w14:paraId="2139C1AE" w14:textId="77777777" w:rsidR="00D33923" w:rsidRDefault="00D33923">
            <w:pPr>
              <w:pStyle w:val="Corpotesto"/>
            </w:pPr>
            <w:r>
              <w:rPr>
                <w:rFonts w:cs="Arial"/>
                <w:b/>
                <w:bCs/>
              </w:rPr>
              <w:t>Finding</w:t>
            </w:r>
          </w:p>
        </w:tc>
        <w:tc>
          <w:tcPr>
            <w:tcW w:w="1873" w:type="dxa"/>
            <w:tcBorders>
              <w:top w:val="single" w:sz="4" w:space="0" w:color="000000"/>
              <w:left w:val="single" w:sz="4" w:space="0" w:color="000000"/>
              <w:bottom w:val="single" w:sz="4" w:space="0" w:color="000000"/>
              <w:right w:val="single" w:sz="4" w:space="0" w:color="000000"/>
            </w:tcBorders>
            <w:shd w:val="clear" w:color="auto" w:fill="BFBFBF"/>
            <w:tcPrChange w:id="574" w:author="Lisa Ciuffarin" w:date="2022-06-27T14:26:00Z">
              <w:tcPr>
                <w:tcW w:w="1873" w:type="dxa"/>
                <w:tcBorders>
                  <w:top w:val="single" w:sz="4" w:space="0" w:color="000000"/>
                  <w:left w:val="single" w:sz="4" w:space="0" w:color="000000"/>
                  <w:bottom w:val="single" w:sz="4" w:space="0" w:color="000000"/>
                  <w:right w:val="single" w:sz="4" w:space="0" w:color="000000"/>
                </w:tcBorders>
                <w:shd w:val="clear" w:color="auto" w:fill="BFBFBF"/>
              </w:tcPr>
            </w:tcPrChange>
          </w:tcPr>
          <w:p w14:paraId="3FC7E6E9" w14:textId="77777777" w:rsidR="00D33923" w:rsidRDefault="00D33923">
            <w:pPr>
              <w:pStyle w:val="Corpotesto"/>
            </w:pPr>
            <w:r>
              <w:rPr>
                <w:rFonts w:cs="Arial"/>
                <w:b/>
                <w:bCs/>
              </w:rPr>
              <w:t>Action Required</w:t>
            </w:r>
          </w:p>
        </w:tc>
        <w:tc>
          <w:tcPr>
            <w:tcW w:w="1854" w:type="dxa"/>
            <w:tcBorders>
              <w:top w:val="single" w:sz="4" w:space="0" w:color="000000"/>
              <w:left w:val="single" w:sz="4" w:space="0" w:color="000000"/>
              <w:bottom w:val="single" w:sz="4" w:space="0" w:color="000000"/>
              <w:right w:val="single" w:sz="4" w:space="0" w:color="000000"/>
            </w:tcBorders>
            <w:shd w:val="clear" w:color="auto" w:fill="BFBFBF"/>
            <w:tcPrChange w:id="575" w:author="Lisa Ciuffarin" w:date="2022-06-27T14:26:00Z">
              <w:tcPr>
                <w:tcW w:w="1854" w:type="dxa"/>
                <w:tcBorders>
                  <w:top w:val="single" w:sz="4" w:space="0" w:color="000000"/>
                  <w:left w:val="single" w:sz="4" w:space="0" w:color="000000"/>
                  <w:bottom w:val="single" w:sz="4" w:space="0" w:color="000000"/>
                  <w:right w:val="single" w:sz="4" w:space="0" w:color="000000"/>
                </w:tcBorders>
                <w:shd w:val="clear" w:color="auto" w:fill="BFBFBF"/>
              </w:tcPr>
            </w:tcPrChange>
          </w:tcPr>
          <w:p w14:paraId="72F2430C" w14:textId="77777777" w:rsidR="00D33923" w:rsidRDefault="00D33923">
            <w:pPr>
              <w:pStyle w:val="Corpotesto"/>
            </w:pPr>
            <w:r>
              <w:rPr>
                <w:rFonts w:cs="Arial"/>
                <w:b/>
                <w:bCs/>
              </w:rPr>
              <w:t>Action Taken</w:t>
            </w:r>
          </w:p>
        </w:tc>
        <w:tc>
          <w:tcPr>
            <w:tcW w:w="2242" w:type="dxa"/>
            <w:tcBorders>
              <w:top w:val="single" w:sz="4" w:space="0" w:color="000000"/>
              <w:left w:val="single" w:sz="4" w:space="0" w:color="000000"/>
              <w:bottom w:val="single" w:sz="4" w:space="0" w:color="000000"/>
              <w:right w:val="single" w:sz="4" w:space="0" w:color="000000"/>
            </w:tcBorders>
            <w:shd w:val="clear" w:color="auto" w:fill="BFBFBF"/>
            <w:tcPrChange w:id="576" w:author="Lisa Ciuffarin" w:date="2022-06-27T14:26:00Z">
              <w:tcPr>
                <w:tcW w:w="2242" w:type="dxa"/>
                <w:tcBorders>
                  <w:top w:val="single" w:sz="4" w:space="0" w:color="000000"/>
                  <w:left w:val="single" w:sz="4" w:space="0" w:color="000000"/>
                  <w:bottom w:val="single" w:sz="4" w:space="0" w:color="000000"/>
                  <w:right w:val="single" w:sz="4" w:space="0" w:color="000000"/>
                </w:tcBorders>
                <w:shd w:val="clear" w:color="auto" w:fill="BFBFBF"/>
              </w:tcPr>
            </w:tcPrChange>
          </w:tcPr>
          <w:p w14:paraId="53030B5C" w14:textId="77777777" w:rsidR="00D33923" w:rsidRDefault="00D33923">
            <w:pPr>
              <w:pStyle w:val="Corpotesto"/>
            </w:pPr>
            <w:r>
              <w:rPr>
                <w:rFonts w:cs="Arial"/>
                <w:b/>
                <w:bCs/>
              </w:rPr>
              <w:t>Status (closed/open)</w:t>
            </w:r>
          </w:p>
        </w:tc>
      </w:tr>
      <w:tr w:rsidR="00D33923" w14:paraId="58DFB149" w14:textId="77777777" w:rsidTr="0065324C">
        <w:trPr>
          <w:cantSplit/>
          <w:jc w:val="center"/>
          <w:trPrChange w:id="577" w:author="Lisa Ciuffarin" w:date="2022-06-27T14:26:00Z">
            <w:trPr>
              <w:cantSplit/>
              <w:jc w:val="center"/>
            </w:trPr>
          </w:trPrChange>
        </w:trPr>
        <w:tc>
          <w:tcPr>
            <w:tcW w:w="456" w:type="dxa"/>
            <w:tcBorders>
              <w:top w:val="single" w:sz="4" w:space="0" w:color="000000"/>
              <w:left w:val="single" w:sz="4" w:space="0" w:color="000000"/>
              <w:bottom w:val="single" w:sz="4" w:space="0" w:color="000000"/>
              <w:right w:val="single" w:sz="4" w:space="0" w:color="000000"/>
            </w:tcBorders>
            <w:shd w:val="clear" w:color="auto" w:fill="auto"/>
            <w:tcPrChange w:id="578" w:author="Lisa Ciuffarin" w:date="2022-06-27T14:26:00Z">
              <w:tcPr>
                <w:tcW w:w="456" w:type="dxa"/>
                <w:tcBorders>
                  <w:top w:val="single" w:sz="4" w:space="0" w:color="000000"/>
                  <w:left w:val="single" w:sz="4" w:space="0" w:color="000000"/>
                  <w:bottom w:val="single" w:sz="4" w:space="0" w:color="000000"/>
                  <w:right w:val="single" w:sz="4" w:space="0" w:color="000000"/>
                </w:tcBorders>
                <w:shd w:val="clear" w:color="auto" w:fill="auto"/>
              </w:tcPr>
            </w:tcPrChange>
          </w:tcPr>
          <w:p w14:paraId="0A252E41" w14:textId="77777777" w:rsidR="00D33923" w:rsidRDefault="00D33923">
            <w:pPr>
              <w:pStyle w:val="Corpotesto"/>
            </w:pPr>
            <w:r>
              <w:rPr>
                <w:rFonts w:cs="Arial"/>
                <w:b/>
                <w:bCs/>
              </w:rPr>
              <w:t>1</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Change w:id="579" w:author="Lisa Ciuffarin" w:date="2022-06-27T14:26:00Z">
              <w:tcPr>
                <w:tcW w:w="1262" w:type="dxa"/>
                <w:tcBorders>
                  <w:top w:val="single" w:sz="4" w:space="0" w:color="000000"/>
                  <w:left w:val="single" w:sz="4" w:space="0" w:color="000000"/>
                  <w:bottom w:val="single" w:sz="4" w:space="0" w:color="000000"/>
                  <w:right w:val="single" w:sz="4" w:space="0" w:color="000000"/>
                </w:tcBorders>
                <w:shd w:val="clear" w:color="auto" w:fill="auto"/>
              </w:tcPr>
            </w:tcPrChange>
          </w:tcPr>
          <w:p w14:paraId="4F6C3BEB" w14:textId="77777777" w:rsidR="00D33923" w:rsidRDefault="00D33923">
            <w:pPr>
              <w:pStyle w:val="Corpotesto"/>
            </w:pPr>
            <w:r>
              <w:rPr>
                <w:rFonts w:cs="Arial"/>
                <w:b/>
                <w:bCs/>
              </w:rPr>
              <w:t>18Nov2021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Change w:id="580" w:author="Lisa Ciuffarin" w:date="2022-06-27T14:26:00Z">
              <w:tcPr>
                <w:tcW w:w="1951" w:type="dxa"/>
                <w:tcBorders>
                  <w:top w:val="single" w:sz="4" w:space="0" w:color="000000"/>
                  <w:left w:val="single" w:sz="4" w:space="0" w:color="000000"/>
                  <w:bottom w:val="single" w:sz="4" w:space="0" w:color="000000"/>
                  <w:right w:val="single" w:sz="4" w:space="0" w:color="000000"/>
                </w:tcBorders>
                <w:shd w:val="clear" w:color="auto" w:fill="auto"/>
              </w:tcPr>
            </w:tcPrChange>
          </w:tcPr>
          <w:p w14:paraId="06438B14" w14:textId="77777777" w:rsidR="00D33923" w:rsidRDefault="00D33923">
            <w:pPr>
              <w:pStyle w:val="Corpotesto"/>
            </w:pPr>
            <w:r>
              <w:rPr>
                <w:rFonts w:cs="Arial"/>
                <w:b/>
                <w:bCs/>
              </w:rPr>
              <w:t>Subject 101/3 doubled in the e-CRF</w:t>
            </w:r>
          </w:p>
        </w:tc>
        <w:tc>
          <w:tcPr>
            <w:tcW w:w="1873" w:type="dxa"/>
            <w:tcBorders>
              <w:top w:val="single" w:sz="4" w:space="0" w:color="000000"/>
              <w:left w:val="single" w:sz="4" w:space="0" w:color="000000"/>
              <w:bottom w:val="single" w:sz="4" w:space="0" w:color="000000"/>
              <w:right w:val="single" w:sz="4" w:space="0" w:color="000000"/>
            </w:tcBorders>
            <w:shd w:val="clear" w:color="auto" w:fill="auto"/>
            <w:tcPrChange w:id="581" w:author="Lisa Ciuffarin" w:date="2022-06-27T14:26:00Z">
              <w:tcPr>
                <w:tcW w:w="1873" w:type="dxa"/>
                <w:tcBorders>
                  <w:top w:val="single" w:sz="4" w:space="0" w:color="000000"/>
                  <w:left w:val="single" w:sz="4" w:space="0" w:color="000000"/>
                  <w:bottom w:val="single" w:sz="4" w:space="0" w:color="000000"/>
                  <w:right w:val="single" w:sz="4" w:space="0" w:color="000000"/>
                </w:tcBorders>
                <w:shd w:val="clear" w:color="auto" w:fill="auto"/>
              </w:tcPr>
            </w:tcPrChange>
          </w:tcPr>
          <w:p w14:paraId="683B3689" w14:textId="77777777" w:rsidR="00D33923" w:rsidRDefault="00D33923">
            <w:pPr>
              <w:pStyle w:val="Corpotesto"/>
            </w:pPr>
            <w:r>
              <w:rPr>
                <w:rFonts w:cs="Arial"/>
                <w:b/>
                <w:bCs/>
              </w:rPr>
              <w:t>Subject 101/3 should be removed from e-CRF</w:t>
            </w:r>
          </w:p>
        </w:tc>
        <w:tc>
          <w:tcPr>
            <w:tcW w:w="1854" w:type="dxa"/>
            <w:tcBorders>
              <w:top w:val="single" w:sz="4" w:space="0" w:color="000000"/>
              <w:left w:val="single" w:sz="4" w:space="0" w:color="000000"/>
              <w:bottom w:val="single" w:sz="4" w:space="0" w:color="000000"/>
              <w:right w:val="single" w:sz="4" w:space="0" w:color="000000"/>
            </w:tcBorders>
            <w:shd w:val="clear" w:color="auto" w:fill="auto"/>
            <w:tcPrChange w:id="582" w:author="Lisa Ciuffarin" w:date="2022-06-27T14:26:00Z">
              <w:tcPr>
                <w:tcW w:w="1854" w:type="dxa"/>
                <w:tcBorders>
                  <w:top w:val="single" w:sz="4" w:space="0" w:color="000000"/>
                  <w:left w:val="single" w:sz="4" w:space="0" w:color="000000"/>
                  <w:bottom w:val="single" w:sz="4" w:space="0" w:color="000000"/>
                  <w:right w:val="single" w:sz="4" w:space="0" w:color="000000"/>
                </w:tcBorders>
                <w:shd w:val="clear" w:color="auto" w:fill="auto"/>
              </w:tcPr>
            </w:tcPrChange>
          </w:tcPr>
          <w:p w14:paraId="42A80F6B" w14:textId="77777777" w:rsidR="00D33923" w:rsidRDefault="00D33923">
            <w:pPr>
              <w:pStyle w:val="Corpotesto"/>
            </w:pPr>
            <w:r>
              <w:rPr>
                <w:rFonts w:cs="Arial"/>
                <w:b/>
                <w:bCs/>
              </w:rPr>
              <w:t>Informing the Sponsor to remove the subject from the list of subjects</w:t>
            </w:r>
          </w:p>
        </w:tc>
        <w:tc>
          <w:tcPr>
            <w:tcW w:w="2242" w:type="dxa"/>
            <w:tcBorders>
              <w:top w:val="single" w:sz="4" w:space="0" w:color="000000"/>
              <w:left w:val="single" w:sz="4" w:space="0" w:color="000000"/>
              <w:bottom w:val="single" w:sz="4" w:space="0" w:color="000000"/>
              <w:right w:val="single" w:sz="4" w:space="0" w:color="000000"/>
            </w:tcBorders>
            <w:shd w:val="clear" w:color="auto" w:fill="auto"/>
            <w:tcPrChange w:id="583" w:author="Lisa Ciuffarin" w:date="2022-06-27T14:26:00Z">
              <w:tcPr>
                <w:tcW w:w="2242" w:type="dxa"/>
                <w:tcBorders>
                  <w:top w:val="single" w:sz="4" w:space="0" w:color="000000"/>
                  <w:left w:val="single" w:sz="4" w:space="0" w:color="000000"/>
                  <w:bottom w:val="single" w:sz="4" w:space="0" w:color="000000"/>
                  <w:right w:val="single" w:sz="4" w:space="0" w:color="000000"/>
                </w:tcBorders>
                <w:shd w:val="clear" w:color="auto" w:fill="auto"/>
              </w:tcPr>
            </w:tcPrChange>
          </w:tcPr>
          <w:p w14:paraId="44645A0E" w14:textId="77777777" w:rsidR="00D33923" w:rsidRDefault="00D33923">
            <w:pPr>
              <w:pStyle w:val="Corpotesto"/>
            </w:pPr>
            <w:r>
              <w:rPr>
                <w:rFonts w:cs="Arial"/>
                <w:b/>
                <w:bCs/>
              </w:rPr>
              <w:t>Closed</w:t>
            </w:r>
          </w:p>
        </w:tc>
      </w:tr>
      <w:tr w:rsidR="00D33923" w14:paraId="55DF791E" w14:textId="77777777" w:rsidTr="0065324C">
        <w:trPr>
          <w:cantSplit/>
          <w:jc w:val="center"/>
          <w:trPrChange w:id="584" w:author="Lisa Ciuffarin" w:date="2022-06-27T14:26:00Z">
            <w:trPr>
              <w:cantSplit/>
              <w:jc w:val="center"/>
            </w:trPr>
          </w:trPrChange>
        </w:trPr>
        <w:tc>
          <w:tcPr>
            <w:tcW w:w="456" w:type="dxa"/>
            <w:tcBorders>
              <w:top w:val="single" w:sz="4" w:space="0" w:color="000000"/>
              <w:left w:val="single" w:sz="4" w:space="0" w:color="000000"/>
              <w:bottom w:val="single" w:sz="4" w:space="0" w:color="000000"/>
              <w:right w:val="single" w:sz="4" w:space="0" w:color="000000"/>
            </w:tcBorders>
            <w:shd w:val="clear" w:color="auto" w:fill="auto"/>
            <w:tcPrChange w:id="585" w:author="Lisa Ciuffarin" w:date="2022-06-27T14:26:00Z">
              <w:tcPr>
                <w:tcW w:w="456" w:type="dxa"/>
                <w:tcBorders>
                  <w:top w:val="single" w:sz="4" w:space="0" w:color="000000"/>
                  <w:left w:val="single" w:sz="4" w:space="0" w:color="000000"/>
                  <w:bottom w:val="single" w:sz="4" w:space="0" w:color="000000"/>
                  <w:right w:val="single" w:sz="4" w:space="0" w:color="000000"/>
                </w:tcBorders>
                <w:shd w:val="clear" w:color="auto" w:fill="auto"/>
              </w:tcPr>
            </w:tcPrChange>
          </w:tcPr>
          <w:p w14:paraId="18A1346F" w14:textId="77777777" w:rsidR="00D33923" w:rsidRDefault="00D33923">
            <w:pPr>
              <w:pStyle w:val="Corpotesto"/>
            </w:pPr>
            <w:r>
              <w:rPr>
                <w:rFonts w:cs="Arial"/>
                <w:b/>
                <w:bCs/>
              </w:rPr>
              <w:t>2</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Change w:id="586" w:author="Lisa Ciuffarin" w:date="2022-06-27T14:26:00Z">
              <w:tcPr>
                <w:tcW w:w="1262" w:type="dxa"/>
                <w:tcBorders>
                  <w:top w:val="single" w:sz="4" w:space="0" w:color="000000"/>
                  <w:left w:val="single" w:sz="4" w:space="0" w:color="000000"/>
                  <w:bottom w:val="single" w:sz="4" w:space="0" w:color="000000"/>
                  <w:right w:val="single" w:sz="4" w:space="0" w:color="000000"/>
                </w:tcBorders>
                <w:shd w:val="clear" w:color="auto" w:fill="auto"/>
              </w:tcPr>
            </w:tcPrChange>
          </w:tcPr>
          <w:p w14:paraId="7B6543E9" w14:textId="77777777" w:rsidR="00D33923" w:rsidRDefault="00D33923">
            <w:pPr>
              <w:pStyle w:val="Corpotesto"/>
            </w:pPr>
            <w:r>
              <w:rPr>
                <w:rFonts w:cs="Arial"/>
                <w:b/>
                <w:bCs/>
              </w:rPr>
              <w:t>18Nov2021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Change w:id="587" w:author="Lisa Ciuffarin" w:date="2022-06-27T14:26:00Z">
              <w:tcPr>
                <w:tcW w:w="1951" w:type="dxa"/>
                <w:tcBorders>
                  <w:top w:val="single" w:sz="4" w:space="0" w:color="000000"/>
                  <w:left w:val="single" w:sz="4" w:space="0" w:color="000000"/>
                  <w:bottom w:val="single" w:sz="4" w:space="0" w:color="000000"/>
                  <w:right w:val="single" w:sz="4" w:space="0" w:color="000000"/>
                </w:tcBorders>
                <w:shd w:val="clear" w:color="auto" w:fill="auto"/>
              </w:tcPr>
            </w:tcPrChange>
          </w:tcPr>
          <w:p w14:paraId="76EB4DAF" w14:textId="77777777" w:rsidR="00D33923" w:rsidRDefault="00D33923">
            <w:pPr>
              <w:pStyle w:val="Corpotesto"/>
            </w:pPr>
            <w:r>
              <w:rPr>
                <w:rFonts w:cs="Arial"/>
                <w:b/>
                <w:bCs/>
              </w:rPr>
              <w:t>Subject 101-4 did not sign ICF</w:t>
            </w:r>
          </w:p>
        </w:tc>
        <w:tc>
          <w:tcPr>
            <w:tcW w:w="1873" w:type="dxa"/>
            <w:tcBorders>
              <w:top w:val="single" w:sz="4" w:space="0" w:color="000000"/>
              <w:left w:val="single" w:sz="4" w:space="0" w:color="000000"/>
              <w:bottom w:val="single" w:sz="4" w:space="0" w:color="000000"/>
              <w:right w:val="single" w:sz="4" w:space="0" w:color="000000"/>
            </w:tcBorders>
            <w:shd w:val="clear" w:color="auto" w:fill="auto"/>
            <w:tcPrChange w:id="588" w:author="Lisa Ciuffarin" w:date="2022-06-27T14:26:00Z">
              <w:tcPr>
                <w:tcW w:w="1873" w:type="dxa"/>
                <w:tcBorders>
                  <w:top w:val="single" w:sz="4" w:space="0" w:color="000000"/>
                  <w:left w:val="single" w:sz="4" w:space="0" w:color="000000"/>
                  <w:bottom w:val="single" w:sz="4" w:space="0" w:color="000000"/>
                  <w:right w:val="single" w:sz="4" w:space="0" w:color="000000"/>
                </w:tcBorders>
                <w:shd w:val="clear" w:color="auto" w:fill="auto"/>
              </w:tcPr>
            </w:tcPrChange>
          </w:tcPr>
          <w:p w14:paraId="3C101F25" w14:textId="77777777" w:rsidR="00D33923" w:rsidRDefault="00D33923">
            <w:pPr>
              <w:pStyle w:val="Corpotesto"/>
            </w:pPr>
            <w:r>
              <w:rPr>
                <w:rFonts w:cs="Arial"/>
                <w:b/>
                <w:bCs/>
              </w:rPr>
              <w:t>To collect from the subject a statement confirming that the subject agreed to participate in the study. The statement should be signed with the current date by the subject.</w:t>
            </w:r>
          </w:p>
          <w:p w14:paraId="5187AFEC" w14:textId="77777777" w:rsidR="00D33923" w:rsidRDefault="00D33923">
            <w:pPr>
              <w:pStyle w:val="Corpotesto"/>
            </w:pPr>
            <w:r>
              <w:rPr>
                <w:rFonts w:cs="Arial"/>
                <w:b/>
                <w:bCs/>
              </w:rPr>
              <w:t>To check with the subject the reason why “Secondary use of data” part of the ICF was not signed.</w:t>
            </w:r>
          </w:p>
        </w:tc>
        <w:tc>
          <w:tcPr>
            <w:tcW w:w="1854" w:type="dxa"/>
            <w:tcBorders>
              <w:top w:val="single" w:sz="4" w:space="0" w:color="000000"/>
              <w:left w:val="single" w:sz="4" w:space="0" w:color="000000"/>
              <w:bottom w:val="single" w:sz="4" w:space="0" w:color="000000"/>
              <w:right w:val="single" w:sz="4" w:space="0" w:color="000000"/>
            </w:tcBorders>
            <w:shd w:val="clear" w:color="auto" w:fill="auto"/>
            <w:tcPrChange w:id="589" w:author="Lisa Ciuffarin" w:date="2022-06-27T14:26:00Z">
              <w:tcPr>
                <w:tcW w:w="1854" w:type="dxa"/>
                <w:tcBorders>
                  <w:top w:val="single" w:sz="4" w:space="0" w:color="000000"/>
                  <w:left w:val="single" w:sz="4" w:space="0" w:color="000000"/>
                  <w:bottom w:val="single" w:sz="4" w:space="0" w:color="000000"/>
                  <w:right w:val="single" w:sz="4" w:space="0" w:color="000000"/>
                </w:tcBorders>
                <w:shd w:val="clear" w:color="auto" w:fill="auto"/>
              </w:tcPr>
            </w:tcPrChange>
          </w:tcPr>
          <w:p w14:paraId="5D74D6A3" w14:textId="77777777" w:rsidR="00D33923" w:rsidRDefault="00D33923">
            <w:pPr>
              <w:pStyle w:val="Corpotesto"/>
            </w:pPr>
            <w:r>
              <w:rPr>
                <w:rFonts w:cs="Arial"/>
                <w:b/>
                <w:bCs/>
              </w:rPr>
              <w:t>The site staff was retrained and instructed to collect a statement from the subject.</w:t>
            </w:r>
          </w:p>
          <w:p w14:paraId="35FC976C" w14:textId="77777777" w:rsidR="00D33923" w:rsidRDefault="00D33923">
            <w:pPr>
              <w:pStyle w:val="Corpotesto"/>
              <w:rPr>
                <w:ins w:id="590" w:author="A" w:date="2022-06-27T10:51:00Z"/>
                <w:rFonts w:cs="Arial"/>
                <w:b/>
                <w:bCs/>
              </w:rPr>
            </w:pPr>
            <w:r>
              <w:rPr>
                <w:rFonts w:cs="Arial"/>
                <w:b/>
                <w:bCs/>
              </w:rPr>
              <w:t>Update 03Feb2022: the ICF was updated by the subject’s statement documenting that he/she agreed to participate in the study. The ICF was signed by the subject with the exception of “Secondary use of data” part of the ICF.</w:t>
            </w:r>
          </w:p>
          <w:p w14:paraId="3AC9747D" w14:textId="77777777" w:rsidR="00187888" w:rsidRDefault="00187888">
            <w:pPr>
              <w:pStyle w:val="Corpotesto"/>
              <w:rPr>
                <w:ins w:id="591" w:author="A" w:date="2022-06-27T10:51:00Z"/>
                <w:rFonts w:cs="Arial"/>
                <w:b/>
                <w:bCs/>
              </w:rPr>
            </w:pPr>
          </w:p>
          <w:p w14:paraId="665B0640" w14:textId="7018F82C" w:rsidR="00187888" w:rsidRDefault="00187888">
            <w:pPr>
              <w:pStyle w:val="Corpotesto"/>
            </w:pPr>
            <w:ins w:id="592" w:author="A" w:date="2022-06-27T10:51:00Z">
              <w:r>
                <w:rPr>
                  <w:rFonts w:cs="Arial"/>
                  <w:b/>
                  <w:bCs/>
                </w:rPr>
                <w:t>Update 09Jun2022: no changes were made since the last visit</w:t>
              </w:r>
            </w:ins>
          </w:p>
        </w:tc>
        <w:tc>
          <w:tcPr>
            <w:tcW w:w="2242" w:type="dxa"/>
            <w:tcBorders>
              <w:top w:val="single" w:sz="4" w:space="0" w:color="000000"/>
              <w:left w:val="single" w:sz="4" w:space="0" w:color="000000"/>
              <w:bottom w:val="single" w:sz="4" w:space="0" w:color="000000"/>
              <w:right w:val="single" w:sz="4" w:space="0" w:color="000000"/>
            </w:tcBorders>
            <w:shd w:val="clear" w:color="auto" w:fill="auto"/>
            <w:tcPrChange w:id="593" w:author="Lisa Ciuffarin" w:date="2022-06-27T14:26:00Z">
              <w:tcPr>
                <w:tcW w:w="2242" w:type="dxa"/>
                <w:tcBorders>
                  <w:top w:val="single" w:sz="4" w:space="0" w:color="000000"/>
                  <w:left w:val="single" w:sz="4" w:space="0" w:color="000000"/>
                  <w:bottom w:val="single" w:sz="4" w:space="0" w:color="000000"/>
                  <w:right w:val="single" w:sz="4" w:space="0" w:color="000000"/>
                </w:tcBorders>
                <w:shd w:val="clear" w:color="auto" w:fill="auto"/>
              </w:tcPr>
            </w:tcPrChange>
          </w:tcPr>
          <w:p w14:paraId="4D0BB9B0" w14:textId="77777777" w:rsidR="00D33923" w:rsidRDefault="00D33923">
            <w:pPr>
              <w:pStyle w:val="Corpotesto"/>
              <w:rPr>
                <w:rFonts w:cs="Arial"/>
                <w:b/>
                <w:bCs/>
              </w:rPr>
            </w:pPr>
            <w:commentRangeStart w:id="594"/>
            <w:r>
              <w:rPr>
                <w:rFonts w:cs="Arial"/>
                <w:b/>
                <w:bCs/>
              </w:rPr>
              <w:t>Open</w:t>
            </w:r>
            <w:commentRangeEnd w:id="594"/>
            <w:r>
              <w:rPr>
                <w:rStyle w:val="Rimandocommento1"/>
              </w:rPr>
              <w:commentReference w:id="594"/>
            </w:r>
          </w:p>
        </w:tc>
      </w:tr>
      <w:tr w:rsidR="00D33923" w14:paraId="7566FE01" w14:textId="77777777" w:rsidTr="0065324C">
        <w:trPr>
          <w:cantSplit/>
          <w:jc w:val="center"/>
          <w:trPrChange w:id="595" w:author="Lisa Ciuffarin" w:date="2022-06-27T14:26:00Z">
            <w:trPr>
              <w:cantSplit/>
              <w:jc w:val="center"/>
            </w:trPr>
          </w:trPrChange>
        </w:trPr>
        <w:tc>
          <w:tcPr>
            <w:tcW w:w="456" w:type="dxa"/>
            <w:tcBorders>
              <w:top w:val="single" w:sz="4" w:space="0" w:color="000000"/>
              <w:left w:val="single" w:sz="4" w:space="0" w:color="000000"/>
              <w:bottom w:val="single" w:sz="4" w:space="0" w:color="000000"/>
              <w:right w:val="single" w:sz="4" w:space="0" w:color="000000"/>
            </w:tcBorders>
            <w:shd w:val="clear" w:color="auto" w:fill="auto"/>
            <w:tcPrChange w:id="596" w:author="Lisa Ciuffarin" w:date="2022-06-27T14:26:00Z">
              <w:tcPr>
                <w:tcW w:w="456" w:type="dxa"/>
                <w:tcBorders>
                  <w:top w:val="single" w:sz="4" w:space="0" w:color="000000"/>
                  <w:left w:val="single" w:sz="4" w:space="0" w:color="000000"/>
                  <w:bottom w:val="single" w:sz="4" w:space="0" w:color="000000"/>
                  <w:right w:val="single" w:sz="4" w:space="0" w:color="000000"/>
                </w:tcBorders>
                <w:shd w:val="clear" w:color="auto" w:fill="auto"/>
              </w:tcPr>
            </w:tcPrChange>
          </w:tcPr>
          <w:p w14:paraId="7936481D" w14:textId="77777777" w:rsidR="00D33923" w:rsidRDefault="00D33923">
            <w:pPr>
              <w:pStyle w:val="Corpotesto"/>
            </w:pPr>
            <w:r>
              <w:rPr>
                <w:rFonts w:cs="Arial"/>
                <w:b/>
                <w:bCs/>
              </w:rPr>
              <w:lastRenderedPageBreak/>
              <w:t>3</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Change w:id="597" w:author="Lisa Ciuffarin" w:date="2022-06-27T14:26:00Z">
              <w:tcPr>
                <w:tcW w:w="1262" w:type="dxa"/>
                <w:tcBorders>
                  <w:top w:val="single" w:sz="4" w:space="0" w:color="000000"/>
                  <w:left w:val="single" w:sz="4" w:space="0" w:color="000000"/>
                  <w:bottom w:val="single" w:sz="4" w:space="0" w:color="000000"/>
                  <w:right w:val="single" w:sz="4" w:space="0" w:color="000000"/>
                </w:tcBorders>
                <w:shd w:val="clear" w:color="auto" w:fill="auto"/>
              </w:tcPr>
            </w:tcPrChange>
          </w:tcPr>
          <w:p w14:paraId="32798708" w14:textId="77777777" w:rsidR="00D33923" w:rsidRDefault="00D33923">
            <w:pPr>
              <w:pStyle w:val="Corpotesto"/>
            </w:pPr>
            <w:r>
              <w:rPr>
                <w:rFonts w:cs="Arial"/>
                <w:b/>
                <w:bCs/>
              </w:rPr>
              <w:t>18Nov2021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Change w:id="598" w:author="Lisa Ciuffarin" w:date="2022-06-27T14:26:00Z">
              <w:tcPr>
                <w:tcW w:w="1951" w:type="dxa"/>
                <w:tcBorders>
                  <w:top w:val="single" w:sz="4" w:space="0" w:color="000000"/>
                  <w:left w:val="single" w:sz="4" w:space="0" w:color="000000"/>
                  <w:bottom w:val="single" w:sz="4" w:space="0" w:color="000000"/>
                  <w:right w:val="single" w:sz="4" w:space="0" w:color="000000"/>
                </w:tcBorders>
                <w:shd w:val="clear" w:color="auto" w:fill="auto"/>
              </w:tcPr>
            </w:tcPrChange>
          </w:tcPr>
          <w:p w14:paraId="7B3E198A" w14:textId="77777777" w:rsidR="00D33923" w:rsidRDefault="00D33923">
            <w:pPr>
              <w:pStyle w:val="Corpotesto"/>
            </w:pPr>
            <w:r>
              <w:rPr>
                <w:rFonts w:cs="Arial"/>
                <w:b/>
                <w:bCs/>
              </w:rPr>
              <w:t>Subjects 101-2 – 101-7 did not personally date the ICF</w:t>
            </w:r>
          </w:p>
        </w:tc>
        <w:tc>
          <w:tcPr>
            <w:tcW w:w="1873" w:type="dxa"/>
            <w:tcBorders>
              <w:top w:val="single" w:sz="4" w:space="0" w:color="000000"/>
              <w:left w:val="single" w:sz="4" w:space="0" w:color="000000"/>
              <w:bottom w:val="single" w:sz="4" w:space="0" w:color="000000"/>
              <w:right w:val="single" w:sz="4" w:space="0" w:color="000000"/>
            </w:tcBorders>
            <w:shd w:val="clear" w:color="auto" w:fill="auto"/>
            <w:tcPrChange w:id="599" w:author="Lisa Ciuffarin" w:date="2022-06-27T14:26:00Z">
              <w:tcPr>
                <w:tcW w:w="1873" w:type="dxa"/>
                <w:tcBorders>
                  <w:top w:val="single" w:sz="4" w:space="0" w:color="000000"/>
                  <w:left w:val="single" w:sz="4" w:space="0" w:color="000000"/>
                  <w:bottom w:val="single" w:sz="4" w:space="0" w:color="000000"/>
                  <w:right w:val="single" w:sz="4" w:space="0" w:color="000000"/>
                </w:tcBorders>
                <w:shd w:val="clear" w:color="auto" w:fill="auto"/>
              </w:tcPr>
            </w:tcPrChange>
          </w:tcPr>
          <w:p w14:paraId="1866C8F5" w14:textId="77777777" w:rsidR="00D33923" w:rsidRDefault="00D33923">
            <w:pPr>
              <w:pStyle w:val="Corpotesto"/>
            </w:pPr>
            <w:r>
              <w:rPr>
                <w:rFonts w:cs="Arial"/>
                <w:b/>
                <w:bCs/>
              </w:rPr>
              <w:t>To collect from the subject a statement confirming that the subject agreed to participate in the study. The statement should be signed with the current date by the subject.</w:t>
            </w:r>
          </w:p>
        </w:tc>
        <w:tc>
          <w:tcPr>
            <w:tcW w:w="1854" w:type="dxa"/>
            <w:tcBorders>
              <w:top w:val="single" w:sz="4" w:space="0" w:color="000000"/>
              <w:left w:val="single" w:sz="4" w:space="0" w:color="000000"/>
              <w:bottom w:val="single" w:sz="4" w:space="0" w:color="000000"/>
              <w:right w:val="single" w:sz="4" w:space="0" w:color="000000"/>
            </w:tcBorders>
            <w:shd w:val="clear" w:color="auto" w:fill="auto"/>
            <w:tcPrChange w:id="600" w:author="Lisa Ciuffarin" w:date="2022-06-27T14:26:00Z">
              <w:tcPr>
                <w:tcW w:w="1854" w:type="dxa"/>
                <w:tcBorders>
                  <w:top w:val="single" w:sz="4" w:space="0" w:color="000000"/>
                  <w:left w:val="single" w:sz="4" w:space="0" w:color="000000"/>
                  <w:bottom w:val="single" w:sz="4" w:space="0" w:color="000000"/>
                  <w:right w:val="single" w:sz="4" w:space="0" w:color="000000"/>
                </w:tcBorders>
                <w:shd w:val="clear" w:color="auto" w:fill="auto"/>
              </w:tcPr>
            </w:tcPrChange>
          </w:tcPr>
          <w:p w14:paraId="3A38225D" w14:textId="77777777" w:rsidR="00D33923" w:rsidRDefault="00D33923">
            <w:pPr>
              <w:pStyle w:val="Corpotesto"/>
            </w:pPr>
            <w:r>
              <w:rPr>
                <w:rFonts w:cs="Arial"/>
                <w:b/>
                <w:bCs/>
              </w:rPr>
              <w:t>The site staff was retrained and instructed to collect a statement from the subject.</w:t>
            </w:r>
          </w:p>
          <w:p w14:paraId="168B2EF1" w14:textId="77777777" w:rsidR="00D33923" w:rsidRDefault="00D33923">
            <w:pPr>
              <w:pStyle w:val="Corpotesto"/>
            </w:pPr>
            <w:r>
              <w:rPr>
                <w:rFonts w:cs="Arial"/>
                <w:b/>
                <w:bCs/>
              </w:rPr>
              <w:t>Update 03Feb2022: the statement collected from subjects 101-2 and 101-4.</w:t>
            </w:r>
          </w:p>
          <w:p w14:paraId="74948F44" w14:textId="77777777" w:rsidR="00D33923" w:rsidRDefault="00D33923">
            <w:pPr>
              <w:pStyle w:val="Corpotesto"/>
              <w:rPr>
                <w:ins w:id="601" w:author="Lisa Ciuffarin" w:date="2022-06-17T11:38:00Z"/>
              </w:rPr>
            </w:pPr>
            <w:r>
              <w:rPr>
                <w:rFonts w:cs="Arial"/>
                <w:b/>
                <w:bCs/>
              </w:rPr>
              <w:t>The missing signed statement that have not been collected during the recent visits of the patients at site, will be collected during their next visit at site.</w:t>
            </w:r>
          </w:p>
          <w:p w14:paraId="02491AFE" w14:textId="77777777" w:rsidR="00D33923" w:rsidRDefault="00D33923">
            <w:ins w:id="602" w:author="Lisa Ciuffarin" w:date="2022-06-17T11:38:00Z">
              <w:r>
                <w:rPr>
                  <w:rFonts w:cs="Arial"/>
                  <w:bCs/>
                </w:rPr>
                <w:t xml:space="preserve">Update 09Jun2022: </w:t>
              </w:r>
            </w:ins>
            <w:ins w:id="603" w:author="Lisa Ciuffarin" w:date="2022-06-17T11:39:00Z">
              <w:r>
                <w:rPr>
                  <w:rFonts w:cs="Arial"/>
                  <w:bCs/>
                </w:rPr>
                <w:t xml:space="preserve">Subject 101-07. </w:t>
              </w:r>
            </w:ins>
            <w:ins w:id="604" w:author="Lisa Ciuffarin" w:date="2022-06-17T11:38:00Z">
              <w:r>
                <w:rPr>
                  <w:rFonts w:cs="Arial"/>
                  <w:bCs/>
                </w:rPr>
                <w:t>On ICF signature pages subject placed the signature and current date (04Jan2022).</w:t>
              </w:r>
            </w:ins>
          </w:p>
          <w:p w14:paraId="499D3C58" w14:textId="77777777" w:rsidR="00D33923" w:rsidRDefault="00D33923">
            <w:pPr>
              <w:pStyle w:val="Corpotesto"/>
            </w:pPr>
          </w:p>
        </w:tc>
        <w:tc>
          <w:tcPr>
            <w:tcW w:w="2242" w:type="dxa"/>
            <w:tcBorders>
              <w:top w:val="single" w:sz="4" w:space="0" w:color="000000"/>
              <w:left w:val="single" w:sz="4" w:space="0" w:color="000000"/>
              <w:bottom w:val="single" w:sz="4" w:space="0" w:color="000000"/>
              <w:right w:val="single" w:sz="4" w:space="0" w:color="000000"/>
            </w:tcBorders>
            <w:shd w:val="clear" w:color="auto" w:fill="auto"/>
            <w:tcPrChange w:id="605" w:author="Lisa Ciuffarin" w:date="2022-06-27T14:26:00Z">
              <w:tcPr>
                <w:tcW w:w="2242" w:type="dxa"/>
                <w:tcBorders>
                  <w:top w:val="single" w:sz="4" w:space="0" w:color="000000"/>
                  <w:left w:val="single" w:sz="4" w:space="0" w:color="000000"/>
                  <w:bottom w:val="single" w:sz="4" w:space="0" w:color="000000"/>
                  <w:right w:val="single" w:sz="4" w:space="0" w:color="000000"/>
                </w:tcBorders>
                <w:shd w:val="clear" w:color="auto" w:fill="auto"/>
              </w:tcPr>
            </w:tcPrChange>
          </w:tcPr>
          <w:p w14:paraId="3020CD0B" w14:textId="77777777" w:rsidR="00D33923" w:rsidRDefault="00D33923">
            <w:pPr>
              <w:pStyle w:val="Corpotesto"/>
            </w:pPr>
            <w:r>
              <w:rPr>
                <w:rFonts w:cs="Arial"/>
                <w:b/>
                <w:bCs/>
              </w:rPr>
              <w:t>Open</w:t>
            </w:r>
          </w:p>
        </w:tc>
      </w:tr>
      <w:tr w:rsidR="00D33923" w14:paraId="1E468338" w14:textId="77777777" w:rsidTr="0065324C">
        <w:trPr>
          <w:cantSplit/>
          <w:jc w:val="center"/>
          <w:trPrChange w:id="606" w:author="Lisa Ciuffarin" w:date="2022-06-27T14:26:00Z">
            <w:trPr>
              <w:cantSplit/>
              <w:jc w:val="center"/>
            </w:trPr>
          </w:trPrChange>
        </w:trPr>
        <w:tc>
          <w:tcPr>
            <w:tcW w:w="456" w:type="dxa"/>
            <w:tcBorders>
              <w:top w:val="single" w:sz="4" w:space="0" w:color="000000"/>
              <w:left w:val="single" w:sz="4" w:space="0" w:color="000000"/>
              <w:bottom w:val="single" w:sz="4" w:space="0" w:color="000000"/>
              <w:right w:val="single" w:sz="4" w:space="0" w:color="000000"/>
            </w:tcBorders>
            <w:shd w:val="clear" w:color="auto" w:fill="auto"/>
            <w:tcPrChange w:id="607" w:author="Lisa Ciuffarin" w:date="2022-06-27T14:26:00Z">
              <w:tcPr>
                <w:tcW w:w="456" w:type="dxa"/>
                <w:tcBorders>
                  <w:top w:val="single" w:sz="4" w:space="0" w:color="000000"/>
                  <w:left w:val="single" w:sz="4" w:space="0" w:color="000000"/>
                  <w:bottom w:val="single" w:sz="4" w:space="0" w:color="000000"/>
                  <w:right w:val="single" w:sz="4" w:space="0" w:color="000000"/>
                </w:tcBorders>
                <w:shd w:val="clear" w:color="auto" w:fill="auto"/>
              </w:tcPr>
            </w:tcPrChange>
          </w:tcPr>
          <w:p w14:paraId="0B2B527E" w14:textId="77777777" w:rsidR="00D33923" w:rsidRDefault="00D33923">
            <w:pPr>
              <w:pStyle w:val="Corpotesto"/>
            </w:pPr>
            <w:r>
              <w:rPr>
                <w:rFonts w:cs="Arial"/>
                <w:b/>
                <w:bCs/>
              </w:rPr>
              <w:t>4</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Change w:id="608" w:author="Lisa Ciuffarin" w:date="2022-06-27T14:26:00Z">
              <w:tcPr>
                <w:tcW w:w="1262" w:type="dxa"/>
                <w:tcBorders>
                  <w:top w:val="single" w:sz="4" w:space="0" w:color="000000"/>
                  <w:left w:val="single" w:sz="4" w:space="0" w:color="000000"/>
                  <w:bottom w:val="single" w:sz="4" w:space="0" w:color="000000"/>
                  <w:right w:val="single" w:sz="4" w:space="0" w:color="000000"/>
                </w:tcBorders>
                <w:shd w:val="clear" w:color="auto" w:fill="auto"/>
              </w:tcPr>
            </w:tcPrChange>
          </w:tcPr>
          <w:p w14:paraId="1808756E" w14:textId="77777777" w:rsidR="00D33923" w:rsidRDefault="00D33923">
            <w:pPr>
              <w:pStyle w:val="Corpotesto"/>
            </w:pPr>
            <w:r>
              <w:rPr>
                <w:rFonts w:cs="Arial"/>
                <w:b/>
                <w:bCs/>
              </w:rPr>
              <w:t>18Nov2021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Change w:id="609" w:author="Lisa Ciuffarin" w:date="2022-06-27T14:26:00Z">
              <w:tcPr>
                <w:tcW w:w="1951" w:type="dxa"/>
                <w:tcBorders>
                  <w:top w:val="single" w:sz="4" w:space="0" w:color="000000"/>
                  <w:left w:val="single" w:sz="4" w:space="0" w:color="000000"/>
                  <w:bottom w:val="single" w:sz="4" w:space="0" w:color="000000"/>
                  <w:right w:val="single" w:sz="4" w:space="0" w:color="000000"/>
                </w:tcBorders>
                <w:shd w:val="clear" w:color="auto" w:fill="auto"/>
              </w:tcPr>
            </w:tcPrChange>
          </w:tcPr>
          <w:p w14:paraId="178DC5A5" w14:textId="77777777" w:rsidR="00D33923" w:rsidRDefault="00D33923">
            <w:pPr>
              <w:pStyle w:val="Corpotesto"/>
            </w:pPr>
            <w:r>
              <w:rPr>
                <w:rFonts w:cs="Arial"/>
                <w:b/>
                <w:bCs/>
              </w:rPr>
              <w:t>Updated insurance policy not filed in the ISF</w:t>
            </w:r>
          </w:p>
        </w:tc>
        <w:tc>
          <w:tcPr>
            <w:tcW w:w="1873" w:type="dxa"/>
            <w:tcBorders>
              <w:top w:val="single" w:sz="4" w:space="0" w:color="000000"/>
              <w:left w:val="single" w:sz="4" w:space="0" w:color="000000"/>
              <w:bottom w:val="single" w:sz="4" w:space="0" w:color="000000"/>
              <w:right w:val="single" w:sz="4" w:space="0" w:color="000000"/>
            </w:tcBorders>
            <w:shd w:val="clear" w:color="auto" w:fill="auto"/>
            <w:tcPrChange w:id="610" w:author="Lisa Ciuffarin" w:date="2022-06-27T14:26:00Z">
              <w:tcPr>
                <w:tcW w:w="1873" w:type="dxa"/>
                <w:tcBorders>
                  <w:top w:val="single" w:sz="4" w:space="0" w:color="000000"/>
                  <w:left w:val="single" w:sz="4" w:space="0" w:color="000000"/>
                  <w:bottom w:val="single" w:sz="4" w:space="0" w:color="000000"/>
                  <w:right w:val="single" w:sz="4" w:space="0" w:color="000000"/>
                </w:tcBorders>
                <w:shd w:val="clear" w:color="auto" w:fill="auto"/>
              </w:tcPr>
            </w:tcPrChange>
          </w:tcPr>
          <w:p w14:paraId="34E405C3" w14:textId="77777777" w:rsidR="00D33923" w:rsidRDefault="00D33923">
            <w:pPr>
              <w:pStyle w:val="Corpotesto"/>
            </w:pPr>
            <w:r>
              <w:rPr>
                <w:rFonts w:cs="Arial"/>
                <w:b/>
                <w:bCs/>
              </w:rPr>
              <w:t>To file the updated version of the insurance policy</w:t>
            </w:r>
          </w:p>
        </w:tc>
        <w:tc>
          <w:tcPr>
            <w:tcW w:w="1854" w:type="dxa"/>
            <w:tcBorders>
              <w:top w:val="single" w:sz="4" w:space="0" w:color="000000"/>
              <w:left w:val="single" w:sz="4" w:space="0" w:color="000000"/>
              <w:bottom w:val="single" w:sz="4" w:space="0" w:color="000000"/>
              <w:right w:val="single" w:sz="4" w:space="0" w:color="000000"/>
            </w:tcBorders>
            <w:shd w:val="clear" w:color="auto" w:fill="auto"/>
            <w:tcPrChange w:id="611" w:author="Lisa Ciuffarin" w:date="2022-06-27T14:26:00Z">
              <w:tcPr>
                <w:tcW w:w="1854" w:type="dxa"/>
                <w:tcBorders>
                  <w:top w:val="single" w:sz="4" w:space="0" w:color="000000"/>
                  <w:left w:val="single" w:sz="4" w:space="0" w:color="000000"/>
                  <w:bottom w:val="single" w:sz="4" w:space="0" w:color="000000"/>
                  <w:right w:val="single" w:sz="4" w:space="0" w:color="000000"/>
                </w:tcBorders>
                <w:shd w:val="clear" w:color="auto" w:fill="auto"/>
              </w:tcPr>
            </w:tcPrChange>
          </w:tcPr>
          <w:p w14:paraId="2ABDD3DF" w14:textId="77777777" w:rsidR="00D33923" w:rsidRDefault="00D33923">
            <w:pPr>
              <w:pStyle w:val="Corpotesto"/>
            </w:pPr>
            <w:r>
              <w:rPr>
                <w:rFonts w:cs="Arial"/>
                <w:b/>
                <w:bCs/>
              </w:rPr>
              <w:t>Sponsor was informed about the need of the copy of updated insurance policy.</w:t>
            </w:r>
          </w:p>
          <w:p w14:paraId="4F75D72B" w14:textId="77777777" w:rsidR="00D33923" w:rsidRDefault="00D33923">
            <w:pPr>
              <w:pStyle w:val="Corpotesto"/>
            </w:pPr>
            <w:r>
              <w:rPr>
                <w:rFonts w:cs="Arial"/>
                <w:b/>
                <w:bCs/>
              </w:rPr>
              <w:t>Update: The updated insurance policy was filed in the ISF.</w:t>
            </w:r>
          </w:p>
        </w:tc>
        <w:tc>
          <w:tcPr>
            <w:tcW w:w="2242" w:type="dxa"/>
            <w:tcBorders>
              <w:top w:val="single" w:sz="4" w:space="0" w:color="000000"/>
              <w:left w:val="single" w:sz="4" w:space="0" w:color="000000"/>
              <w:bottom w:val="single" w:sz="4" w:space="0" w:color="000000"/>
              <w:right w:val="single" w:sz="4" w:space="0" w:color="000000"/>
            </w:tcBorders>
            <w:shd w:val="clear" w:color="auto" w:fill="auto"/>
            <w:tcPrChange w:id="612" w:author="Lisa Ciuffarin" w:date="2022-06-27T14:26:00Z">
              <w:tcPr>
                <w:tcW w:w="2242" w:type="dxa"/>
                <w:tcBorders>
                  <w:top w:val="single" w:sz="4" w:space="0" w:color="000000"/>
                  <w:left w:val="single" w:sz="4" w:space="0" w:color="000000"/>
                  <w:bottom w:val="single" w:sz="4" w:space="0" w:color="000000"/>
                  <w:right w:val="single" w:sz="4" w:space="0" w:color="000000"/>
                </w:tcBorders>
                <w:shd w:val="clear" w:color="auto" w:fill="auto"/>
              </w:tcPr>
            </w:tcPrChange>
          </w:tcPr>
          <w:p w14:paraId="76CC7F8F" w14:textId="77777777" w:rsidR="00D33923" w:rsidRDefault="00D33923">
            <w:pPr>
              <w:pStyle w:val="Corpotesto"/>
            </w:pPr>
            <w:r>
              <w:rPr>
                <w:rFonts w:cs="Arial"/>
                <w:b/>
                <w:bCs/>
              </w:rPr>
              <w:t>Closed</w:t>
            </w:r>
          </w:p>
        </w:tc>
      </w:tr>
      <w:tr w:rsidR="00D33923" w14:paraId="4A04AC7A" w14:textId="77777777" w:rsidTr="0065324C">
        <w:trPr>
          <w:cantSplit/>
          <w:jc w:val="center"/>
          <w:trPrChange w:id="613" w:author="Lisa Ciuffarin" w:date="2022-06-27T14:26:00Z">
            <w:trPr>
              <w:cantSplit/>
              <w:jc w:val="center"/>
            </w:trPr>
          </w:trPrChange>
        </w:trPr>
        <w:tc>
          <w:tcPr>
            <w:tcW w:w="456" w:type="dxa"/>
            <w:tcBorders>
              <w:top w:val="single" w:sz="4" w:space="0" w:color="000000"/>
              <w:left w:val="single" w:sz="4" w:space="0" w:color="000000"/>
              <w:bottom w:val="single" w:sz="4" w:space="0" w:color="000000"/>
              <w:right w:val="single" w:sz="4" w:space="0" w:color="000000"/>
            </w:tcBorders>
            <w:shd w:val="clear" w:color="auto" w:fill="auto"/>
            <w:tcPrChange w:id="614" w:author="Lisa Ciuffarin" w:date="2022-06-27T14:26:00Z">
              <w:tcPr>
                <w:tcW w:w="456" w:type="dxa"/>
                <w:tcBorders>
                  <w:top w:val="single" w:sz="4" w:space="0" w:color="000000"/>
                  <w:left w:val="single" w:sz="4" w:space="0" w:color="000000"/>
                  <w:bottom w:val="single" w:sz="4" w:space="0" w:color="000000"/>
                  <w:right w:val="single" w:sz="4" w:space="0" w:color="000000"/>
                </w:tcBorders>
                <w:shd w:val="clear" w:color="auto" w:fill="auto"/>
              </w:tcPr>
            </w:tcPrChange>
          </w:tcPr>
          <w:p w14:paraId="1224AEF9" w14:textId="77777777" w:rsidR="00D33923" w:rsidRDefault="00D33923">
            <w:pPr>
              <w:pStyle w:val="Corpotesto"/>
            </w:pPr>
            <w:r>
              <w:rPr>
                <w:rFonts w:cs="Arial"/>
                <w:b/>
                <w:bCs/>
              </w:rPr>
              <w:t>5</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Change w:id="615" w:author="Lisa Ciuffarin" w:date="2022-06-27T14:26:00Z">
              <w:tcPr>
                <w:tcW w:w="1262" w:type="dxa"/>
                <w:tcBorders>
                  <w:top w:val="single" w:sz="4" w:space="0" w:color="000000"/>
                  <w:left w:val="single" w:sz="4" w:space="0" w:color="000000"/>
                  <w:bottom w:val="single" w:sz="4" w:space="0" w:color="000000"/>
                  <w:right w:val="single" w:sz="4" w:space="0" w:color="000000"/>
                </w:tcBorders>
                <w:shd w:val="clear" w:color="auto" w:fill="auto"/>
              </w:tcPr>
            </w:tcPrChange>
          </w:tcPr>
          <w:p w14:paraId="24593FB4" w14:textId="77777777" w:rsidR="00D33923" w:rsidRDefault="00D33923">
            <w:pPr>
              <w:pStyle w:val="Corpotesto"/>
            </w:pPr>
            <w:r>
              <w:rPr>
                <w:rFonts w:cs="Arial"/>
                <w:b/>
                <w:bCs/>
              </w:rPr>
              <w:t>18Nov2021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Change w:id="616" w:author="Lisa Ciuffarin" w:date="2022-06-27T14:26:00Z">
              <w:tcPr>
                <w:tcW w:w="1951" w:type="dxa"/>
                <w:tcBorders>
                  <w:top w:val="single" w:sz="4" w:space="0" w:color="000000"/>
                  <w:left w:val="single" w:sz="4" w:space="0" w:color="000000"/>
                  <w:bottom w:val="single" w:sz="4" w:space="0" w:color="000000"/>
                  <w:right w:val="single" w:sz="4" w:space="0" w:color="000000"/>
                </w:tcBorders>
                <w:shd w:val="clear" w:color="auto" w:fill="auto"/>
              </w:tcPr>
            </w:tcPrChange>
          </w:tcPr>
          <w:p w14:paraId="0EEDAD8B" w14:textId="77777777" w:rsidR="00D33923" w:rsidRDefault="00D33923">
            <w:pPr>
              <w:pStyle w:val="Corpotesto"/>
            </w:pPr>
            <w:r>
              <w:rPr>
                <w:rFonts w:cs="Arial"/>
                <w:b/>
                <w:bCs/>
              </w:rPr>
              <w:t>Lack of copies of current GCP certificates from the site staff</w:t>
            </w:r>
          </w:p>
        </w:tc>
        <w:tc>
          <w:tcPr>
            <w:tcW w:w="1873" w:type="dxa"/>
            <w:tcBorders>
              <w:top w:val="single" w:sz="4" w:space="0" w:color="000000"/>
              <w:left w:val="single" w:sz="4" w:space="0" w:color="000000"/>
              <w:bottom w:val="single" w:sz="4" w:space="0" w:color="000000"/>
              <w:right w:val="single" w:sz="4" w:space="0" w:color="000000"/>
            </w:tcBorders>
            <w:shd w:val="clear" w:color="auto" w:fill="auto"/>
            <w:tcPrChange w:id="617" w:author="Lisa Ciuffarin" w:date="2022-06-27T14:26:00Z">
              <w:tcPr>
                <w:tcW w:w="1873" w:type="dxa"/>
                <w:tcBorders>
                  <w:top w:val="single" w:sz="4" w:space="0" w:color="000000"/>
                  <w:left w:val="single" w:sz="4" w:space="0" w:color="000000"/>
                  <w:bottom w:val="single" w:sz="4" w:space="0" w:color="000000"/>
                  <w:right w:val="single" w:sz="4" w:space="0" w:color="000000"/>
                </w:tcBorders>
                <w:shd w:val="clear" w:color="auto" w:fill="auto"/>
              </w:tcPr>
            </w:tcPrChange>
          </w:tcPr>
          <w:p w14:paraId="4F27561B" w14:textId="77777777" w:rsidR="00D33923" w:rsidRDefault="00D33923">
            <w:pPr>
              <w:pStyle w:val="Corpotesto"/>
            </w:pPr>
            <w:r>
              <w:rPr>
                <w:rFonts w:cs="Arial"/>
                <w:b/>
                <w:bCs/>
              </w:rPr>
              <w:t>To file the current GCP certificates in ISF</w:t>
            </w:r>
          </w:p>
        </w:tc>
        <w:tc>
          <w:tcPr>
            <w:tcW w:w="1854" w:type="dxa"/>
            <w:tcBorders>
              <w:top w:val="single" w:sz="4" w:space="0" w:color="000000"/>
              <w:left w:val="single" w:sz="4" w:space="0" w:color="000000"/>
              <w:bottom w:val="single" w:sz="4" w:space="0" w:color="000000"/>
              <w:right w:val="single" w:sz="4" w:space="0" w:color="000000"/>
            </w:tcBorders>
            <w:shd w:val="clear" w:color="auto" w:fill="auto"/>
            <w:tcPrChange w:id="618" w:author="Lisa Ciuffarin" w:date="2022-06-27T14:26:00Z">
              <w:tcPr>
                <w:tcW w:w="1854" w:type="dxa"/>
                <w:tcBorders>
                  <w:top w:val="single" w:sz="4" w:space="0" w:color="000000"/>
                  <w:left w:val="single" w:sz="4" w:space="0" w:color="000000"/>
                  <w:bottom w:val="single" w:sz="4" w:space="0" w:color="000000"/>
                  <w:right w:val="single" w:sz="4" w:space="0" w:color="000000"/>
                </w:tcBorders>
                <w:shd w:val="clear" w:color="auto" w:fill="auto"/>
              </w:tcPr>
            </w:tcPrChange>
          </w:tcPr>
          <w:p w14:paraId="331F34E2" w14:textId="77777777" w:rsidR="00D33923" w:rsidRDefault="00D33923">
            <w:pPr>
              <w:pStyle w:val="Corpotesto"/>
            </w:pPr>
            <w:r>
              <w:rPr>
                <w:rFonts w:cs="Arial"/>
                <w:b/>
                <w:bCs/>
              </w:rPr>
              <w:t>Site staff was asked to provide the GCP certificates.</w:t>
            </w:r>
          </w:p>
          <w:p w14:paraId="4F3C8B3B" w14:textId="77777777" w:rsidR="00D33923" w:rsidRDefault="00D33923">
            <w:pPr>
              <w:pStyle w:val="Corpotesto"/>
            </w:pPr>
            <w:r>
              <w:rPr>
                <w:rFonts w:cs="Arial"/>
                <w:b/>
                <w:bCs/>
              </w:rPr>
              <w:t>Update: The GCP certificate of Dr. Macias was collected and filed in ISF. The GCP certificates for the rest of site team are pending</w:t>
            </w:r>
          </w:p>
        </w:tc>
        <w:tc>
          <w:tcPr>
            <w:tcW w:w="2242" w:type="dxa"/>
            <w:tcBorders>
              <w:top w:val="single" w:sz="4" w:space="0" w:color="000000"/>
              <w:left w:val="single" w:sz="4" w:space="0" w:color="000000"/>
              <w:bottom w:val="single" w:sz="4" w:space="0" w:color="000000"/>
              <w:right w:val="single" w:sz="4" w:space="0" w:color="000000"/>
            </w:tcBorders>
            <w:shd w:val="clear" w:color="auto" w:fill="auto"/>
            <w:tcPrChange w:id="619" w:author="Lisa Ciuffarin" w:date="2022-06-27T14:26:00Z">
              <w:tcPr>
                <w:tcW w:w="2242" w:type="dxa"/>
                <w:tcBorders>
                  <w:top w:val="single" w:sz="4" w:space="0" w:color="000000"/>
                  <w:left w:val="single" w:sz="4" w:space="0" w:color="000000"/>
                  <w:bottom w:val="single" w:sz="4" w:space="0" w:color="000000"/>
                  <w:right w:val="single" w:sz="4" w:space="0" w:color="000000"/>
                </w:tcBorders>
                <w:shd w:val="clear" w:color="auto" w:fill="auto"/>
              </w:tcPr>
            </w:tcPrChange>
          </w:tcPr>
          <w:p w14:paraId="60B63B10" w14:textId="77777777" w:rsidR="00D33923" w:rsidRDefault="00D33923">
            <w:pPr>
              <w:pStyle w:val="Corpotesto"/>
            </w:pPr>
            <w:r>
              <w:rPr>
                <w:rFonts w:cs="Arial"/>
                <w:b/>
                <w:bCs/>
              </w:rPr>
              <w:t>Open</w:t>
            </w:r>
          </w:p>
        </w:tc>
      </w:tr>
      <w:tr w:rsidR="00D33923" w14:paraId="733DCF00" w14:textId="77777777" w:rsidTr="0065324C">
        <w:trPr>
          <w:cantSplit/>
          <w:jc w:val="center"/>
          <w:trPrChange w:id="620" w:author="Lisa Ciuffarin" w:date="2022-06-27T14:26:00Z">
            <w:trPr>
              <w:cantSplit/>
              <w:jc w:val="center"/>
            </w:trPr>
          </w:trPrChange>
        </w:trPr>
        <w:tc>
          <w:tcPr>
            <w:tcW w:w="456" w:type="dxa"/>
            <w:tcBorders>
              <w:top w:val="single" w:sz="4" w:space="0" w:color="000000"/>
              <w:left w:val="single" w:sz="4" w:space="0" w:color="000000"/>
              <w:bottom w:val="single" w:sz="4" w:space="0" w:color="000000"/>
              <w:right w:val="single" w:sz="4" w:space="0" w:color="000000"/>
            </w:tcBorders>
            <w:shd w:val="clear" w:color="auto" w:fill="auto"/>
            <w:tcPrChange w:id="621" w:author="Lisa Ciuffarin" w:date="2022-06-27T14:26:00Z">
              <w:tcPr>
                <w:tcW w:w="456" w:type="dxa"/>
                <w:tcBorders>
                  <w:top w:val="single" w:sz="4" w:space="0" w:color="000000"/>
                  <w:left w:val="single" w:sz="4" w:space="0" w:color="000000"/>
                  <w:bottom w:val="single" w:sz="4" w:space="0" w:color="000000"/>
                  <w:right w:val="single" w:sz="4" w:space="0" w:color="000000"/>
                </w:tcBorders>
                <w:shd w:val="clear" w:color="auto" w:fill="auto"/>
              </w:tcPr>
            </w:tcPrChange>
          </w:tcPr>
          <w:p w14:paraId="3059B217" w14:textId="77777777" w:rsidR="00D33923" w:rsidRDefault="00D33923">
            <w:pPr>
              <w:pStyle w:val="Corpotesto"/>
            </w:pPr>
            <w:r>
              <w:rPr>
                <w:rFonts w:cs="Arial"/>
                <w:b/>
                <w:bCs/>
              </w:rPr>
              <w:t>6</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Change w:id="622" w:author="Lisa Ciuffarin" w:date="2022-06-27T14:26:00Z">
              <w:tcPr>
                <w:tcW w:w="1262" w:type="dxa"/>
                <w:tcBorders>
                  <w:top w:val="single" w:sz="4" w:space="0" w:color="000000"/>
                  <w:left w:val="single" w:sz="4" w:space="0" w:color="000000"/>
                  <w:bottom w:val="single" w:sz="4" w:space="0" w:color="000000"/>
                  <w:right w:val="single" w:sz="4" w:space="0" w:color="000000"/>
                </w:tcBorders>
                <w:shd w:val="clear" w:color="auto" w:fill="auto"/>
              </w:tcPr>
            </w:tcPrChange>
          </w:tcPr>
          <w:p w14:paraId="7C11FA2A" w14:textId="77777777" w:rsidR="00D33923" w:rsidRDefault="00D33923">
            <w:pPr>
              <w:pStyle w:val="Corpotesto"/>
            </w:pPr>
            <w:r>
              <w:rPr>
                <w:rFonts w:cs="Arial"/>
                <w:b/>
                <w:bCs/>
              </w:rPr>
              <w:t>18Nov2021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Change w:id="623" w:author="Lisa Ciuffarin" w:date="2022-06-27T14:26:00Z">
              <w:tcPr>
                <w:tcW w:w="1951" w:type="dxa"/>
                <w:tcBorders>
                  <w:top w:val="single" w:sz="4" w:space="0" w:color="000000"/>
                  <w:left w:val="single" w:sz="4" w:space="0" w:color="000000"/>
                  <w:bottom w:val="single" w:sz="4" w:space="0" w:color="000000"/>
                  <w:right w:val="single" w:sz="4" w:space="0" w:color="000000"/>
                </w:tcBorders>
                <w:shd w:val="clear" w:color="auto" w:fill="auto"/>
              </w:tcPr>
            </w:tcPrChange>
          </w:tcPr>
          <w:p w14:paraId="58B706FB" w14:textId="77777777" w:rsidR="00D33923" w:rsidRDefault="00D33923">
            <w:pPr>
              <w:pStyle w:val="Corpotesto"/>
            </w:pPr>
            <w:r>
              <w:rPr>
                <w:rFonts w:cs="Arial"/>
                <w:b/>
                <w:bCs/>
              </w:rPr>
              <w:t>Lack of printed out SD</w:t>
            </w:r>
          </w:p>
        </w:tc>
        <w:tc>
          <w:tcPr>
            <w:tcW w:w="1873" w:type="dxa"/>
            <w:tcBorders>
              <w:top w:val="single" w:sz="4" w:space="0" w:color="000000"/>
              <w:left w:val="single" w:sz="4" w:space="0" w:color="000000"/>
              <w:bottom w:val="single" w:sz="4" w:space="0" w:color="000000"/>
              <w:right w:val="single" w:sz="4" w:space="0" w:color="000000"/>
            </w:tcBorders>
            <w:shd w:val="clear" w:color="auto" w:fill="auto"/>
            <w:tcPrChange w:id="624" w:author="Lisa Ciuffarin" w:date="2022-06-27T14:26:00Z">
              <w:tcPr>
                <w:tcW w:w="1873" w:type="dxa"/>
                <w:tcBorders>
                  <w:top w:val="single" w:sz="4" w:space="0" w:color="000000"/>
                  <w:left w:val="single" w:sz="4" w:space="0" w:color="000000"/>
                  <w:bottom w:val="single" w:sz="4" w:space="0" w:color="000000"/>
                  <w:right w:val="single" w:sz="4" w:space="0" w:color="000000"/>
                </w:tcBorders>
                <w:shd w:val="clear" w:color="auto" w:fill="auto"/>
              </w:tcPr>
            </w:tcPrChange>
          </w:tcPr>
          <w:p w14:paraId="0093B06A" w14:textId="77777777" w:rsidR="00D33923" w:rsidRDefault="00D33923">
            <w:pPr>
              <w:pStyle w:val="Corpotesto"/>
            </w:pPr>
            <w:r>
              <w:rPr>
                <w:rFonts w:cs="Arial"/>
                <w:b/>
                <w:bCs/>
              </w:rPr>
              <w:t>To print out the SD of all subjects</w:t>
            </w:r>
          </w:p>
        </w:tc>
        <w:tc>
          <w:tcPr>
            <w:tcW w:w="1854" w:type="dxa"/>
            <w:tcBorders>
              <w:top w:val="single" w:sz="4" w:space="0" w:color="000000"/>
              <w:left w:val="single" w:sz="4" w:space="0" w:color="000000"/>
              <w:bottom w:val="single" w:sz="4" w:space="0" w:color="000000"/>
              <w:right w:val="single" w:sz="4" w:space="0" w:color="000000"/>
            </w:tcBorders>
            <w:shd w:val="clear" w:color="auto" w:fill="auto"/>
            <w:tcPrChange w:id="625" w:author="Lisa Ciuffarin" w:date="2022-06-27T14:26:00Z">
              <w:tcPr>
                <w:tcW w:w="1854" w:type="dxa"/>
                <w:tcBorders>
                  <w:top w:val="single" w:sz="4" w:space="0" w:color="000000"/>
                  <w:left w:val="single" w:sz="4" w:space="0" w:color="000000"/>
                  <w:bottom w:val="single" w:sz="4" w:space="0" w:color="000000"/>
                  <w:right w:val="single" w:sz="4" w:space="0" w:color="000000"/>
                </w:tcBorders>
                <w:shd w:val="clear" w:color="auto" w:fill="auto"/>
              </w:tcPr>
            </w:tcPrChange>
          </w:tcPr>
          <w:p w14:paraId="3CE39532" w14:textId="77777777" w:rsidR="00D33923" w:rsidRDefault="00D33923">
            <w:pPr>
              <w:pStyle w:val="Corpotesto"/>
            </w:pPr>
            <w:r>
              <w:rPr>
                <w:rFonts w:cs="Arial"/>
                <w:b/>
                <w:bCs/>
              </w:rPr>
              <w:t>The site staff was asked to provide printed out SD</w:t>
            </w:r>
          </w:p>
        </w:tc>
        <w:tc>
          <w:tcPr>
            <w:tcW w:w="2242" w:type="dxa"/>
            <w:tcBorders>
              <w:top w:val="single" w:sz="4" w:space="0" w:color="000000"/>
              <w:left w:val="single" w:sz="4" w:space="0" w:color="000000"/>
              <w:bottom w:val="single" w:sz="4" w:space="0" w:color="000000"/>
              <w:right w:val="single" w:sz="4" w:space="0" w:color="000000"/>
            </w:tcBorders>
            <w:shd w:val="clear" w:color="auto" w:fill="auto"/>
            <w:tcPrChange w:id="626" w:author="Lisa Ciuffarin" w:date="2022-06-27T14:26:00Z">
              <w:tcPr>
                <w:tcW w:w="2242" w:type="dxa"/>
                <w:tcBorders>
                  <w:top w:val="single" w:sz="4" w:space="0" w:color="000000"/>
                  <w:left w:val="single" w:sz="4" w:space="0" w:color="000000"/>
                  <w:bottom w:val="single" w:sz="4" w:space="0" w:color="000000"/>
                  <w:right w:val="single" w:sz="4" w:space="0" w:color="000000"/>
                </w:tcBorders>
                <w:shd w:val="clear" w:color="auto" w:fill="auto"/>
              </w:tcPr>
            </w:tcPrChange>
          </w:tcPr>
          <w:p w14:paraId="01DF6BF9" w14:textId="77777777" w:rsidR="00D33923" w:rsidRDefault="00D33923">
            <w:pPr>
              <w:pStyle w:val="Corpotesto"/>
            </w:pPr>
            <w:r>
              <w:rPr>
                <w:rFonts w:cs="Arial"/>
                <w:b/>
                <w:bCs/>
              </w:rPr>
              <w:t>Closed</w:t>
            </w:r>
          </w:p>
        </w:tc>
      </w:tr>
      <w:tr w:rsidR="00D33923" w14:paraId="39F78E15" w14:textId="77777777" w:rsidTr="0065324C">
        <w:trPr>
          <w:cantSplit/>
          <w:jc w:val="center"/>
          <w:trPrChange w:id="627" w:author="Lisa Ciuffarin" w:date="2022-06-27T14:26:00Z">
            <w:trPr>
              <w:cantSplit/>
              <w:jc w:val="center"/>
            </w:trPr>
          </w:trPrChange>
        </w:trPr>
        <w:tc>
          <w:tcPr>
            <w:tcW w:w="456" w:type="dxa"/>
            <w:tcBorders>
              <w:top w:val="single" w:sz="4" w:space="0" w:color="000000"/>
              <w:left w:val="single" w:sz="4" w:space="0" w:color="000000"/>
              <w:bottom w:val="single" w:sz="4" w:space="0" w:color="000000"/>
              <w:right w:val="single" w:sz="4" w:space="0" w:color="000000"/>
            </w:tcBorders>
            <w:shd w:val="clear" w:color="auto" w:fill="auto"/>
            <w:tcPrChange w:id="628" w:author="Lisa Ciuffarin" w:date="2022-06-27T14:26:00Z">
              <w:tcPr>
                <w:tcW w:w="456" w:type="dxa"/>
                <w:tcBorders>
                  <w:top w:val="single" w:sz="4" w:space="0" w:color="000000"/>
                  <w:left w:val="single" w:sz="4" w:space="0" w:color="000000"/>
                  <w:bottom w:val="single" w:sz="4" w:space="0" w:color="000000"/>
                  <w:right w:val="single" w:sz="4" w:space="0" w:color="000000"/>
                </w:tcBorders>
                <w:shd w:val="clear" w:color="auto" w:fill="auto"/>
              </w:tcPr>
            </w:tcPrChange>
          </w:tcPr>
          <w:p w14:paraId="253B1EE7" w14:textId="77777777" w:rsidR="00D33923" w:rsidRDefault="00D33923">
            <w:pPr>
              <w:pStyle w:val="Corpotesto"/>
            </w:pPr>
            <w:r>
              <w:rPr>
                <w:rFonts w:cs="Arial"/>
                <w:b/>
                <w:bCs/>
              </w:rPr>
              <w:lastRenderedPageBreak/>
              <w:t>7</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Change w:id="629" w:author="Lisa Ciuffarin" w:date="2022-06-27T14:26:00Z">
              <w:tcPr>
                <w:tcW w:w="1262" w:type="dxa"/>
                <w:tcBorders>
                  <w:top w:val="single" w:sz="4" w:space="0" w:color="000000"/>
                  <w:left w:val="single" w:sz="4" w:space="0" w:color="000000"/>
                  <w:bottom w:val="single" w:sz="4" w:space="0" w:color="000000"/>
                  <w:right w:val="single" w:sz="4" w:space="0" w:color="000000"/>
                </w:tcBorders>
                <w:shd w:val="clear" w:color="auto" w:fill="auto"/>
              </w:tcPr>
            </w:tcPrChange>
          </w:tcPr>
          <w:p w14:paraId="681D3DB0" w14:textId="77777777" w:rsidR="00D33923" w:rsidRDefault="00D33923">
            <w:pPr>
              <w:pStyle w:val="Corpotesto"/>
            </w:pPr>
            <w:r>
              <w:rPr>
                <w:rFonts w:cs="Arial"/>
                <w:b/>
                <w:bCs/>
              </w:rPr>
              <w:t>18Nov2021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Change w:id="630" w:author="Lisa Ciuffarin" w:date="2022-06-27T14:26:00Z">
              <w:tcPr>
                <w:tcW w:w="1951" w:type="dxa"/>
                <w:tcBorders>
                  <w:top w:val="single" w:sz="4" w:space="0" w:color="000000"/>
                  <w:left w:val="single" w:sz="4" w:space="0" w:color="000000"/>
                  <w:bottom w:val="single" w:sz="4" w:space="0" w:color="000000"/>
                  <w:right w:val="single" w:sz="4" w:space="0" w:color="000000"/>
                </w:tcBorders>
                <w:shd w:val="clear" w:color="auto" w:fill="auto"/>
              </w:tcPr>
            </w:tcPrChange>
          </w:tcPr>
          <w:p w14:paraId="44D46480" w14:textId="77777777" w:rsidR="00D33923" w:rsidRDefault="00D33923">
            <w:pPr>
              <w:pStyle w:val="Corpotesto"/>
            </w:pPr>
            <w:r>
              <w:rPr>
                <w:rFonts w:cs="Arial"/>
                <w:b/>
                <w:bCs/>
              </w:rPr>
              <w:t>Consent process not documented in subjects notes from patients 101-01 to 101-07</w:t>
            </w:r>
          </w:p>
        </w:tc>
        <w:tc>
          <w:tcPr>
            <w:tcW w:w="1873" w:type="dxa"/>
            <w:tcBorders>
              <w:top w:val="single" w:sz="4" w:space="0" w:color="000000"/>
              <w:left w:val="single" w:sz="4" w:space="0" w:color="000000"/>
              <w:bottom w:val="single" w:sz="4" w:space="0" w:color="000000"/>
              <w:right w:val="single" w:sz="4" w:space="0" w:color="000000"/>
            </w:tcBorders>
            <w:shd w:val="clear" w:color="auto" w:fill="auto"/>
            <w:tcPrChange w:id="631" w:author="Lisa Ciuffarin" w:date="2022-06-27T14:26:00Z">
              <w:tcPr>
                <w:tcW w:w="1873" w:type="dxa"/>
                <w:tcBorders>
                  <w:top w:val="single" w:sz="4" w:space="0" w:color="000000"/>
                  <w:left w:val="single" w:sz="4" w:space="0" w:color="000000"/>
                  <w:bottom w:val="single" w:sz="4" w:space="0" w:color="000000"/>
                  <w:right w:val="single" w:sz="4" w:space="0" w:color="000000"/>
                </w:tcBorders>
                <w:shd w:val="clear" w:color="auto" w:fill="auto"/>
              </w:tcPr>
            </w:tcPrChange>
          </w:tcPr>
          <w:p w14:paraId="23205AFE" w14:textId="77777777" w:rsidR="00D33923" w:rsidRDefault="00D33923">
            <w:pPr>
              <w:pStyle w:val="Corpotesto"/>
            </w:pPr>
            <w:r>
              <w:rPr>
                <w:rFonts w:cs="Arial"/>
                <w:b/>
                <w:bCs/>
              </w:rPr>
              <w:t>To provide supplementary notes with the current date documenting the whole consenting process.</w:t>
            </w:r>
          </w:p>
        </w:tc>
        <w:tc>
          <w:tcPr>
            <w:tcW w:w="1854" w:type="dxa"/>
            <w:tcBorders>
              <w:top w:val="single" w:sz="4" w:space="0" w:color="000000"/>
              <w:left w:val="single" w:sz="4" w:space="0" w:color="000000"/>
              <w:bottom w:val="single" w:sz="4" w:space="0" w:color="000000"/>
              <w:right w:val="single" w:sz="4" w:space="0" w:color="000000"/>
            </w:tcBorders>
            <w:shd w:val="clear" w:color="auto" w:fill="auto"/>
            <w:tcPrChange w:id="632" w:author="Lisa Ciuffarin" w:date="2022-06-27T14:26:00Z">
              <w:tcPr>
                <w:tcW w:w="1854" w:type="dxa"/>
                <w:tcBorders>
                  <w:top w:val="single" w:sz="4" w:space="0" w:color="000000"/>
                  <w:left w:val="single" w:sz="4" w:space="0" w:color="000000"/>
                  <w:bottom w:val="single" w:sz="4" w:space="0" w:color="000000"/>
                  <w:right w:val="single" w:sz="4" w:space="0" w:color="000000"/>
                </w:tcBorders>
                <w:shd w:val="clear" w:color="auto" w:fill="auto"/>
              </w:tcPr>
            </w:tcPrChange>
          </w:tcPr>
          <w:p w14:paraId="2B4F899B" w14:textId="77777777" w:rsidR="00D33923" w:rsidRDefault="00D33923">
            <w:pPr>
              <w:pStyle w:val="Corpotesto"/>
            </w:pPr>
            <w:r>
              <w:rPr>
                <w:rFonts w:cs="Arial"/>
                <w:b/>
              </w:rPr>
              <w:t>The site staff was retrained and instructed to provide supplementary notes.</w:t>
            </w:r>
          </w:p>
          <w:p w14:paraId="255ED627" w14:textId="77777777" w:rsidR="00D33923" w:rsidRDefault="00D33923">
            <w:pPr>
              <w:pStyle w:val="Corpotesto"/>
            </w:pPr>
            <w:r>
              <w:rPr>
                <w:rFonts w:cs="Arial"/>
                <w:b/>
              </w:rPr>
              <w:t>Update: The consenting process was documented during the MV.</w:t>
            </w:r>
          </w:p>
        </w:tc>
        <w:tc>
          <w:tcPr>
            <w:tcW w:w="2242" w:type="dxa"/>
            <w:tcBorders>
              <w:top w:val="single" w:sz="4" w:space="0" w:color="000000"/>
              <w:left w:val="single" w:sz="4" w:space="0" w:color="000000"/>
              <w:bottom w:val="single" w:sz="4" w:space="0" w:color="000000"/>
              <w:right w:val="single" w:sz="4" w:space="0" w:color="000000"/>
            </w:tcBorders>
            <w:shd w:val="clear" w:color="auto" w:fill="auto"/>
            <w:tcPrChange w:id="633" w:author="Lisa Ciuffarin" w:date="2022-06-27T14:26:00Z">
              <w:tcPr>
                <w:tcW w:w="2242" w:type="dxa"/>
                <w:tcBorders>
                  <w:top w:val="single" w:sz="4" w:space="0" w:color="000000"/>
                  <w:left w:val="single" w:sz="4" w:space="0" w:color="000000"/>
                  <w:bottom w:val="single" w:sz="4" w:space="0" w:color="000000"/>
                  <w:right w:val="single" w:sz="4" w:space="0" w:color="000000"/>
                </w:tcBorders>
                <w:shd w:val="clear" w:color="auto" w:fill="auto"/>
              </w:tcPr>
            </w:tcPrChange>
          </w:tcPr>
          <w:p w14:paraId="424A5DA6" w14:textId="77777777" w:rsidR="00D33923" w:rsidRDefault="00D33923">
            <w:pPr>
              <w:pStyle w:val="Corpotesto"/>
            </w:pPr>
            <w:r>
              <w:rPr>
                <w:rFonts w:cs="Arial"/>
                <w:b/>
                <w:bCs/>
              </w:rPr>
              <w:t>Closed</w:t>
            </w:r>
          </w:p>
        </w:tc>
      </w:tr>
      <w:tr w:rsidR="00D33923" w14:paraId="4B26F937" w14:textId="77777777" w:rsidTr="0065324C">
        <w:trPr>
          <w:cantSplit/>
          <w:jc w:val="center"/>
          <w:trPrChange w:id="634" w:author="Lisa Ciuffarin" w:date="2022-06-27T14:26:00Z">
            <w:trPr>
              <w:cantSplit/>
              <w:jc w:val="center"/>
            </w:trPr>
          </w:trPrChange>
        </w:trPr>
        <w:tc>
          <w:tcPr>
            <w:tcW w:w="456" w:type="dxa"/>
            <w:tcBorders>
              <w:top w:val="single" w:sz="4" w:space="0" w:color="000000"/>
              <w:left w:val="single" w:sz="4" w:space="0" w:color="000000"/>
              <w:bottom w:val="single" w:sz="4" w:space="0" w:color="000000"/>
              <w:right w:val="single" w:sz="4" w:space="0" w:color="000000"/>
            </w:tcBorders>
            <w:shd w:val="clear" w:color="auto" w:fill="auto"/>
            <w:tcPrChange w:id="635" w:author="Lisa Ciuffarin" w:date="2022-06-27T14:26:00Z">
              <w:tcPr>
                <w:tcW w:w="456" w:type="dxa"/>
                <w:tcBorders>
                  <w:top w:val="single" w:sz="4" w:space="0" w:color="000000"/>
                  <w:left w:val="single" w:sz="4" w:space="0" w:color="000000"/>
                  <w:bottom w:val="single" w:sz="4" w:space="0" w:color="000000"/>
                  <w:right w:val="single" w:sz="4" w:space="0" w:color="000000"/>
                </w:tcBorders>
                <w:shd w:val="clear" w:color="auto" w:fill="auto"/>
              </w:tcPr>
            </w:tcPrChange>
          </w:tcPr>
          <w:p w14:paraId="6912A13B" w14:textId="77777777" w:rsidR="00D33923" w:rsidRDefault="00D33923">
            <w:pPr>
              <w:pStyle w:val="Corpotesto"/>
            </w:pPr>
            <w:r>
              <w:rPr>
                <w:rFonts w:cs="Arial"/>
                <w:b/>
                <w:bCs/>
              </w:rPr>
              <w:t>8</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Change w:id="636" w:author="Lisa Ciuffarin" w:date="2022-06-27T14:26:00Z">
              <w:tcPr>
                <w:tcW w:w="1262" w:type="dxa"/>
                <w:tcBorders>
                  <w:top w:val="single" w:sz="4" w:space="0" w:color="000000"/>
                  <w:left w:val="single" w:sz="4" w:space="0" w:color="000000"/>
                  <w:bottom w:val="single" w:sz="4" w:space="0" w:color="000000"/>
                  <w:right w:val="single" w:sz="4" w:space="0" w:color="000000"/>
                </w:tcBorders>
                <w:shd w:val="clear" w:color="auto" w:fill="auto"/>
              </w:tcPr>
            </w:tcPrChange>
          </w:tcPr>
          <w:p w14:paraId="0AC039F7" w14:textId="77777777" w:rsidR="00D33923" w:rsidRDefault="00D33923">
            <w:pPr>
              <w:pStyle w:val="Corpotesto"/>
            </w:pPr>
            <w:r>
              <w:rPr>
                <w:rFonts w:cs="Arial"/>
                <w:b/>
                <w:bCs/>
              </w:rPr>
              <w:t>11Jun2021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Change w:id="637" w:author="Lisa Ciuffarin" w:date="2022-06-27T14:26:00Z">
              <w:tcPr>
                <w:tcW w:w="1951" w:type="dxa"/>
                <w:tcBorders>
                  <w:top w:val="single" w:sz="4" w:space="0" w:color="000000"/>
                  <w:left w:val="single" w:sz="4" w:space="0" w:color="000000"/>
                  <w:bottom w:val="single" w:sz="4" w:space="0" w:color="000000"/>
                  <w:right w:val="single" w:sz="4" w:space="0" w:color="000000"/>
                </w:tcBorders>
                <w:shd w:val="clear" w:color="auto" w:fill="auto"/>
              </w:tcPr>
            </w:tcPrChange>
          </w:tcPr>
          <w:p w14:paraId="0B7C70EE" w14:textId="77777777" w:rsidR="00D33923" w:rsidRDefault="00D33923">
            <w:pPr>
              <w:pStyle w:val="Corpotesto"/>
            </w:pPr>
            <w:r>
              <w:rPr>
                <w:rFonts w:cs="Arial"/>
                <w:b/>
                <w:bCs/>
              </w:rPr>
              <w:t>Missing laboratory certificates</w:t>
            </w:r>
          </w:p>
        </w:tc>
        <w:tc>
          <w:tcPr>
            <w:tcW w:w="1873" w:type="dxa"/>
            <w:tcBorders>
              <w:top w:val="single" w:sz="4" w:space="0" w:color="000000"/>
              <w:left w:val="single" w:sz="4" w:space="0" w:color="000000"/>
              <w:bottom w:val="single" w:sz="4" w:space="0" w:color="000000"/>
              <w:right w:val="single" w:sz="4" w:space="0" w:color="000000"/>
            </w:tcBorders>
            <w:shd w:val="clear" w:color="auto" w:fill="auto"/>
            <w:tcPrChange w:id="638" w:author="Lisa Ciuffarin" w:date="2022-06-27T14:26:00Z">
              <w:tcPr>
                <w:tcW w:w="1873" w:type="dxa"/>
                <w:tcBorders>
                  <w:top w:val="single" w:sz="4" w:space="0" w:color="000000"/>
                  <w:left w:val="single" w:sz="4" w:space="0" w:color="000000"/>
                  <w:bottom w:val="single" w:sz="4" w:space="0" w:color="000000"/>
                  <w:right w:val="single" w:sz="4" w:space="0" w:color="000000"/>
                </w:tcBorders>
                <w:shd w:val="clear" w:color="auto" w:fill="auto"/>
              </w:tcPr>
            </w:tcPrChange>
          </w:tcPr>
          <w:p w14:paraId="400516C7" w14:textId="77777777" w:rsidR="00D33923" w:rsidRDefault="00D33923">
            <w:pPr>
              <w:pStyle w:val="Corpotesto"/>
            </w:pPr>
            <w:r>
              <w:rPr>
                <w:rFonts w:cs="Arial"/>
                <w:b/>
                <w:bCs/>
              </w:rPr>
              <w:t>To collect the missing laboratory certificates from the site local laboratory.</w:t>
            </w:r>
          </w:p>
        </w:tc>
        <w:tc>
          <w:tcPr>
            <w:tcW w:w="1854" w:type="dxa"/>
            <w:tcBorders>
              <w:top w:val="single" w:sz="4" w:space="0" w:color="000000"/>
              <w:left w:val="single" w:sz="4" w:space="0" w:color="000000"/>
              <w:bottom w:val="single" w:sz="4" w:space="0" w:color="000000"/>
              <w:right w:val="single" w:sz="4" w:space="0" w:color="000000"/>
            </w:tcBorders>
            <w:shd w:val="clear" w:color="auto" w:fill="auto"/>
            <w:tcPrChange w:id="639" w:author="Lisa Ciuffarin" w:date="2022-06-27T14:26:00Z">
              <w:tcPr>
                <w:tcW w:w="1854" w:type="dxa"/>
                <w:tcBorders>
                  <w:top w:val="single" w:sz="4" w:space="0" w:color="000000"/>
                  <w:left w:val="single" w:sz="4" w:space="0" w:color="000000"/>
                  <w:bottom w:val="single" w:sz="4" w:space="0" w:color="000000"/>
                  <w:right w:val="single" w:sz="4" w:space="0" w:color="000000"/>
                </w:tcBorders>
                <w:shd w:val="clear" w:color="auto" w:fill="auto"/>
              </w:tcPr>
            </w:tcPrChange>
          </w:tcPr>
          <w:p w14:paraId="1E47B29A" w14:textId="77777777" w:rsidR="00D33923" w:rsidRDefault="00D33923">
            <w:pPr>
              <w:pStyle w:val="Corpotesto"/>
            </w:pPr>
            <w:r>
              <w:rPr>
                <w:rFonts w:cs="Arial"/>
                <w:b/>
              </w:rPr>
              <w:t>The site staff was asked to collect the laboratory certificates.</w:t>
            </w:r>
          </w:p>
        </w:tc>
        <w:tc>
          <w:tcPr>
            <w:tcW w:w="2242" w:type="dxa"/>
            <w:tcBorders>
              <w:top w:val="single" w:sz="4" w:space="0" w:color="000000"/>
              <w:left w:val="single" w:sz="4" w:space="0" w:color="000000"/>
              <w:bottom w:val="single" w:sz="4" w:space="0" w:color="000000"/>
              <w:right w:val="single" w:sz="4" w:space="0" w:color="000000"/>
            </w:tcBorders>
            <w:shd w:val="clear" w:color="auto" w:fill="auto"/>
            <w:tcPrChange w:id="640" w:author="Lisa Ciuffarin" w:date="2022-06-27T14:26:00Z">
              <w:tcPr>
                <w:tcW w:w="2242" w:type="dxa"/>
                <w:tcBorders>
                  <w:top w:val="single" w:sz="4" w:space="0" w:color="000000"/>
                  <w:left w:val="single" w:sz="4" w:space="0" w:color="000000"/>
                  <w:bottom w:val="single" w:sz="4" w:space="0" w:color="000000"/>
                  <w:right w:val="single" w:sz="4" w:space="0" w:color="000000"/>
                </w:tcBorders>
                <w:shd w:val="clear" w:color="auto" w:fill="auto"/>
              </w:tcPr>
            </w:tcPrChange>
          </w:tcPr>
          <w:p w14:paraId="3F9B7D69" w14:textId="77777777" w:rsidR="00D33923" w:rsidRDefault="00D33923">
            <w:pPr>
              <w:pStyle w:val="Corpotesto"/>
            </w:pPr>
            <w:r>
              <w:rPr>
                <w:rFonts w:cs="Arial"/>
                <w:b/>
                <w:bCs/>
              </w:rPr>
              <w:t>Closed</w:t>
            </w:r>
          </w:p>
        </w:tc>
      </w:tr>
      <w:tr w:rsidR="00D33923" w14:paraId="6E60A28C" w14:textId="77777777" w:rsidTr="0065324C">
        <w:trPr>
          <w:cantSplit/>
          <w:jc w:val="center"/>
          <w:trPrChange w:id="641" w:author="Lisa Ciuffarin" w:date="2022-06-27T14:26:00Z">
            <w:trPr>
              <w:cantSplit/>
              <w:jc w:val="center"/>
            </w:trPr>
          </w:trPrChange>
        </w:trPr>
        <w:tc>
          <w:tcPr>
            <w:tcW w:w="456" w:type="dxa"/>
            <w:tcBorders>
              <w:top w:val="single" w:sz="4" w:space="0" w:color="000000"/>
              <w:left w:val="single" w:sz="4" w:space="0" w:color="000000"/>
              <w:bottom w:val="single" w:sz="4" w:space="0" w:color="000000"/>
              <w:right w:val="single" w:sz="4" w:space="0" w:color="000000"/>
            </w:tcBorders>
            <w:shd w:val="clear" w:color="auto" w:fill="auto"/>
            <w:tcPrChange w:id="642" w:author="Lisa Ciuffarin" w:date="2022-06-27T14:26:00Z">
              <w:tcPr>
                <w:tcW w:w="456" w:type="dxa"/>
                <w:tcBorders>
                  <w:top w:val="single" w:sz="4" w:space="0" w:color="000000"/>
                  <w:left w:val="single" w:sz="4" w:space="0" w:color="000000"/>
                  <w:bottom w:val="single" w:sz="4" w:space="0" w:color="000000"/>
                  <w:right w:val="single" w:sz="4" w:space="0" w:color="000000"/>
                </w:tcBorders>
                <w:shd w:val="clear" w:color="auto" w:fill="auto"/>
              </w:tcPr>
            </w:tcPrChange>
          </w:tcPr>
          <w:p w14:paraId="3133852E" w14:textId="77777777" w:rsidR="00D33923" w:rsidRDefault="00D33923">
            <w:pPr>
              <w:pStyle w:val="Corpotesto"/>
            </w:pPr>
            <w:r>
              <w:rPr>
                <w:rFonts w:cs="Arial"/>
                <w:b/>
                <w:bCs/>
              </w:rPr>
              <w:t>9</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Change w:id="643" w:author="Lisa Ciuffarin" w:date="2022-06-27T14:26:00Z">
              <w:tcPr>
                <w:tcW w:w="1262" w:type="dxa"/>
                <w:tcBorders>
                  <w:top w:val="single" w:sz="4" w:space="0" w:color="000000"/>
                  <w:left w:val="single" w:sz="4" w:space="0" w:color="000000"/>
                  <w:bottom w:val="single" w:sz="4" w:space="0" w:color="000000"/>
                  <w:right w:val="single" w:sz="4" w:space="0" w:color="000000"/>
                </w:tcBorders>
                <w:shd w:val="clear" w:color="auto" w:fill="auto"/>
              </w:tcPr>
            </w:tcPrChange>
          </w:tcPr>
          <w:p w14:paraId="2088F328" w14:textId="77777777" w:rsidR="00D33923" w:rsidRDefault="00D33923">
            <w:pPr>
              <w:pStyle w:val="Corpotesto"/>
            </w:pPr>
            <w:r>
              <w:rPr>
                <w:rFonts w:cs="Arial"/>
                <w:b/>
                <w:bCs/>
              </w:rPr>
              <w:t>3 Feb2022</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Change w:id="644" w:author="Lisa Ciuffarin" w:date="2022-06-27T14:26:00Z">
              <w:tcPr>
                <w:tcW w:w="1951" w:type="dxa"/>
                <w:tcBorders>
                  <w:top w:val="single" w:sz="4" w:space="0" w:color="000000"/>
                  <w:left w:val="single" w:sz="4" w:space="0" w:color="000000"/>
                  <w:bottom w:val="single" w:sz="4" w:space="0" w:color="000000"/>
                  <w:right w:val="single" w:sz="4" w:space="0" w:color="000000"/>
                </w:tcBorders>
                <w:shd w:val="clear" w:color="auto" w:fill="auto"/>
              </w:tcPr>
            </w:tcPrChange>
          </w:tcPr>
          <w:p w14:paraId="40E4F6E9" w14:textId="77777777" w:rsidR="00D33923" w:rsidRDefault="00D33923">
            <w:pPr>
              <w:pStyle w:val="Corpotesto"/>
            </w:pPr>
            <w:r>
              <w:rPr>
                <w:rFonts w:cs="Arial"/>
                <w:b/>
                <w:bCs/>
              </w:rPr>
              <w:t>SAE communication and process for subject number 101-</w:t>
            </w:r>
            <w:ins w:id="645" w:author="Lisa Ciuffarin" w:date="2022-06-17T11:46:00Z">
              <w:r>
                <w:rPr>
                  <w:rFonts w:cs="Arial"/>
                  <w:b/>
                  <w:bCs/>
                </w:rPr>
                <w:t>05</w:t>
              </w:r>
            </w:ins>
          </w:p>
        </w:tc>
        <w:tc>
          <w:tcPr>
            <w:tcW w:w="1873" w:type="dxa"/>
            <w:tcBorders>
              <w:top w:val="single" w:sz="4" w:space="0" w:color="000000"/>
              <w:left w:val="single" w:sz="4" w:space="0" w:color="000000"/>
              <w:bottom w:val="single" w:sz="4" w:space="0" w:color="000000"/>
              <w:right w:val="single" w:sz="4" w:space="0" w:color="000000"/>
            </w:tcBorders>
            <w:shd w:val="clear" w:color="auto" w:fill="auto"/>
            <w:tcPrChange w:id="646" w:author="Lisa Ciuffarin" w:date="2022-06-27T14:26:00Z">
              <w:tcPr>
                <w:tcW w:w="1873" w:type="dxa"/>
                <w:tcBorders>
                  <w:top w:val="single" w:sz="4" w:space="0" w:color="000000"/>
                  <w:left w:val="single" w:sz="4" w:space="0" w:color="000000"/>
                  <w:bottom w:val="single" w:sz="4" w:space="0" w:color="000000"/>
                  <w:right w:val="single" w:sz="4" w:space="0" w:color="000000"/>
                </w:tcBorders>
                <w:shd w:val="clear" w:color="auto" w:fill="auto"/>
              </w:tcPr>
            </w:tcPrChange>
          </w:tcPr>
          <w:p w14:paraId="2AE11705" w14:textId="77777777" w:rsidR="00D33923" w:rsidRDefault="00D33923">
            <w:pPr>
              <w:pStyle w:val="Corpotesto"/>
            </w:pPr>
            <w:r>
              <w:rPr>
                <w:rFonts w:cs="Arial"/>
                <w:b/>
                <w:bCs/>
              </w:rPr>
              <w:t>The site should be retrained on SAE communication process.</w:t>
            </w:r>
          </w:p>
        </w:tc>
        <w:tc>
          <w:tcPr>
            <w:tcW w:w="1854" w:type="dxa"/>
            <w:tcBorders>
              <w:top w:val="single" w:sz="4" w:space="0" w:color="000000"/>
              <w:left w:val="single" w:sz="4" w:space="0" w:color="000000"/>
              <w:bottom w:val="single" w:sz="4" w:space="0" w:color="000000"/>
              <w:right w:val="single" w:sz="4" w:space="0" w:color="000000"/>
            </w:tcBorders>
            <w:shd w:val="clear" w:color="auto" w:fill="auto"/>
            <w:tcPrChange w:id="647" w:author="Lisa Ciuffarin" w:date="2022-06-27T14:26:00Z">
              <w:tcPr>
                <w:tcW w:w="1854" w:type="dxa"/>
                <w:tcBorders>
                  <w:top w:val="single" w:sz="4" w:space="0" w:color="000000"/>
                  <w:left w:val="single" w:sz="4" w:space="0" w:color="000000"/>
                  <w:bottom w:val="single" w:sz="4" w:space="0" w:color="000000"/>
                  <w:right w:val="single" w:sz="4" w:space="0" w:color="000000"/>
                </w:tcBorders>
                <w:shd w:val="clear" w:color="auto" w:fill="auto"/>
              </w:tcPr>
            </w:tcPrChange>
          </w:tcPr>
          <w:p w14:paraId="183CF482" w14:textId="77777777" w:rsidR="00D33923" w:rsidRDefault="00D33923">
            <w:pPr>
              <w:pStyle w:val="Corpotesto"/>
              <w:rPr>
                <w:rFonts w:cs="Arial"/>
                <w:b/>
                <w:sz w:val="22"/>
                <w:szCs w:val="22"/>
              </w:rPr>
            </w:pPr>
            <w:r>
              <w:rPr>
                <w:rFonts w:cs="Arial"/>
                <w:b/>
                <w:sz w:val="22"/>
                <w:szCs w:val="22"/>
              </w:rPr>
              <w:t xml:space="preserve">The site has been </w:t>
            </w:r>
            <w:commentRangeStart w:id="648"/>
            <w:r>
              <w:rPr>
                <w:rFonts w:cs="Arial"/>
                <w:b/>
                <w:sz w:val="22"/>
                <w:szCs w:val="22"/>
              </w:rPr>
              <w:t xml:space="preserve">retrained. </w:t>
            </w:r>
            <w:commentRangeEnd w:id="648"/>
            <w:r>
              <w:rPr>
                <w:rStyle w:val="Rimandocommento1"/>
              </w:rPr>
              <w:commentReference w:id="648"/>
            </w:r>
            <w:commentRangeStart w:id="649"/>
            <w:commentRangeEnd w:id="649"/>
            <w:r>
              <w:rPr>
                <w:rStyle w:val="Rimandocommento1"/>
                <w:rFonts w:cs="Arial"/>
                <w:b/>
                <w:sz w:val="22"/>
                <w:szCs w:val="22"/>
              </w:rPr>
              <w:commentReference w:id="649"/>
            </w:r>
          </w:p>
          <w:p w14:paraId="757CE2F5" w14:textId="77777777" w:rsidR="00D33923" w:rsidRDefault="00D33923">
            <w:pPr>
              <w:pStyle w:val="Corpotesto"/>
              <w:rPr>
                <w:rFonts w:cs="Arial"/>
                <w:b/>
                <w:sz w:val="22"/>
                <w:szCs w:val="22"/>
              </w:rPr>
            </w:pPr>
          </w:p>
        </w:tc>
        <w:tc>
          <w:tcPr>
            <w:tcW w:w="2242" w:type="dxa"/>
            <w:tcBorders>
              <w:top w:val="single" w:sz="4" w:space="0" w:color="000000"/>
              <w:left w:val="single" w:sz="4" w:space="0" w:color="000000"/>
              <w:bottom w:val="single" w:sz="4" w:space="0" w:color="000000"/>
              <w:right w:val="single" w:sz="4" w:space="0" w:color="000000"/>
            </w:tcBorders>
            <w:shd w:val="clear" w:color="auto" w:fill="auto"/>
            <w:tcPrChange w:id="650" w:author="Lisa Ciuffarin" w:date="2022-06-27T14:26:00Z">
              <w:tcPr>
                <w:tcW w:w="2242" w:type="dxa"/>
                <w:tcBorders>
                  <w:top w:val="single" w:sz="4" w:space="0" w:color="000000"/>
                  <w:left w:val="single" w:sz="4" w:space="0" w:color="000000"/>
                  <w:bottom w:val="single" w:sz="4" w:space="0" w:color="000000"/>
                  <w:right w:val="single" w:sz="4" w:space="0" w:color="000000"/>
                </w:tcBorders>
                <w:shd w:val="clear" w:color="auto" w:fill="auto"/>
              </w:tcPr>
            </w:tcPrChange>
          </w:tcPr>
          <w:p w14:paraId="531BD8FF" w14:textId="77777777" w:rsidR="00D33923" w:rsidRDefault="00D33923">
            <w:pPr>
              <w:pStyle w:val="Corpotesto"/>
            </w:pPr>
            <w:r>
              <w:rPr>
                <w:rFonts w:cs="Arial"/>
                <w:b/>
                <w:bCs/>
              </w:rPr>
              <w:t>Closed</w:t>
            </w:r>
          </w:p>
        </w:tc>
      </w:tr>
      <w:tr w:rsidR="00D33923" w14:paraId="13149C78" w14:textId="77777777" w:rsidTr="0065324C">
        <w:trPr>
          <w:cantSplit/>
          <w:jc w:val="center"/>
          <w:trPrChange w:id="651" w:author="Lisa Ciuffarin" w:date="2022-06-27T14:26:00Z">
            <w:trPr>
              <w:cantSplit/>
              <w:jc w:val="center"/>
            </w:trPr>
          </w:trPrChange>
        </w:trPr>
        <w:tc>
          <w:tcPr>
            <w:tcW w:w="456" w:type="dxa"/>
            <w:tcBorders>
              <w:top w:val="single" w:sz="4" w:space="0" w:color="000000"/>
              <w:left w:val="single" w:sz="4" w:space="0" w:color="000000"/>
              <w:bottom w:val="single" w:sz="4" w:space="0" w:color="000000"/>
              <w:right w:val="single" w:sz="4" w:space="0" w:color="000000"/>
            </w:tcBorders>
            <w:shd w:val="clear" w:color="auto" w:fill="auto"/>
            <w:tcPrChange w:id="652" w:author="Lisa Ciuffarin" w:date="2022-06-27T14:26:00Z">
              <w:tcPr>
                <w:tcW w:w="456" w:type="dxa"/>
                <w:tcBorders>
                  <w:top w:val="single" w:sz="4" w:space="0" w:color="000000"/>
                  <w:left w:val="single" w:sz="4" w:space="0" w:color="000000"/>
                  <w:bottom w:val="single" w:sz="4" w:space="0" w:color="000000"/>
                  <w:right w:val="single" w:sz="4" w:space="0" w:color="000000"/>
                </w:tcBorders>
                <w:shd w:val="clear" w:color="auto" w:fill="auto"/>
              </w:tcPr>
            </w:tcPrChange>
          </w:tcPr>
          <w:p w14:paraId="0C48D4FE" w14:textId="77777777" w:rsidR="00D33923" w:rsidRDefault="00D33923">
            <w:pPr>
              <w:pStyle w:val="Corpotesto"/>
            </w:pPr>
            <w:r>
              <w:rPr>
                <w:rFonts w:cs="Arial"/>
                <w:b/>
                <w:bCs/>
              </w:rPr>
              <w:t>10</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Change w:id="653" w:author="Lisa Ciuffarin" w:date="2022-06-27T14:26:00Z">
              <w:tcPr>
                <w:tcW w:w="1262" w:type="dxa"/>
                <w:tcBorders>
                  <w:top w:val="single" w:sz="4" w:space="0" w:color="000000"/>
                  <w:left w:val="single" w:sz="4" w:space="0" w:color="000000"/>
                  <w:bottom w:val="single" w:sz="4" w:space="0" w:color="000000"/>
                  <w:right w:val="single" w:sz="4" w:space="0" w:color="000000"/>
                </w:tcBorders>
                <w:shd w:val="clear" w:color="auto" w:fill="auto"/>
              </w:tcPr>
            </w:tcPrChange>
          </w:tcPr>
          <w:p w14:paraId="611FB8C3" w14:textId="77777777" w:rsidR="00D33923" w:rsidRDefault="00D33923">
            <w:pPr>
              <w:pStyle w:val="Corpotesto"/>
            </w:pPr>
            <w:r>
              <w:rPr>
                <w:rFonts w:cs="Arial"/>
                <w:b/>
                <w:bCs/>
              </w:rPr>
              <w:t>03Feb2022</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Change w:id="654" w:author="Lisa Ciuffarin" w:date="2022-06-27T14:26:00Z">
              <w:tcPr>
                <w:tcW w:w="1951" w:type="dxa"/>
                <w:tcBorders>
                  <w:top w:val="single" w:sz="4" w:space="0" w:color="000000"/>
                  <w:left w:val="single" w:sz="4" w:space="0" w:color="000000"/>
                  <w:bottom w:val="single" w:sz="4" w:space="0" w:color="000000"/>
                  <w:right w:val="single" w:sz="4" w:space="0" w:color="000000"/>
                </w:tcBorders>
                <w:shd w:val="clear" w:color="auto" w:fill="auto"/>
              </w:tcPr>
            </w:tcPrChange>
          </w:tcPr>
          <w:p w14:paraId="18FFFC4A" w14:textId="77777777" w:rsidR="00D33923" w:rsidRDefault="00D33923">
            <w:pPr>
              <w:pStyle w:val="Corpotesto"/>
            </w:pPr>
            <w:r>
              <w:rPr>
                <w:rFonts w:cs="Arial"/>
                <w:b/>
                <w:bCs/>
              </w:rPr>
              <w:t>Pending queries</w:t>
            </w:r>
          </w:p>
        </w:tc>
        <w:tc>
          <w:tcPr>
            <w:tcW w:w="1873" w:type="dxa"/>
            <w:tcBorders>
              <w:top w:val="single" w:sz="4" w:space="0" w:color="000000"/>
              <w:left w:val="single" w:sz="4" w:space="0" w:color="000000"/>
              <w:bottom w:val="single" w:sz="4" w:space="0" w:color="000000"/>
              <w:right w:val="single" w:sz="4" w:space="0" w:color="000000"/>
            </w:tcBorders>
            <w:shd w:val="clear" w:color="auto" w:fill="auto"/>
            <w:tcPrChange w:id="655" w:author="Lisa Ciuffarin" w:date="2022-06-27T14:26:00Z">
              <w:tcPr>
                <w:tcW w:w="1873" w:type="dxa"/>
                <w:tcBorders>
                  <w:top w:val="single" w:sz="4" w:space="0" w:color="000000"/>
                  <w:left w:val="single" w:sz="4" w:space="0" w:color="000000"/>
                  <w:bottom w:val="single" w:sz="4" w:space="0" w:color="000000"/>
                  <w:right w:val="single" w:sz="4" w:space="0" w:color="000000"/>
                </w:tcBorders>
                <w:shd w:val="clear" w:color="auto" w:fill="auto"/>
              </w:tcPr>
            </w:tcPrChange>
          </w:tcPr>
          <w:p w14:paraId="2F7E687E" w14:textId="77777777" w:rsidR="00D33923" w:rsidRDefault="00D33923">
            <w:pPr>
              <w:pStyle w:val="Corpotesto"/>
            </w:pPr>
            <w:r>
              <w:rPr>
                <w:rFonts w:cs="Arial"/>
                <w:b/>
                <w:bCs/>
              </w:rPr>
              <w:t>To resolve pending queries</w:t>
            </w:r>
          </w:p>
        </w:tc>
        <w:tc>
          <w:tcPr>
            <w:tcW w:w="1854" w:type="dxa"/>
            <w:tcBorders>
              <w:top w:val="single" w:sz="4" w:space="0" w:color="000000"/>
              <w:left w:val="single" w:sz="4" w:space="0" w:color="000000"/>
              <w:bottom w:val="single" w:sz="4" w:space="0" w:color="000000"/>
              <w:right w:val="single" w:sz="4" w:space="0" w:color="000000"/>
            </w:tcBorders>
            <w:shd w:val="clear" w:color="auto" w:fill="auto"/>
            <w:tcPrChange w:id="656" w:author="Lisa Ciuffarin" w:date="2022-06-27T14:26:00Z">
              <w:tcPr>
                <w:tcW w:w="1854" w:type="dxa"/>
                <w:tcBorders>
                  <w:top w:val="single" w:sz="4" w:space="0" w:color="000000"/>
                  <w:left w:val="single" w:sz="4" w:space="0" w:color="000000"/>
                  <w:bottom w:val="single" w:sz="4" w:space="0" w:color="000000"/>
                  <w:right w:val="single" w:sz="4" w:space="0" w:color="000000"/>
                </w:tcBorders>
                <w:shd w:val="clear" w:color="auto" w:fill="auto"/>
              </w:tcPr>
            </w:tcPrChange>
          </w:tcPr>
          <w:p w14:paraId="1F7B79CD" w14:textId="77777777" w:rsidR="00D33923" w:rsidRDefault="00D33923">
            <w:pPr>
              <w:pStyle w:val="Corpotesto"/>
            </w:pPr>
            <w:r>
              <w:rPr>
                <w:rFonts w:cs="Arial"/>
                <w:b/>
              </w:rPr>
              <w:t>The site staff was asked to resolve pending queries not resolved during the visit.</w:t>
            </w:r>
          </w:p>
        </w:tc>
        <w:tc>
          <w:tcPr>
            <w:tcW w:w="2242" w:type="dxa"/>
            <w:tcBorders>
              <w:top w:val="single" w:sz="4" w:space="0" w:color="000000"/>
              <w:left w:val="single" w:sz="4" w:space="0" w:color="000000"/>
              <w:bottom w:val="single" w:sz="4" w:space="0" w:color="000000"/>
              <w:right w:val="single" w:sz="4" w:space="0" w:color="000000"/>
            </w:tcBorders>
            <w:shd w:val="clear" w:color="auto" w:fill="auto"/>
            <w:tcPrChange w:id="657" w:author="Lisa Ciuffarin" w:date="2022-06-27T14:26:00Z">
              <w:tcPr>
                <w:tcW w:w="2242" w:type="dxa"/>
                <w:tcBorders>
                  <w:top w:val="single" w:sz="4" w:space="0" w:color="000000"/>
                  <w:left w:val="single" w:sz="4" w:space="0" w:color="000000"/>
                  <w:bottom w:val="single" w:sz="4" w:space="0" w:color="000000"/>
                  <w:right w:val="single" w:sz="4" w:space="0" w:color="000000"/>
                </w:tcBorders>
                <w:shd w:val="clear" w:color="auto" w:fill="auto"/>
              </w:tcPr>
            </w:tcPrChange>
          </w:tcPr>
          <w:p w14:paraId="5EFC60A6" w14:textId="77777777" w:rsidR="00D33923" w:rsidRDefault="00D33923">
            <w:pPr>
              <w:pStyle w:val="Corpotesto"/>
            </w:pPr>
            <w:r>
              <w:rPr>
                <w:rFonts w:cs="Arial"/>
                <w:b/>
                <w:bCs/>
              </w:rPr>
              <w:t>Open</w:t>
            </w:r>
          </w:p>
        </w:tc>
      </w:tr>
      <w:tr w:rsidR="00D33923" w14:paraId="1FFBA2D8" w14:textId="77777777" w:rsidTr="0065324C">
        <w:trPr>
          <w:cantSplit/>
          <w:jc w:val="center"/>
          <w:trPrChange w:id="658" w:author="Lisa Ciuffarin" w:date="2022-06-27T14:26:00Z">
            <w:trPr>
              <w:cantSplit/>
              <w:jc w:val="center"/>
            </w:trPr>
          </w:trPrChange>
        </w:trPr>
        <w:tc>
          <w:tcPr>
            <w:tcW w:w="456" w:type="dxa"/>
            <w:tcBorders>
              <w:top w:val="single" w:sz="4" w:space="0" w:color="000000"/>
              <w:left w:val="single" w:sz="4" w:space="0" w:color="000000"/>
              <w:bottom w:val="single" w:sz="4" w:space="0" w:color="000000"/>
              <w:right w:val="single" w:sz="4" w:space="0" w:color="000000"/>
            </w:tcBorders>
            <w:shd w:val="clear" w:color="auto" w:fill="auto"/>
            <w:tcPrChange w:id="659" w:author="Lisa Ciuffarin" w:date="2022-06-27T14:26:00Z">
              <w:tcPr>
                <w:tcW w:w="456" w:type="dxa"/>
                <w:tcBorders>
                  <w:top w:val="single" w:sz="4" w:space="0" w:color="000000"/>
                  <w:left w:val="single" w:sz="4" w:space="0" w:color="000000"/>
                  <w:bottom w:val="single" w:sz="4" w:space="0" w:color="000000"/>
                  <w:right w:val="single" w:sz="4" w:space="0" w:color="000000"/>
                </w:tcBorders>
                <w:shd w:val="clear" w:color="auto" w:fill="auto"/>
              </w:tcPr>
            </w:tcPrChange>
          </w:tcPr>
          <w:p w14:paraId="18C36B1B" w14:textId="77777777" w:rsidR="00D33923" w:rsidRDefault="00D33923">
            <w:pPr>
              <w:pStyle w:val="Corpotesto"/>
            </w:pPr>
            <w:r>
              <w:rPr>
                <w:rFonts w:cs="Arial"/>
                <w:b/>
                <w:bCs/>
              </w:rPr>
              <w:t>11</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Change w:id="660" w:author="Lisa Ciuffarin" w:date="2022-06-27T14:26:00Z">
              <w:tcPr>
                <w:tcW w:w="1262" w:type="dxa"/>
                <w:tcBorders>
                  <w:top w:val="single" w:sz="4" w:space="0" w:color="000000"/>
                  <w:left w:val="single" w:sz="4" w:space="0" w:color="000000"/>
                  <w:bottom w:val="single" w:sz="4" w:space="0" w:color="000000"/>
                  <w:right w:val="single" w:sz="4" w:space="0" w:color="000000"/>
                </w:tcBorders>
                <w:shd w:val="clear" w:color="auto" w:fill="auto"/>
              </w:tcPr>
            </w:tcPrChange>
          </w:tcPr>
          <w:p w14:paraId="1BF0B78A" w14:textId="77777777" w:rsidR="00D33923" w:rsidRDefault="00D33923">
            <w:pPr>
              <w:pStyle w:val="Corpotesto"/>
            </w:pPr>
            <w:r>
              <w:rPr>
                <w:rFonts w:cs="Arial"/>
                <w:b/>
                <w:bCs/>
              </w:rPr>
              <w:t>03Feb2022</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Change w:id="661" w:author="Lisa Ciuffarin" w:date="2022-06-27T14:26:00Z">
              <w:tcPr>
                <w:tcW w:w="1951" w:type="dxa"/>
                <w:tcBorders>
                  <w:top w:val="single" w:sz="4" w:space="0" w:color="000000"/>
                  <w:left w:val="single" w:sz="4" w:space="0" w:color="000000"/>
                  <w:bottom w:val="single" w:sz="4" w:space="0" w:color="000000"/>
                  <w:right w:val="single" w:sz="4" w:space="0" w:color="000000"/>
                </w:tcBorders>
                <w:shd w:val="clear" w:color="auto" w:fill="auto"/>
              </w:tcPr>
            </w:tcPrChange>
          </w:tcPr>
          <w:p w14:paraId="7CBDDC9B" w14:textId="77777777" w:rsidR="00D33923" w:rsidRDefault="00D33923">
            <w:pPr>
              <w:pStyle w:val="Corpotesto"/>
            </w:pPr>
            <w:r>
              <w:rPr>
                <w:rFonts w:cs="Arial"/>
                <w:b/>
                <w:bCs/>
              </w:rPr>
              <w:t>eCRF was used as SD for some of the data. Including race, intensity of activity daily living, work status, smoking habits, alcohol drinking habits and radiographical description including presence of osteophytes and presence of cystis.</w:t>
            </w:r>
          </w:p>
        </w:tc>
        <w:tc>
          <w:tcPr>
            <w:tcW w:w="1873" w:type="dxa"/>
            <w:tcBorders>
              <w:top w:val="single" w:sz="4" w:space="0" w:color="000000"/>
              <w:left w:val="single" w:sz="4" w:space="0" w:color="000000"/>
              <w:bottom w:val="single" w:sz="4" w:space="0" w:color="000000"/>
              <w:right w:val="single" w:sz="4" w:space="0" w:color="000000"/>
            </w:tcBorders>
            <w:shd w:val="clear" w:color="auto" w:fill="auto"/>
            <w:tcPrChange w:id="662" w:author="Lisa Ciuffarin" w:date="2022-06-27T14:26:00Z">
              <w:tcPr>
                <w:tcW w:w="1873" w:type="dxa"/>
                <w:tcBorders>
                  <w:top w:val="single" w:sz="4" w:space="0" w:color="000000"/>
                  <w:left w:val="single" w:sz="4" w:space="0" w:color="000000"/>
                  <w:bottom w:val="single" w:sz="4" w:space="0" w:color="000000"/>
                  <w:right w:val="single" w:sz="4" w:space="0" w:color="000000"/>
                </w:tcBorders>
                <w:shd w:val="clear" w:color="auto" w:fill="auto"/>
              </w:tcPr>
            </w:tcPrChange>
          </w:tcPr>
          <w:p w14:paraId="1AC51E59" w14:textId="77777777" w:rsidR="00D33923" w:rsidRDefault="00D33923">
            <w:pPr>
              <w:pStyle w:val="Corpotesto"/>
              <w:rPr>
                <w:ins w:id="663" w:author="Lisa Ciuffarin" w:date="2022-06-22T15:11:00Z"/>
              </w:rPr>
            </w:pPr>
            <w:r>
              <w:rPr>
                <w:rFonts w:cs="Arial"/>
                <w:b/>
                <w:bCs/>
              </w:rPr>
              <w:t>To provide the updated medical documentation signed with the current date to support the data completed in eCRF.</w:t>
            </w:r>
          </w:p>
          <w:p w14:paraId="1729EF83" w14:textId="77777777" w:rsidR="00D33923" w:rsidRDefault="00D33923">
            <w:pPr>
              <w:pStyle w:val="Corpotesto"/>
              <w:rPr>
                <w:ins w:id="664" w:author="Lisa Ciuffarin" w:date="2022-06-22T15:11:00Z"/>
                <w:rFonts w:cs="Arial"/>
                <w:b/>
                <w:bCs/>
              </w:rPr>
            </w:pPr>
          </w:p>
          <w:p w14:paraId="3ED62A64" w14:textId="77777777" w:rsidR="00D33923" w:rsidRDefault="00D33923">
            <w:pPr>
              <w:pStyle w:val="Corpotesto"/>
            </w:pPr>
            <w:ins w:id="665" w:author="Lisa Ciuffarin" w:date="2022-06-22T15:11:00Z">
              <w:r>
                <w:t>Update 09June2022</w:t>
              </w:r>
            </w:ins>
            <w:ins w:id="666" w:author="Lisa Ciuffarin" w:date="2022-06-22T15:12:00Z">
              <w:r>
                <w:t xml:space="preserve">: Instead of to provide the updated medical documentation signed with the current date, to </w:t>
              </w:r>
              <w:r w:rsidRPr="00763535">
                <w:rPr>
                  <w:b/>
                  <w:bCs/>
                  <w:rPrChange w:id="667" w:author="Lisa Ciuffarin" w:date="2022-06-27T16:46:00Z">
                    <w:rPr/>
                  </w:rPrChange>
                </w:rPr>
                <w:t>provide a NTF</w:t>
              </w:r>
              <w:r>
                <w:t xml:space="preserve"> clarifying that eCRF i</w:t>
              </w:r>
            </w:ins>
            <w:ins w:id="668" w:author="Lisa Ciuffarin" w:date="2022-06-22T15:13:00Z">
              <w:r>
                <w:t xml:space="preserve">s the source document. </w:t>
              </w:r>
            </w:ins>
          </w:p>
        </w:tc>
        <w:tc>
          <w:tcPr>
            <w:tcW w:w="1854" w:type="dxa"/>
            <w:tcBorders>
              <w:top w:val="single" w:sz="4" w:space="0" w:color="000000"/>
              <w:left w:val="single" w:sz="4" w:space="0" w:color="000000"/>
              <w:bottom w:val="single" w:sz="4" w:space="0" w:color="000000"/>
              <w:right w:val="single" w:sz="4" w:space="0" w:color="000000"/>
            </w:tcBorders>
            <w:shd w:val="clear" w:color="auto" w:fill="auto"/>
            <w:tcPrChange w:id="669" w:author="Lisa Ciuffarin" w:date="2022-06-27T14:26:00Z">
              <w:tcPr>
                <w:tcW w:w="1854" w:type="dxa"/>
                <w:tcBorders>
                  <w:top w:val="single" w:sz="4" w:space="0" w:color="000000"/>
                  <w:left w:val="single" w:sz="4" w:space="0" w:color="000000"/>
                  <w:bottom w:val="single" w:sz="4" w:space="0" w:color="000000"/>
                  <w:right w:val="single" w:sz="4" w:space="0" w:color="000000"/>
                </w:tcBorders>
                <w:shd w:val="clear" w:color="auto" w:fill="auto"/>
              </w:tcPr>
            </w:tcPrChange>
          </w:tcPr>
          <w:p w14:paraId="392501D7" w14:textId="77777777" w:rsidR="00D33923" w:rsidRDefault="00D33923">
            <w:pPr>
              <w:pStyle w:val="Corpotesto"/>
              <w:rPr>
                <w:ins w:id="670" w:author="Lisa Ciuffarin" w:date="2022-06-20T11:20:00Z"/>
              </w:rPr>
            </w:pPr>
            <w:r>
              <w:rPr>
                <w:rFonts w:cs="Arial"/>
                <w:b/>
              </w:rPr>
              <w:t>Site staff was asked to provide the updated medical documentation.</w:t>
            </w:r>
          </w:p>
          <w:p w14:paraId="5BC461D5" w14:textId="77777777" w:rsidR="00D33923" w:rsidRDefault="00D33923">
            <w:pPr>
              <w:pStyle w:val="Corpotesto"/>
              <w:rPr>
                <w:ins w:id="671" w:author="Lisa Ciuffarin" w:date="2022-06-20T11:20:00Z"/>
                <w:rFonts w:cs="Arial"/>
                <w:b/>
              </w:rPr>
            </w:pPr>
          </w:p>
          <w:p w14:paraId="17EA0238" w14:textId="77777777" w:rsidR="00D33923" w:rsidRDefault="00D33923">
            <w:pPr>
              <w:pStyle w:val="Corpotesto"/>
            </w:pPr>
            <w:ins w:id="672" w:author="Lisa Ciuffarin" w:date="2022-06-22T15:13:00Z">
              <w:r>
                <w:t xml:space="preserve">Update 09June2022: for future patients it is requested to provide source documents </w:t>
              </w:r>
              <w:r w:rsidRPr="00763535">
                <w:rPr>
                  <w:b/>
                  <w:bCs/>
                  <w:rPrChange w:id="673" w:author="Lisa Ciuffarin" w:date="2022-06-27T16:46:00Z">
                    <w:rPr/>
                  </w:rPrChange>
                </w:rPr>
                <w:t>(worksheet)</w:t>
              </w:r>
            </w:ins>
          </w:p>
        </w:tc>
        <w:tc>
          <w:tcPr>
            <w:tcW w:w="2242" w:type="dxa"/>
            <w:tcBorders>
              <w:top w:val="single" w:sz="4" w:space="0" w:color="000000"/>
              <w:left w:val="single" w:sz="4" w:space="0" w:color="000000"/>
              <w:bottom w:val="single" w:sz="4" w:space="0" w:color="000000"/>
              <w:right w:val="single" w:sz="4" w:space="0" w:color="000000"/>
            </w:tcBorders>
            <w:shd w:val="clear" w:color="auto" w:fill="auto"/>
            <w:tcPrChange w:id="674" w:author="Lisa Ciuffarin" w:date="2022-06-27T14:26:00Z">
              <w:tcPr>
                <w:tcW w:w="2242" w:type="dxa"/>
                <w:tcBorders>
                  <w:top w:val="single" w:sz="4" w:space="0" w:color="000000"/>
                  <w:left w:val="single" w:sz="4" w:space="0" w:color="000000"/>
                  <w:bottom w:val="single" w:sz="4" w:space="0" w:color="000000"/>
                  <w:right w:val="single" w:sz="4" w:space="0" w:color="000000"/>
                </w:tcBorders>
                <w:shd w:val="clear" w:color="auto" w:fill="auto"/>
              </w:tcPr>
            </w:tcPrChange>
          </w:tcPr>
          <w:p w14:paraId="0763F005" w14:textId="77777777" w:rsidR="00D33923" w:rsidRDefault="00D33923">
            <w:pPr>
              <w:pStyle w:val="Corpotesto"/>
            </w:pPr>
            <w:r>
              <w:rPr>
                <w:rFonts w:cs="Arial"/>
                <w:b/>
                <w:bCs/>
              </w:rPr>
              <w:t>Open</w:t>
            </w:r>
          </w:p>
        </w:tc>
      </w:tr>
      <w:tr w:rsidR="00D33923" w14:paraId="7356DFDE" w14:textId="77777777" w:rsidTr="0065324C">
        <w:trPr>
          <w:cantSplit/>
          <w:jc w:val="center"/>
          <w:ins w:id="675" w:author="Lisa Ciuffarin" w:date="2022-06-21T16:21:00Z"/>
          <w:trPrChange w:id="676" w:author="Lisa Ciuffarin" w:date="2022-06-27T14:26:00Z">
            <w:trPr>
              <w:cantSplit/>
              <w:jc w:val="center"/>
            </w:trPr>
          </w:trPrChange>
        </w:trPr>
        <w:tc>
          <w:tcPr>
            <w:tcW w:w="456" w:type="dxa"/>
            <w:tcBorders>
              <w:left w:val="single" w:sz="4" w:space="0" w:color="000000"/>
              <w:right w:val="single" w:sz="4" w:space="0" w:color="000000"/>
            </w:tcBorders>
            <w:shd w:val="clear" w:color="auto" w:fill="auto"/>
            <w:tcPrChange w:id="677" w:author="Lisa Ciuffarin" w:date="2022-06-27T14:26:00Z">
              <w:tcPr>
                <w:tcW w:w="456" w:type="dxa"/>
                <w:tcBorders>
                  <w:left w:val="single" w:sz="4" w:space="0" w:color="000000"/>
                  <w:right w:val="single" w:sz="4" w:space="0" w:color="000000"/>
                </w:tcBorders>
                <w:shd w:val="clear" w:color="auto" w:fill="auto"/>
              </w:tcPr>
            </w:tcPrChange>
          </w:tcPr>
          <w:p w14:paraId="13A306B2" w14:textId="77777777" w:rsidR="00D33923" w:rsidRDefault="00D33923">
            <w:pPr>
              <w:pStyle w:val="Corpotesto"/>
            </w:pPr>
            <w:r>
              <w:rPr>
                <w:rFonts w:cs="Arial"/>
                <w:b/>
                <w:bCs/>
              </w:rPr>
              <w:t>12</w:t>
            </w:r>
          </w:p>
        </w:tc>
        <w:tc>
          <w:tcPr>
            <w:tcW w:w="1262" w:type="dxa"/>
            <w:tcBorders>
              <w:left w:val="single" w:sz="4" w:space="0" w:color="000000"/>
              <w:right w:val="single" w:sz="4" w:space="0" w:color="000000"/>
            </w:tcBorders>
            <w:shd w:val="clear" w:color="auto" w:fill="auto"/>
            <w:tcPrChange w:id="678" w:author="Lisa Ciuffarin" w:date="2022-06-27T14:26:00Z">
              <w:tcPr>
                <w:tcW w:w="1262" w:type="dxa"/>
                <w:tcBorders>
                  <w:left w:val="single" w:sz="4" w:space="0" w:color="000000"/>
                  <w:right w:val="single" w:sz="4" w:space="0" w:color="000000"/>
                </w:tcBorders>
                <w:shd w:val="clear" w:color="auto" w:fill="auto"/>
              </w:tcPr>
            </w:tcPrChange>
          </w:tcPr>
          <w:p w14:paraId="7044A66A" w14:textId="77777777" w:rsidR="00D33923" w:rsidRDefault="00D33923">
            <w:pPr>
              <w:pStyle w:val="Corpotesto"/>
            </w:pPr>
            <w:r>
              <w:rPr>
                <w:rFonts w:cs="Arial"/>
                <w:b/>
                <w:bCs/>
              </w:rPr>
              <w:t>09Jun2022</w:t>
            </w:r>
          </w:p>
        </w:tc>
        <w:tc>
          <w:tcPr>
            <w:tcW w:w="1951" w:type="dxa"/>
            <w:tcBorders>
              <w:left w:val="single" w:sz="4" w:space="0" w:color="000000"/>
              <w:right w:val="single" w:sz="4" w:space="0" w:color="000000"/>
            </w:tcBorders>
            <w:shd w:val="clear" w:color="auto" w:fill="auto"/>
            <w:tcPrChange w:id="679" w:author="Lisa Ciuffarin" w:date="2022-06-27T14:26:00Z">
              <w:tcPr>
                <w:tcW w:w="1951" w:type="dxa"/>
                <w:tcBorders>
                  <w:left w:val="single" w:sz="4" w:space="0" w:color="000000"/>
                  <w:right w:val="single" w:sz="4" w:space="0" w:color="000000"/>
                </w:tcBorders>
                <w:shd w:val="clear" w:color="auto" w:fill="auto"/>
              </w:tcPr>
            </w:tcPrChange>
          </w:tcPr>
          <w:p w14:paraId="14B122DA" w14:textId="77777777" w:rsidR="00D33923" w:rsidRDefault="00D33923">
            <w:pPr>
              <w:pStyle w:val="Corpotesto"/>
            </w:pPr>
            <w:r>
              <w:rPr>
                <w:rFonts w:cs="Arial"/>
                <w:b/>
                <w:bCs/>
              </w:rPr>
              <w:t>Consent process not documented in subjects notes from patients 101-07 to 101-014</w:t>
            </w:r>
          </w:p>
        </w:tc>
        <w:tc>
          <w:tcPr>
            <w:tcW w:w="1873" w:type="dxa"/>
            <w:tcBorders>
              <w:left w:val="single" w:sz="4" w:space="0" w:color="000000"/>
              <w:right w:val="single" w:sz="4" w:space="0" w:color="000000"/>
            </w:tcBorders>
            <w:shd w:val="clear" w:color="auto" w:fill="auto"/>
            <w:tcPrChange w:id="680" w:author="Lisa Ciuffarin" w:date="2022-06-27T14:26:00Z">
              <w:tcPr>
                <w:tcW w:w="1873" w:type="dxa"/>
                <w:tcBorders>
                  <w:left w:val="single" w:sz="4" w:space="0" w:color="000000"/>
                  <w:right w:val="single" w:sz="4" w:space="0" w:color="000000"/>
                </w:tcBorders>
                <w:shd w:val="clear" w:color="auto" w:fill="auto"/>
              </w:tcPr>
            </w:tcPrChange>
          </w:tcPr>
          <w:p w14:paraId="6A92BFDD" w14:textId="77777777" w:rsidR="00D33923" w:rsidRDefault="00D33923">
            <w:pPr>
              <w:pStyle w:val="Corpotesto"/>
            </w:pPr>
            <w:r>
              <w:rPr>
                <w:rFonts w:cs="Arial"/>
                <w:b/>
                <w:bCs/>
              </w:rPr>
              <w:t>To provide supplementary notes with the current date documenting the whole consenting process.</w:t>
            </w:r>
          </w:p>
        </w:tc>
        <w:tc>
          <w:tcPr>
            <w:tcW w:w="1854" w:type="dxa"/>
            <w:tcBorders>
              <w:left w:val="single" w:sz="4" w:space="0" w:color="000000"/>
              <w:right w:val="single" w:sz="4" w:space="0" w:color="000000"/>
            </w:tcBorders>
            <w:shd w:val="clear" w:color="auto" w:fill="auto"/>
            <w:tcPrChange w:id="681" w:author="Lisa Ciuffarin" w:date="2022-06-27T14:26:00Z">
              <w:tcPr>
                <w:tcW w:w="1854" w:type="dxa"/>
                <w:tcBorders>
                  <w:left w:val="single" w:sz="4" w:space="0" w:color="000000"/>
                  <w:right w:val="single" w:sz="4" w:space="0" w:color="000000"/>
                </w:tcBorders>
                <w:shd w:val="clear" w:color="auto" w:fill="auto"/>
              </w:tcPr>
            </w:tcPrChange>
          </w:tcPr>
          <w:p w14:paraId="1AD763BE" w14:textId="77777777" w:rsidR="00D33923" w:rsidRDefault="00D33923">
            <w:pPr>
              <w:pStyle w:val="Corpotesto"/>
            </w:pPr>
            <w:r>
              <w:rPr>
                <w:rFonts w:cs="Arial"/>
                <w:b/>
              </w:rPr>
              <w:t>The site staff was i</w:t>
            </w:r>
            <w:r>
              <w:rPr>
                <w:b/>
              </w:rPr>
              <w:t>nstructed</w:t>
            </w:r>
            <w:r>
              <w:rPr>
                <w:rFonts w:cs="Arial"/>
                <w:b/>
              </w:rPr>
              <w:t xml:space="preserve"> to provide supplementary notes.</w:t>
            </w:r>
          </w:p>
          <w:p w14:paraId="541A3D6C" w14:textId="4BD50ED4" w:rsidR="00D33923" w:rsidRDefault="00D33923">
            <w:pPr>
              <w:pStyle w:val="Corpotesto"/>
              <w:rPr>
                <w:rFonts w:cs="Arial"/>
                <w:b/>
                <w:bCs/>
              </w:rPr>
            </w:pPr>
          </w:p>
        </w:tc>
        <w:tc>
          <w:tcPr>
            <w:tcW w:w="2242" w:type="dxa"/>
            <w:tcBorders>
              <w:left w:val="single" w:sz="4" w:space="0" w:color="000000"/>
              <w:right w:val="single" w:sz="4" w:space="0" w:color="000000"/>
            </w:tcBorders>
            <w:shd w:val="clear" w:color="auto" w:fill="auto"/>
            <w:tcPrChange w:id="682" w:author="Lisa Ciuffarin" w:date="2022-06-27T14:26:00Z">
              <w:tcPr>
                <w:tcW w:w="2242" w:type="dxa"/>
                <w:tcBorders>
                  <w:left w:val="single" w:sz="4" w:space="0" w:color="000000"/>
                  <w:right w:val="single" w:sz="4" w:space="0" w:color="000000"/>
                </w:tcBorders>
                <w:shd w:val="clear" w:color="auto" w:fill="auto"/>
              </w:tcPr>
            </w:tcPrChange>
          </w:tcPr>
          <w:p w14:paraId="0DB34A6E" w14:textId="77777777" w:rsidR="00D33923" w:rsidRDefault="00D33923">
            <w:pPr>
              <w:pStyle w:val="Corpotesto"/>
              <w:rPr>
                <w:ins w:id="683" w:author="Lisa Ciuffarin" w:date="2022-06-21T16:29:00Z"/>
                <w:rFonts w:cs="Arial"/>
                <w:b/>
                <w:bCs/>
              </w:rPr>
            </w:pPr>
            <w:commentRangeStart w:id="684"/>
            <w:r>
              <w:rPr>
                <w:rFonts w:cs="Arial"/>
                <w:b/>
                <w:bCs/>
              </w:rPr>
              <w:t>Open</w:t>
            </w:r>
            <w:commentRangeEnd w:id="684"/>
            <w:r>
              <w:rPr>
                <w:rStyle w:val="Rimandocommento1"/>
              </w:rPr>
              <w:commentReference w:id="684"/>
            </w:r>
          </w:p>
          <w:p w14:paraId="323B0A8B" w14:textId="77777777" w:rsidR="00D33923" w:rsidRDefault="00D33923">
            <w:pPr>
              <w:pStyle w:val="Corpotesto"/>
              <w:rPr>
                <w:ins w:id="685" w:author="Lisa Ciuffarin" w:date="2022-06-21T16:29:00Z"/>
                <w:rFonts w:cs="Arial"/>
                <w:b/>
                <w:bCs/>
              </w:rPr>
            </w:pPr>
          </w:p>
          <w:p w14:paraId="1E105342" w14:textId="77777777" w:rsidR="00D33923" w:rsidRDefault="00D33923">
            <w:pPr>
              <w:pStyle w:val="Corpotesto"/>
            </w:pPr>
            <w:ins w:id="686" w:author="Lisa Ciuffarin" w:date="2022-06-21T16:29:00Z">
              <w:r>
                <w:rPr>
                  <w:rFonts w:cs="Arial"/>
                  <w:b/>
                  <w:bCs/>
                </w:rPr>
                <w:t>(Same of CAPA #7)</w:t>
              </w:r>
            </w:ins>
          </w:p>
        </w:tc>
      </w:tr>
      <w:tr w:rsidR="00D33923" w14:paraId="1DEAE19F" w14:textId="77777777" w:rsidTr="0065324C">
        <w:trPr>
          <w:cantSplit/>
          <w:jc w:val="center"/>
          <w:trPrChange w:id="687" w:author="Lisa Ciuffarin" w:date="2022-06-27T14:26:00Z">
            <w:trPr>
              <w:cantSplit/>
              <w:jc w:val="center"/>
            </w:trPr>
          </w:trPrChange>
        </w:trPr>
        <w:tc>
          <w:tcPr>
            <w:tcW w:w="456" w:type="dxa"/>
            <w:tcBorders>
              <w:top w:val="single" w:sz="4" w:space="0" w:color="000000"/>
              <w:left w:val="single" w:sz="4" w:space="0" w:color="000000"/>
              <w:bottom w:val="single" w:sz="4" w:space="0" w:color="000000"/>
              <w:right w:val="single" w:sz="4" w:space="0" w:color="000000"/>
            </w:tcBorders>
            <w:shd w:val="clear" w:color="auto" w:fill="auto"/>
            <w:tcPrChange w:id="688" w:author="Lisa Ciuffarin" w:date="2022-06-27T14:26:00Z">
              <w:tcPr>
                <w:tcW w:w="456" w:type="dxa"/>
                <w:tcBorders>
                  <w:top w:val="single" w:sz="4" w:space="0" w:color="000000"/>
                  <w:left w:val="single" w:sz="4" w:space="0" w:color="000000"/>
                  <w:bottom w:val="single" w:sz="4" w:space="0" w:color="000000"/>
                  <w:right w:val="single" w:sz="4" w:space="0" w:color="000000"/>
                </w:tcBorders>
                <w:shd w:val="clear" w:color="auto" w:fill="auto"/>
              </w:tcPr>
            </w:tcPrChange>
          </w:tcPr>
          <w:p w14:paraId="66D74022" w14:textId="77777777" w:rsidR="00D33923" w:rsidRDefault="00D33923">
            <w:pPr>
              <w:pStyle w:val="Corpotesto"/>
            </w:pPr>
            <w:ins w:id="689" w:author="Lisa Ciuffarin" w:date="2022-06-21T16:21:00Z">
              <w:r>
                <w:rPr>
                  <w:rFonts w:cs="Arial"/>
                  <w:b/>
                  <w:bCs/>
                </w:rPr>
                <w:lastRenderedPageBreak/>
                <w:t>13</w:t>
              </w:r>
            </w:ins>
          </w:p>
        </w:tc>
        <w:tc>
          <w:tcPr>
            <w:tcW w:w="1262" w:type="dxa"/>
            <w:tcBorders>
              <w:top w:val="single" w:sz="4" w:space="0" w:color="000000"/>
              <w:left w:val="single" w:sz="4" w:space="0" w:color="000000"/>
              <w:bottom w:val="single" w:sz="4" w:space="0" w:color="000000"/>
              <w:right w:val="single" w:sz="4" w:space="0" w:color="000000"/>
            </w:tcBorders>
            <w:shd w:val="clear" w:color="auto" w:fill="auto"/>
            <w:tcPrChange w:id="690" w:author="Lisa Ciuffarin" w:date="2022-06-27T14:26:00Z">
              <w:tcPr>
                <w:tcW w:w="1262" w:type="dxa"/>
                <w:tcBorders>
                  <w:top w:val="single" w:sz="4" w:space="0" w:color="000000"/>
                  <w:left w:val="single" w:sz="4" w:space="0" w:color="000000"/>
                  <w:bottom w:val="single" w:sz="4" w:space="0" w:color="000000"/>
                  <w:right w:val="single" w:sz="4" w:space="0" w:color="000000"/>
                </w:tcBorders>
                <w:shd w:val="clear" w:color="auto" w:fill="auto"/>
              </w:tcPr>
            </w:tcPrChange>
          </w:tcPr>
          <w:p w14:paraId="6AC4352F" w14:textId="77777777" w:rsidR="00D33923" w:rsidRDefault="00D33923">
            <w:pPr>
              <w:pStyle w:val="Corpotesto"/>
            </w:pPr>
            <w:r>
              <w:rPr>
                <w:rFonts w:cs="Arial"/>
                <w:b/>
                <w:bCs/>
              </w:rPr>
              <w:t xml:space="preserve">17Jun2022 </w:t>
            </w:r>
          </w:p>
          <w:p w14:paraId="04394E4E" w14:textId="77777777" w:rsidR="00D33923" w:rsidRDefault="00D33923">
            <w:pPr>
              <w:pStyle w:val="Corpotesto"/>
            </w:pPr>
            <w:r>
              <w:rPr>
                <w:rFonts w:cs="Arial"/>
                <w:b/>
                <w:bCs/>
              </w:rPr>
              <w:t>Post meeting CAPA</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Change w:id="691" w:author="Lisa Ciuffarin" w:date="2022-06-27T14:26:00Z">
              <w:tcPr>
                <w:tcW w:w="1951" w:type="dxa"/>
                <w:tcBorders>
                  <w:top w:val="single" w:sz="4" w:space="0" w:color="000000"/>
                  <w:left w:val="single" w:sz="4" w:space="0" w:color="000000"/>
                  <w:bottom w:val="single" w:sz="4" w:space="0" w:color="000000"/>
                  <w:right w:val="single" w:sz="4" w:space="0" w:color="000000"/>
                </w:tcBorders>
                <w:shd w:val="clear" w:color="auto" w:fill="auto"/>
              </w:tcPr>
            </w:tcPrChange>
          </w:tcPr>
          <w:p w14:paraId="257DADFA" w14:textId="7FF759CE" w:rsidR="00D33923" w:rsidRDefault="00506CA9">
            <w:pPr>
              <w:pStyle w:val="Corpotesto"/>
            </w:pPr>
            <w:ins w:id="692" w:author="Lisa Ciuffarin" w:date="2022-06-27T15:45:00Z">
              <w:r>
                <w:rPr>
                  <w:rFonts w:cs="Arial"/>
                  <w:b/>
                  <w:bCs/>
                </w:rPr>
                <w:t xml:space="preserve">Delayed of </w:t>
              </w:r>
            </w:ins>
            <w:ins w:id="693" w:author="Lisa Ciuffarin" w:date="2022-06-21T16:21:00Z">
              <w:r w:rsidR="00D33923">
                <w:rPr>
                  <w:rFonts w:cs="Arial"/>
                  <w:b/>
                  <w:bCs/>
                </w:rPr>
                <w:t xml:space="preserve">SAE </w:t>
              </w:r>
            </w:ins>
            <w:ins w:id="694" w:author="Lisa Ciuffarin" w:date="2022-06-27T15:45:00Z">
              <w:r>
                <w:rPr>
                  <w:rFonts w:cs="Arial"/>
                  <w:b/>
                  <w:bCs/>
                </w:rPr>
                <w:t>reporting</w:t>
              </w:r>
            </w:ins>
            <w:ins w:id="695" w:author="Lisa Ciuffarin" w:date="2022-06-21T16:21:00Z">
              <w:r w:rsidR="00D33923">
                <w:rPr>
                  <w:rFonts w:cs="Arial"/>
                  <w:b/>
                  <w:bCs/>
                </w:rPr>
                <w:t xml:space="preserve"> </w:t>
              </w:r>
            </w:ins>
            <w:ins w:id="696" w:author="Lisa Ciuffarin" w:date="2022-06-27T15:46:00Z">
              <w:r>
                <w:rPr>
                  <w:rFonts w:cs="Arial"/>
                  <w:b/>
                  <w:bCs/>
                </w:rPr>
                <w:t xml:space="preserve">of the vent </w:t>
              </w:r>
            </w:ins>
            <w:ins w:id="697" w:author="Lisa Ciuffarin" w:date="2022-06-21T16:21:00Z">
              <w:r w:rsidR="00D33923">
                <w:rPr>
                  <w:rFonts w:cs="Arial"/>
                  <w:b/>
                  <w:bCs/>
                </w:rPr>
                <w:t>for subject number 101-</w:t>
              </w:r>
            </w:ins>
            <w:ins w:id="698" w:author="Lisa Ciuffarin" w:date="2022-06-21T16:22:00Z">
              <w:r w:rsidR="00D33923">
                <w:rPr>
                  <w:rFonts w:cs="Arial"/>
                  <w:b/>
                  <w:bCs/>
                </w:rPr>
                <w:t>14</w:t>
              </w:r>
            </w:ins>
          </w:p>
        </w:tc>
        <w:tc>
          <w:tcPr>
            <w:tcW w:w="1873" w:type="dxa"/>
            <w:tcBorders>
              <w:top w:val="single" w:sz="4" w:space="0" w:color="000000"/>
              <w:left w:val="single" w:sz="4" w:space="0" w:color="000000"/>
              <w:bottom w:val="single" w:sz="4" w:space="0" w:color="000000"/>
              <w:right w:val="single" w:sz="4" w:space="0" w:color="000000"/>
            </w:tcBorders>
            <w:shd w:val="clear" w:color="auto" w:fill="auto"/>
            <w:tcPrChange w:id="699" w:author="Lisa Ciuffarin" w:date="2022-06-27T14:26:00Z">
              <w:tcPr>
                <w:tcW w:w="1873" w:type="dxa"/>
                <w:tcBorders>
                  <w:top w:val="single" w:sz="4" w:space="0" w:color="000000"/>
                  <w:left w:val="single" w:sz="4" w:space="0" w:color="000000"/>
                  <w:bottom w:val="single" w:sz="4" w:space="0" w:color="000000"/>
                  <w:right w:val="single" w:sz="4" w:space="0" w:color="000000"/>
                </w:tcBorders>
                <w:shd w:val="clear" w:color="auto" w:fill="auto"/>
              </w:tcPr>
            </w:tcPrChange>
          </w:tcPr>
          <w:p w14:paraId="618806AB" w14:textId="77777777" w:rsidR="00D33923" w:rsidRDefault="00D33923">
            <w:pPr>
              <w:pStyle w:val="Corpotesto"/>
            </w:pPr>
            <w:ins w:id="700" w:author="Lisa Ciuffarin" w:date="2022-06-21T16:21:00Z">
              <w:r>
                <w:rPr>
                  <w:rFonts w:cs="Arial"/>
                  <w:b/>
                  <w:bCs/>
                </w:rPr>
                <w:t>The site should be retrained on SAE communication process.</w:t>
              </w:r>
            </w:ins>
          </w:p>
        </w:tc>
        <w:tc>
          <w:tcPr>
            <w:tcW w:w="1854" w:type="dxa"/>
            <w:tcBorders>
              <w:top w:val="single" w:sz="4" w:space="0" w:color="000000"/>
              <w:left w:val="single" w:sz="4" w:space="0" w:color="000000"/>
              <w:bottom w:val="single" w:sz="4" w:space="0" w:color="000000"/>
              <w:right w:val="single" w:sz="4" w:space="0" w:color="000000"/>
            </w:tcBorders>
            <w:shd w:val="clear" w:color="auto" w:fill="auto"/>
            <w:tcPrChange w:id="701" w:author="Lisa Ciuffarin" w:date="2022-06-27T14:26:00Z">
              <w:tcPr>
                <w:tcW w:w="1854" w:type="dxa"/>
                <w:tcBorders>
                  <w:top w:val="single" w:sz="4" w:space="0" w:color="000000"/>
                  <w:left w:val="single" w:sz="4" w:space="0" w:color="000000"/>
                  <w:bottom w:val="single" w:sz="4" w:space="0" w:color="000000"/>
                  <w:right w:val="single" w:sz="4" w:space="0" w:color="000000"/>
                </w:tcBorders>
                <w:shd w:val="clear" w:color="auto" w:fill="auto"/>
              </w:tcPr>
            </w:tcPrChange>
          </w:tcPr>
          <w:p w14:paraId="3A74A676" w14:textId="77777777" w:rsidR="00D33923" w:rsidRDefault="00D33923">
            <w:pPr>
              <w:pStyle w:val="Corpotesto"/>
            </w:pPr>
            <w:ins w:id="702" w:author="Lisa Ciuffarin" w:date="2022-06-21T16:21:00Z">
              <w:r>
                <w:rPr>
                  <w:rFonts w:cs="Arial"/>
                  <w:b/>
                  <w:sz w:val="22"/>
                  <w:szCs w:val="22"/>
                </w:rPr>
                <w:t xml:space="preserve">The site </w:t>
              </w:r>
            </w:ins>
            <w:ins w:id="703" w:author="Lisa Ciuffarin" w:date="2022-06-21T16:22:00Z">
              <w:r>
                <w:rPr>
                  <w:rFonts w:cs="Arial"/>
                  <w:b/>
                  <w:sz w:val="22"/>
                  <w:szCs w:val="22"/>
                </w:rPr>
                <w:t xml:space="preserve">will be </w:t>
              </w:r>
            </w:ins>
            <w:ins w:id="704" w:author="Lisa Ciuffarin" w:date="2022-06-21T16:21:00Z">
              <w:r>
                <w:rPr>
                  <w:rFonts w:cs="Arial"/>
                  <w:b/>
                  <w:sz w:val="22"/>
                  <w:szCs w:val="22"/>
                </w:rPr>
                <w:t xml:space="preserve">retrained. </w:t>
              </w:r>
            </w:ins>
          </w:p>
          <w:p w14:paraId="2822DCA1" w14:textId="1F37C792" w:rsidR="00D33923" w:rsidRDefault="00D33923">
            <w:pPr>
              <w:pStyle w:val="Corpotesto"/>
            </w:pPr>
            <w:ins w:id="705" w:author="Lisa Ciuffarin" w:date="2022-06-21T16:21:00Z">
              <w:r>
                <w:rPr>
                  <w:rFonts w:cs="Arial"/>
                  <w:b/>
                  <w:sz w:val="22"/>
                  <w:szCs w:val="22"/>
                </w:rPr>
                <w:t xml:space="preserve">To </w:t>
              </w:r>
            </w:ins>
            <w:ins w:id="706" w:author="Lisa Ciuffarin" w:date="2022-06-22T15:43:00Z">
              <w:r>
                <w:rPr>
                  <w:rFonts w:cs="Arial"/>
                  <w:b/>
                  <w:sz w:val="22"/>
                  <w:szCs w:val="22"/>
                </w:rPr>
                <w:t>inform the EC</w:t>
              </w:r>
            </w:ins>
            <w:ins w:id="707" w:author="Lisa Ciuffarin" w:date="2022-06-27T16:42:00Z">
              <w:r w:rsidR="00763535">
                <w:rPr>
                  <w:rFonts w:cs="Arial"/>
                  <w:b/>
                  <w:sz w:val="22"/>
                  <w:szCs w:val="22"/>
                </w:rPr>
                <w:t xml:space="preserve"> about the deviation</w:t>
              </w:r>
            </w:ins>
          </w:p>
        </w:tc>
        <w:tc>
          <w:tcPr>
            <w:tcW w:w="2242" w:type="dxa"/>
            <w:tcBorders>
              <w:top w:val="single" w:sz="4" w:space="0" w:color="000000"/>
              <w:left w:val="single" w:sz="4" w:space="0" w:color="000000"/>
              <w:bottom w:val="single" w:sz="4" w:space="0" w:color="000000"/>
              <w:right w:val="single" w:sz="4" w:space="0" w:color="000000"/>
            </w:tcBorders>
            <w:shd w:val="clear" w:color="auto" w:fill="auto"/>
            <w:tcPrChange w:id="708" w:author="Lisa Ciuffarin" w:date="2022-06-27T14:26:00Z">
              <w:tcPr>
                <w:tcW w:w="2242" w:type="dxa"/>
                <w:tcBorders>
                  <w:top w:val="single" w:sz="4" w:space="0" w:color="000000"/>
                  <w:left w:val="single" w:sz="4" w:space="0" w:color="000000"/>
                  <w:bottom w:val="single" w:sz="4" w:space="0" w:color="000000"/>
                  <w:right w:val="single" w:sz="4" w:space="0" w:color="000000"/>
                </w:tcBorders>
                <w:shd w:val="clear" w:color="auto" w:fill="auto"/>
              </w:tcPr>
            </w:tcPrChange>
          </w:tcPr>
          <w:p w14:paraId="5C76C535" w14:textId="77777777" w:rsidR="00D33923" w:rsidRDefault="00D33923">
            <w:pPr>
              <w:pStyle w:val="Corpotesto"/>
            </w:pPr>
            <w:ins w:id="709" w:author="Lisa Ciuffarin" w:date="2022-06-21T16:22:00Z">
              <w:r>
                <w:rPr>
                  <w:rFonts w:cs="Arial"/>
                  <w:b/>
                  <w:bCs/>
                </w:rPr>
                <w:t>Open</w:t>
              </w:r>
            </w:ins>
          </w:p>
          <w:p w14:paraId="53786F59" w14:textId="77777777" w:rsidR="00D33923" w:rsidRDefault="00D33923">
            <w:pPr>
              <w:pStyle w:val="Corpotesto"/>
              <w:rPr>
                <w:ins w:id="710" w:author="Lisa Ciuffarin" w:date="2022-06-21T16:22:00Z"/>
                <w:rFonts w:cs="Arial"/>
                <w:b/>
                <w:bCs/>
              </w:rPr>
            </w:pPr>
          </w:p>
          <w:p w14:paraId="4E549527" w14:textId="77777777" w:rsidR="00D33923" w:rsidRDefault="00D33923">
            <w:pPr>
              <w:pStyle w:val="Corpotesto"/>
            </w:pPr>
            <w:ins w:id="711" w:author="Lisa Ciuffarin" w:date="2022-06-21T16:23:00Z">
              <w:r>
                <w:rPr>
                  <w:rFonts w:cs="Arial"/>
                  <w:b/>
                  <w:bCs/>
                </w:rPr>
                <w:t>(</w:t>
              </w:r>
            </w:ins>
            <w:ins w:id="712" w:author="Lisa Ciuffarin" w:date="2022-06-21T16:22:00Z">
              <w:r>
                <w:rPr>
                  <w:rFonts w:cs="Arial"/>
                  <w:b/>
                  <w:bCs/>
                </w:rPr>
                <w:t>Same of CAPA #</w:t>
              </w:r>
            </w:ins>
            <w:ins w:id="713" w:author="Lisa Ciuffarin" w:date="2022-06-21T16:23:00Z">
              <w:r>
                <w:rPr>
                  <w:rFonts w:cs="Arial"/>
                  <w:b/>
                  <w:bCs/>
                </w:rPr>
                <w:t>9)</w:t>
              </w:r>
            </w:ins>
          </w:p>
        </w:tc>
      </w:tr>
      <w:tr w:rsidR="00330D74" w:rsidDel="0065324C" w14:paraId="0382541D" w14:textId="51244D79" w:rsidTr="0065324C">
        <w:trPr>
          <w:cantSplit/>
          <w:jc w:val="center"/>
          <w:ins w:id="714" w:author="A" w:date="2022-06-27T11:01:00Z"/>
          <w:del w:id="715" w:author="Lisa Ciuffarin" w:date="2022-06-27T14:26:00Z"/>
          <w:trPrChange w:id="716" w:author="Lisa Ciuffarin" w:date="2022-06-27T14:26:00Z">
            <w:trPr>
              <w:cantSplit/>
              <w:jc w:val="center"/>
            </w:trPr>
          </w:trPrChange>
        </w:trPr>
        <w:tc>
          <w:tcPr>
            <w:tcW w:w="456" w:type="dxa"/>
            <w:tcBorders>
              <w:top w:val="single" w:sz="4" w:space="0" w:color="000000"/>
              <w:left w:val="single" w:sz="4" w:space="0" w:color="000000"/>
              <w:bottom w:val="single" w:sz="4" w:space="0" w:color="000000"/>
              <w:right w:val="single" w:sz="4" w:space="0" w:color="000000"/>
            </w:tcBorders>
            <w:shd w:val="clear" w:color="auto" w:fill="auto"/>
            <w:tcPrChange w:id="717" w:author="Lisa Ciuffarin" w:date="2022-06-27T14:26:00Z">
              <w:tcPr>
                <w:tcW w:w="456" w:type="dxa"/>
                <w:tcBorders>
                  <w:top w:val="single" w:sz="4" w:space="0" w:color="000000"/>
                  <w:left w:val="single" w:sz="4" w:space="0" w:color="000000"/>
                  <w:bottom w:val="single" w:sz="4" w:space="0" w:color="000000"/>
                  <w:right w:val="single" w:sz="4" w:space="0" w:color="000000"/>
                </w:tcBorders>
                <w:shd w:val="clear" w:color="auto" w:fill="auto"/>
              </w:tcPr>
            </w:tcPrChange>
          </w:tcPr>
          <w:p w14:paraId="4483EAE7" w14:textId="7C02D55C" w:rsidR="00330D74" w:rsidDel="0065324C" w:rsidRDefault="00330D74">
            <w:pPr>
              <w:pStyle w:val="Corpotesto"/>
              <w:rPr>
                <w:ins w:id="718" w:author="A" w:date="2022-06-27T11:01:00Z"/>
                <w:del w:id="719" w:author="Lisa Ciuffarin" w:date="2022-06-27T14:26:00Z"/>
                <w:rFonts w:cs="Arial"/>
                <w:b/>
                <w:bCs/>
              </w:rPr>
            </w:pPr>
            <w:commentRangeStart w:id="720"/>
            <w:ins w:id="721" w:author="A" w:date="2022-06-27T11:01:00Z">
              <w:del w:id="722" w:author="Lisa Ciuffarin" w:date="2022-06-27T14:26:00Z">
                <w:r w:rsidDel="0065324C">
                  <w:rPr>
                    <w:rFonts w:cs="Arial"/>
                    <w:b/>
                    <w:bCs/>
                  </w:rPr>
                  <w:delText>14</w:delText>
                </w:r>
              </w:del>
            </w:ins>
          </w:p>
        </w:tc>
        <w:tc>
          <w:tcPr>
            <w:tcW w:w="1262" w:type="dxa"/>
            <w:tcBorders>
              <w:top w:val="single" w:sz="4" w:space="0" w:color="000000"/>
              <w:left w:val="single" w:sz="4" w:space="0" w:color="000000"/>
              <w:bottom w:val="single" w:sz="4" w:space="0" w:color="000000"/>
              <w:right w:val="single" w:sz="4" w:space="0" w:color="000000"/>
            </w:tcBorders>
            <w:shd w:val="clear" w:color="auto" w:fill="auto"/>
            <w:tcPrChange w:id="723" w:author="Lisa Ciuffarin" w:date="2022-06-27T14:26:00Z">
              <w:tcPr>
                <w:tcW w:w="1262" w:type="dxa"/>
                <w:tcBorders>
                  <w:top w:val="single" w:sz="4" w:space="0" w:color="000000"/>
                  <w:left w:val="single" w:sz="4" w:space="0" w:color="000000"/>
                  <w:bottom w:val="single" w:sz="4" w:space="0" w:color="000000"/>
                  <w:right w:val="single" w:sz="4" w:space="0" w:color="000000"/>
                </w:tcBorders>
                <w:shd w:val="clear" w:color="auto" w:fill="auto"/>
              </w:tcPr>
            </w:tcPrChange>
          </w:tcPr>
          <w:p w14:paraId="4E63330A" w14:textId="4D91F4E9" w:rsidR="00330D74" w:rsidDel="0065324C" w:rsidRDefault="00330D74">
            <w:pPr>
              <w:pStyle w:val="Corpotesto"/>
              <w:rPr>
                <w:ins w:id="724" w:author="A" w:date="2022-06-27T11:01:00Z"/>
                <w:del w:id="725" w:author="Lisa Ciuffarin" w:date="2022-06-27T14:26:00Z"/>
                <w:rFonts w:cs="Arial"/>
                <w:b/>
                <w:bCs/>
              </w:rPr>
            </w:pPr>
            <w:ins w:id="726" w:author="A" w:date="2022-06-27T11:01:00Z">
              <w:del w:id="727" w:author="Lisa Ciuffarin" w:date="2022-06-27T14:26:00Z">
                <w:r w:rsidDel="0065324C">
                  <w:rPr>
                    <w:rFonts w:cs="Arial"/>
                    <w:b/>
                    <w:bCs/>
                  </w:rPr>
                  <w:delText>17Jun2022</w:delText>
                </w:r>
              </w:del>
            </w:ins>
          </w:p>
          <w:p w14:paraId="13D77AF5" w14:textId="46B5D593" w:rsidR="00330D74" w:rsidDel="0065324C" w:rsidRDefault="00330D74">
            <w:pPr>
              <w:pStyle w:val="Corpotesto"/>
              <w:rPr>
                <w:ins w:id="728" w:author="A" w:date="2022-06-27T11:01:00Z"/>
                <w:del w:id="729" w:author="Lisa Ciuffarin" w:date="2022-06-27T14:26:00Z"/>
                <w:rFonts w:cs="Arial"/>
                <w:b/>
                <w:bCs/>
              </w:rPr>
            </w:pPr>
            <w:ins w:id="730" w:author="A" w:date="2022-06-27T11:01:00Z">
              <w:del w:id="731" w:author="Lisa Ciuffarin" w:date="2022-06-27T14:26:00Z">
                <w:r w:rsidDel="0065324C">
                  <w:rPr>
                    <w:rFonts w:cs="Arial"/>
                    <w:b/>
                    <w:bCs/>
                  </w:rPr>
                  <w:delText>Post-visit CAPA</w:delText>
                </w:r>
              </w:del>
            </w:ins>
          </w:p>
        </w:tc>
        <w:tc>
          <w:tcPr>
            <w:tcW w:w="1951" w:type="dxa"/>
            <w:tcBorders>
              <w:top w:val="single" w:sz="4" w:space="0" w:color="000000"/>
              <w:left w:val="single" w:sz="4" w:space="0" w:color="000000"/>
              <w:bottom w:val="single" w:sz="4" w:space="0" w:color="000000"/>
              <w:right w:val="single" w:sz="4" w:space="0" w:color="000000"/>
            </w:tcBorders>
            <w:shd w:val="clear" w:color="auto" w:fill="auto"/>
            <w:tcPrChange w:id="732" w:author="Lisa Ciuffarin" w:date="2022-06-27T14:26:00Z">
              <w:tcPr>
                <w:tcW w:w="1951" w:type="dxa"/>
                <w:tcBorders>
                  <w:top w:val="single" w:sz="4" w:space="0" w:color="000000"/>
                  <w:left w:val="single" w:sz="4" w:space="0" w:color="000000"/>
                  <w:bottom w:val="single" w:sz="4" w:space="0" w:color="000000"/>
                  <w:right w:val="single" w:sz="4" w:space="0" w:color="000000"/>
                </w:tcBorders>
                <w:shd w:val="clear" w:color="auto" w:fill="auto"/>
              </w:tcPr>
            </w:tcPrChange>
          </w:tcPr>
          <w:p w14:paraId="4C94D714" w14:textId="5E2A5344" w:rsidR="00330D74" w:rsidDel="0065324C" w:rsidRDefault="00330D74">
            <w:pPr>
              <w:pStyle w:val="Corpotesto"/>
              <w:rPr>
                <w:ins w:id="733" w:author="A" w:date="2022-06-27T11:01:00Z"/>
                <w:del w:id="734" w:author="Lisa Ciuffarin" w:date="2022-06-27T14:26:00Z"/>
                <w:rFonts w:cs="Arial"/>
                <w:b/>
                <w:bCs/>
              </w:rPr>
            </w:pPr>
            <w:ins w:id="735" w:author="A" w:date="2022-06-27T11:02:00Z">
              <w:del w:id="736" w:author="Lisa Ciuffarin" w:date="2022-06-27T14:26:00Z">
                <w:r w:rsidDel="0065324C">
                  <w:rPr>
                    <w:rFonts w:cs="Arial"/>
                    <w:b/>
                    <w:bCs/>
                  </w:rPr>
                  <w:delText xml:space="preserve">Delayed SAE reporting of the </w:delText>
                </w:r>
                <w:r w:rsidR="00913995" w:rsidDel="0065324C">
                  <w:rPr>
                    <w:rFonts w:cs="Arial"/>
                    <w:b/>
                    <w:bCs/>
                  </w:rPr>
                  <w:delText>event for subject 101-14</w:delText>
                </w:r>
              </w:del>
            </w:ins>
          </w:p>
        </w:tc>
        <w:tc>
          <w:tcPr>
            <w:tcW w:w="1873" w:type="dxa"/>
            <w:tcBorders>
              <w:top w:val="single" w:sz="4" w:space="0" w:color="000000"/>
              <w:left w:val="single" w:sz="4" w:space="0" w:color="000000"/>
              <w:bottom w:val="single" w:sz="4" w:space="0" w:color="000000"/>
              <w:right w:val="single" w:sz="4" w:space="0" w:color="000000"/>
            </w:tcBorders>
            <w:shd w:val="clear" w:color="auto" w:fill="auto"/>
            <w:tcPrChange w:id="737" w:author="Lisa Ciuffarin" w:date="2022-06-27T14:26:00Z">
              <w:tcPr>
                <w:tcW w:w="1873" w:type="dxa"/>
                <w:tcBorders>
                  <w:top w:val="single" w:sz="4" w:space="0" w:color="000000"/>
                  <w:left w:val="single" w:sz="4" w:space="0" w:color="000000"/>
                  <w:bottom w:val="single" w:sz="4" w:space="0" w:color="000000"/>
                  <w:right w:val="single" w:sz="4" w:space="0" w:color="000000"/>
                </w:tcBorders>
                <w:shd w:val="clear" w:color="auto" w:fill="auto"/>
              </w:tcPr>
            </w:tcPrChange>
          </w:tcPr>
          <w:p w14:paraId="050BFE73" w14:textId="7A280B89" w:rsidR="00330D74" w:rsidDel="0065324C" w:rsidRDefault="00913995">
            <w:pPr>
              <w:pStyle w:val="Corpotesto"/>
              <w:rPr>
                <w:ins w:id="738" w:author="A" w:date="2022-06-27T11:01:00Z"/>
                <w:del w:id="739" w:author="Lisa Ciuffarin" w:date="2022-06-27T14:26:00Z"/>
                <w:rFonts w:cs="Arial"/>
                <w:b/>
                <w:bCs/>
              </w:rPr>
            </w:pPr>
            <w:ins w:id="740" w:author="A" w:date="2022-06-27T11:02:00Z">
              <w:del w:id="741" w:author="Lisa Ciuffarin" w:date="2022-06-27T14:26:00Z">
                <w:r w:rsidDel="0065324C">
                  <w:rPr>
                    <w:rFonts w:cs="Arial"/>
                    <w:b/>
                    <w:bCs/>
                  </w:rPr>
                  <w:delText>The PD should be reported to the EC.</w:delText>
                </w:r>
              </w:del>
            </w:ins>
          </w:p>
        </w:tc>
        <w:tc>
          <w:tcPr>
            <w:tcW w:w="1854" w:type="dxa"/>
            <w:tcBorders>
              <w:top w:val="single" w:sz="4" w:space="0" w:color="000000"/>
              <w:left w:val="single" w:sz="4" w:space="0" w:color="000000"/>
              <w:bottom w:val="single" w:sz="4" w:space="0" w:color="000000"/>
              <w:right w:val="single" w:sz="4" w:space="0" w:color="000000"/>
            </w:tcBorders>
            <w:shd w:val="clear" w:color="auto" w:fill="auto"/>
            <w:tcPrChange w:id="742" w:author="Lisa Ciuffarin" w:date="2022-06-27T14:26:00Z">
              <w:tcPr>
                <w:tcW w:w="1854" w:type="dxa"/>
                <w:tcBorders>
                  <w:top w:val="single" w:sz="4" w:space="0" w:color="000000"/>
                  <w:left w:val="single" w:sz="4" w:space="0" w:color="000000"/>
                  <w:bottom w:val="single" w:sz="4" w:space="0" w:color="000000"/>
                  <w:right w:val="single" w:sz="4" w:space="0" w:color="000000"/>
                </w:tcBorders>
                <w:shd w:val="clear" w:color="auto" w:fill="auto"/>
              </w:tcPr>
            </w:tcPrChange>
          </w:tcPr>
          <w:p w14:paraId="382D2FA2" w14:textId="55765106" w:rsidR="00330D74" w:rsidDel="0065324C" w:rsidRDefault="00913995">
            <w:pPr>
              <w:pStyle w:val="Corpotesto"/>
              <w:rPr>
                <w:ins w:id="743" w:author="A" w:date="2022-06-27T11:01:00Z"/>
                <w:del w:id="744" w:author="Lisa Ciuffarin" w:date="2022-06-27T14:26:00Z"/>
                <w:rFonts w:cs="Arial"/>
                <w:b/>
                <w:sz w:val="22"/>
                <w:szCs w:val="22"/>
              </w:rPr>
            </w:pPr>
            <w:ins w:id="745" w:author="A" w:date="2022-06-27T11:03:00Z">
              <w:del w:id="746" w:author="Lisa Ciuffarin" w:date="2022-06-27T14:26:00Z">
                <w:r w:rsidDel="0065324C">
                  <w:rPr>
                    <w:rFonts w:cs="Arial"/>
                    <w:b/>
                    <w:sz w:val="22"/>
                    <w:szCs w:val="22"/>
                  </w:rPr>
                  <w:delText>The PD log will be updated and a list of PDs will be sent to the EC.</w:delText>
                </w:r>
              </w:del>
            </w:ins>
          </w:p>
        </w:tc>
        <w:tc>
          <w:tcPr>
            <w:tcW w:w="2242" w:type="dxa"/>
            <w:tcBorders>
              <w:top w:val="single" w:sz="4" w:space="0" w:color="000000"/>
              <w:left w:val="single" w:sz="4" w:space="0" w:color="000000"/>
              <w:bottom w:val="single" w:sz="4" w:space="0" w:color="000000"/>
              <w:right w:val="single" w:sz="4" w:space="0" w:color="000000"/>
            </w:tcBorders>
            <w:shd w:val="clear" w:color="auto" w:fill="auto"/>
            <w:tcPrChange w:id="747" w:author="Lisa Ciuffarin" w:date="2022-06-27T14:26:00Z">
              <w:tcPr>
                <w:tcW w:w="2242" w:type="dxa"/>
                <w:tcBorders>
                  <w:top w:val="single" w:sz="4" w:space="0" w:color="000000"/>
                  <w:left w:val="single" w:sz="4" w:space="0" w:color="000000"/>
                  <w:bottom w:val="single" w:sz="4" w:space="0" w:color="000000"/>
                  <w:right w:val="single" w:sz="4" w:space="0" w:color="000000"/>
                </w:tcBorders>
                <w:shd w:val="clear" w:color="auto" w:fill="auto"/>
              </w:tcPr>
            </w:tcPrChange>
          </w:tcPr>
          <w:p w14:paraId="388939FC" w14:textId="5CFF81D2" w:rsidR="00330D74" w:rsidDel="0065324C" w:rsidRDefault="00913995">
            <w:pPr>
              <w:pStyle w:val="Corpotesto"/>
              <w:rPr>
                <w:ins w:id="748" w:author="A" w:date="2022-06-27T11:01:00Z"/>
                <w:del w:id="749" w:author="Lisa Ciuffarin" w:date="2022-06-27T14:26:00Z"/>
                <w:rFonts w:cs="Arial"/>
                <w:b/>
                <w:bCs/>
              </w:rPr>
            </w:pPr>
            <w:ins w:id="750" w:author="A" w:date="2022-06-27T11:02:00Z">
              <w:del w:id="751" w:author="Lisa Ciuffarin" w:date="2022-06-27T14:26:00Z">
                <w:r w:rsidDel="0065324C">
                  <w:rPr>
                    <w:rFonts w:cs="Arial"/>
                    <w:b/>
                    <w:bCs/>
                  </w:rPr>
                  <w:delText>Open</w:delText>
                </w:r>
              </w:del>
            </w:ins>
            <w:commentRangeEnd w:id="720"/>
            <w:r w:rsidR="005343E9">
              <w:rPr>
                <w:rStyle w:val="Rimandocommento"/>
              </w:rPr>
              <w:commentReference w:id="720"/>
            </w:r>
          </w:p>
        </w:tc>
      </w:tr>
      <w:tr w:rsidR="00AD14C9" w:rsidDel="00AE3518" w14:paraId="50C52343" w14:textId="3DD007E1" w:rsidTr="0065324C">
        <w:trPr>
          <w:cantSplit/>
          <w:jc w:val="center"/>
          <w:ins w:id="752" w:author="A" w:date="2022-06-27T11:04:00Z"/>
          <w:del w:id="753" w:author="Lisa Ciuffarin" w:date="2022-06-27T15:44:00Z"/>
          <w:trPrChange w:id="754" w:author="Lisa Ciuffarin" w:date="2022-06-27T14:26:00Z">
            <w:trPr>
              <w:cantSplit/>
              <w:jc w:val="center"/>
            </w:trPr>
          </w:trPrChange>
        </w:trPr>
        <w:tc>
          <w:tcPr>
            <w:tcW w:w="456" w:type="dxa"/>
            <w:tcBorders>
              <w:top w:val="single" w:sz="4" w:space="0" w:color="000000"/>
              <w:left w:val="single" w:sz="4" w:space="0" w:color="000000"/>
              <w:bottom w:val="single" w:sz="4" w:space="0" w:color="000000"/>
              <w:right w:val="single" w:sz="4" w:space="0" w:color="000000"/>
            </w:tcBorders>
            <w:shd w:val="clear" w:color="auto" w:fill="auto"/>
            <w:tcPrChange w:id="755" w:author="Lisa Ciuffarin" w:date="2022-06-27T14:26:00Z">
              <w:tcPr>
                <w:tcW w:w="456" w:type="dxa"/>
                <w:tcBorders>
                  <w:top w:val="single" w:sz="4" w:space="0" w:color="000000"/>
                  <w:left w:val="single" w:sz="4" w:space="0" w:color="000000"/>
                  <w:bottom w:val="single" w:sz="4" w:space="0" w:color="000000"/>
                  <w:right w:val="single" w:sz="4" w:space="0" w:color="000000"/>
                </w:tcBorders>
                <w:shd w:val="clear" w:color="auto" w:fill="auto"/>
              </w:tcPr>
            </w:tcPrChange>
          </w:tcPr>
          <w:p w14:paraId="398CE47A" w14:textId="5F495947" w:rsidR="00AD14C9" w:rsidDel="00AE3518" w:rsidRDefault="00AD14C9">
            <w:pPr>
              <w:pStyle w:val="Corpotesto"/>
              <w:rPr>
                <w:ins w:id="756" w:author="A" w:date="2022-06-27T11:04:00Z"/>
                <w:del w:id="757" w:author="Lisa Ciuffarin" w:date="2022-06-27T15:44:00Z"/>
                <w:rFonts w:cs="Arial"/>
                <w:b/>
                <w:bCs/>
              </w:rPr>
            </w:pPr>
            <w:ins w:id="758" w:author="A" w:date="2022-06-27T11:04:00Z">
              <w:del w:id="759" w:author="Lisa Ciuffarin" w:date="2022-06-27T15:44:00Z">
                <w:r w:rsidDel="00AE3518">
                  <w:rPr>
                    <w:rFonts w:cs="Arial"/>
                    <w:b/>
                    <w:bCs/>
                  </w:rPr>
                  <w:delText>15</w:delText>
                </w:r>
              </w:del>
            </w:ins>
          </w:p>
        </w:tc>
        <w:tc>
          <w:tcPr>
            <w:tcW w:w="1262" w:type="dxa"/>
            <w:tcBorders>
              <w:top w:val="single" w:sz="4" w:space="0" w:color="000000"/>
              <w:left w:val="single" w:sz="4" w:space="0" w:color="000000"/>
              <w:bottom w:val="single" w:sz="4" w:space="0" w:color="000000"/>
              <w:right w:val="single" w:sz="4" w:space="0" w:color="000000"/>
            </w:tcBorders>
            <w:shd w:val="clear" w:color="auto" w:fill="auto"/>
            <w:tcPrChange w:id="760" w:author="Lisa Ciuffarin" w:date="2022-06-27T14:26:00Z">
              <w:tcPr>
                <w:tcW w:w="1262" w:type="dxa"/>
                <w:tcBorders>
                  <w:top w:val="single" w:sz="4" w:space="0" w:color="000000"/>
                  <w:left w:val="single" w:sz="4" w:space="0" w:color="000000"/>
                  <w:bottom w:val="single" w:sz="4" w:space="0" w:color="000000"/>
                  <w:right w:val="single" w:sz="4" w:space="0" w:color="000000"/>
                </w:tcBorders>
                <w:shd w:val="clear" w:color="auto" w:fill="auto"/>
              </w:tcPr>
            </w:tcPrChange>
          </w:tcPr>
          <w:p w14:paraId="6D25F5B5" w14:textId="4FDD479F" w:rsidR="00AD14C9" w:rsidDel="00AE3518" w:rsidRDefault="00AD14C9">
            <w:pPr>
              <w:pStyle w:val="Corpotesto"/>
              <w:rPr>
                <w:ins w:id="761" w:author="A" w:date="2022-06-27T11:04:00Z"/>
                <w:del w:id="762" w:author="Lisa Ciuffarin" w:date="2022-06-27T15:44:00Z"/>
                <w:rFonts w:cs="Arial"/>
                <w:b/>
                <w:bCs/>
              </w:rPr>
            </w:pPr>
            <w:ins w:id="763" w:author="A" w:date="2022-06-27T11:04:00Z">
              <w:del w:id="764" w:author="Lisa Ciuffarin" w:date="2022-06-27T15:44:00Z">
                <w:r w:rsidDel="00AE3518">
                  <w:rPr>
                    <w:rFonts w:cs="Arial"/>
                    <w:b/>
                    <w:bCs/>
                  </w:rPr>
                  <w:delText>09Jun2022</w:delText>
                </w:r>
              </w:del>
            </w:ins>
          </w:p>
        </w:tc>
        <w:tc>
          <w:tcPr>
            <w:tcW w:w="1951" w:type="dxa"/>
            <w:tcBorders>
              <w:top w:val="single" w:sz="4" w:space="0" w:color="000000"/>
              <w:left w:val="single" w:sz="4" w:space="0" w:color="000000"/>
              <w:bottom w:val="single" w:sz="4" w:space="0" w:color="000000"/>
              <w:right w:val="single" w:sz="4" w:space="0" w:color="000000"/>
            </w:tcBorders>
            <w:shd w:val="clear" w:color="auto" w:fill="auto"/>
            <w:tcPrChange w:id="765" w:author="Lisa Ciuffarin" w:date="2022-06-27T14:26:00Z">
              <w:tcPr>
                <w:tcW w:w="1951" w:type="dxa"/>
                <w:tcBorders>
                  <w:top w:val="single" w:sz="4" w:space="0" w:color="000000"/>
                  <w:left w:val="single" w:sz="4" w:space="0" w:color="000000"/>
                  <w:bottom w:val="single" w:sz="4" w:space="0" w:color="000000"/>
                  <w:right w:val="single" w:sz="4" w:space="0" w:color="000000"/>
                </w:tcBorders>
                <w:shd w:val="clear" w:color="auto" w:fill="auto"/>
              </w:tcPr>
            </w:tcPrChange>
          </w:tcPr>
          <w:p w14:paraId="64501557" w14:textId="2F0A4999" w:rsidR="00AD14C9" w:rsidDel="00AE3518" w:rsidRDefault="00AD14C9">
            <w:pPr>
              <w:pStyle w:val="Corpotesto"/>
              <w:rPr>
                <w:ins w:id="766" w:author="A" w:date="2022-06-27T11:04:00Z"/>
                <w:del w:id="767" w:author="Lisa Ciuffarin" w:date="2022-06-27T15:44:00Z"/>
                <w:rFonts w:cs="Arial"/>
                <w:b/>
                <w:bCs/>
              </w:rPr>
            </w:pPr>
            <w:ins w:id="768" w:author="A" w:date="2022-06-27T11:04:00Z">
              <w:del w:id="769" w:author="Lisa Ciuffarin" w:date="2022-06-27T15:44:00Z">
                <w:r w:rsidDel="00AE3518">
                  <w:rPr>
                    <w:rFonts w:cs="Arial"/>
                    <w:b/>
                    <w:bCs/>
                  </w:rPr>
                  <w:delText>Lack of SD documenting the subjects</w:delText>
                </w:r>
              </w:del>
            </w:ins>
            <w:ins w:id="770" w:author="A" w:date="2022-06-27T11:05:00Z">
              <w:del w:id="771" w:author="Lisa Ciuffarin" w:date="2022-06-27T15:44:00Z">
                <w:r w:rsidDel="00AE3518">
                  <w:rPr>
                    <w:rFonts w:cs="Arial"/>
                    <w:b/>
                    <w:bCs/>
                  </w:rPr>
                  <w:delText xml:space="preserve">’ consenting </w:delText>
                </w:r>
                <w:commentRangeStart w:id="772"/>
                <w:r w:rsidDel="00AE3518">
                  <w:rPr>
                    <w:rFonts w:cs="Arial"/>
                    <w:b/>
                    <w:bCs/>
                  </w:rPr>
                  <w:delText>and eligibility.</w:delText>
                </w:r>
              </w:del>
            </w:ins>
            <w:commentRangeEnd w:id="772"/>
            <w:del w:id="773" w:author="Lisa Ciuffarin" w:date="2022-06-27T15:44:00Z">
              <w:r w:rsidR="0026210E" w:rsidDel="00AE3518">
                <w:rPr>
                  <w:rStyle w:val="Rimandocommento"/>
                </w:rPr>
                <w:commentReference w:id="772"/>
              </w:r>
            </w:del>
          </w:p>
        </w:tc>
        <w:tc>
          <w:tcPr>
            <w:tcW w:w="1873" w:type="dxa"/>
            <w:tcBorders>
              <w:top w:val="single" w:sz="4" w:space="0" w:color="000000"/>
              <w:left w:val="single" w:sz="4" w:space="0" w:color="000000"/>
              <w:bottom w:val="single" w:sz="4" w:space="0" w:color="000000"/>
              <w:right w:val="single" w:sz="4" w:space="0" w:color="000000"/>
            </w:tcBorders>
            <w:shd w:val="clear" w:color="auto" w:fill="auto"/>
            <w:tcPrChange w:id="774" w:author="Lisa Ciuffarin" w:date="2022-06-27T14:26:00Z">
              <w:tcPr>
                <w:tcW w:w="1873" w:type="dxa"/>
                <w:tcBorders>
                  <w:top w:val="single" w:sz="4" w:space="0" w:color="000000"/>
                  <w:left w:val="single" w:sz="4" w:space="0" w:color="000000"/>
                  <w:bottom w:val="single" w:sz="4" w:space="0" w:color="000000"/>
                  <w:right w:val="single" w:sz="4" w:space="0" w:color="000000"/>
                </w:tcBorders>
                <w:shd w:val="clear" w:color="auto" w:fill="auto"/>
              </w:tcPr>
            </w:tcPrChange>
          </w:tcPr>
          <w:p w14:paraId="6F4F9CB8" w14:textId="41DE5C97" w:rsidR="00AD14C9" w:rsidDel="00AE3518" w:rsidRDefault="00AD14C9">
            <w:pPr>
              <w:pStyle w:val="Corpotesto"/>
              <w:rPr>
                <w:ins w:id="775" w:author="A" w:date="2022-06-27T11:04:00Z"/>
                <w:del w:id="776" w:author="Lisa Ciuffarin" w:date="2022-06-27T15:44:00Z"/>
                <w:rFonts w:cs="Arial"/>
                <w:b/>
                <w:bCs/>
              </w:rPr>
            </w:pPr>
            <w:ins w:id="777" w:author="A" w:date="2022-06-27T11:05:00Z">
              <w:del w:id="778" w:author="Lisa Ciuffarin" w:date="2022-06-27T15:44:00Z">
                <w:r w:rsidDel="00AE3518">
                  <w:rPr>
                    <w:rFonts w:cs="Arial"/>
                    <w:b/>
                    <w:bCs/>
                  </w:rPr>
                  <w:delText>The site should be reminded to maintain all required SD.</w:delText>
                </w:r>
              </w:del>
            </w:ins>
          </w:p>
        </w:tc>
        <w:tc>
          <w:tcPr>
            <w:tcW w:w="1854" w:type="dxa"/>
            <w:tcBorders>
              <w:top w:val="single" w:sz="4" w:space="0" w:color="000000"/>
              <w:left w:val="single" w:sz="4" w:space="0" w:color="000000"/>
              <w:bottom w:val="single" w:sz="4" w:space="0" w:color="000000"/>
              <w:right w:val="single" w:sz="4" w:space="0" w:color="000000"/>
            </w:tcBorders>
            <w:shd w:val="clear" w:color="auto" w:fill="auto"/>
            <w:tcPrChange w:id="779" w:author="Lisa Ciuffarin" w:date="2022-06-27T14:26:00Z">
              <w:tcPr>
                <w:tcW w:w="1854" w:type="dxa"/>
                <w:tcBorders>
                  <w:top w:val="single" w:sz="4" w:space="0" w:color="000000"/>
                  <w:left w:val="single" w:sz="4" w:space="0" w:color="000000"/>
                  <w:bottom w:val="single" w:sz="4" w:space="0" w:color="000000"/>
                  <w:right w:val="single" w:sz="4" w:space="0" w:color="000000"/>
                </w:tcBorders>
                <w:shd w:val="clear" w:color="auto" w:fill="auto"/>
              </w:tcPr>
            </w:tcPrChange>
          </w:tcPr>
          <w:p w14:paraId="5C3C312F" w14:textId="51C9FCE9" w:rsidR="00AD14C9" w:rsidDel="00AE3518" w:rsidRDefault="00AD14C9">
            <w:pPr>
              <w:pStyle w:val="Corpotesto"/>
              <w:rPr>
                <w:ins w:id="780" w:author="A" w:date="2022-06-27T11:04:00Z"/>
                <w:del w:id="781" w:author="Lisa Ciuffarin" w:date="2022-06-27T15:44:00Z"/>
                <w:rFonts w:cs="Arial"/>
                <w:b/>
                <w:sz w:val="22"/>
                <w:szCs w:val="22"/>
              </w:rPr>
            </w:pPr>
            <w:ins w:id="782" w:author="A" w:date="2022-06-27T11:05:00Z">
              <w:del w:id="783" w:author="Lisa Ciuffarin" w:date="2022-06-27T15:44:00Z">
                <w:r w:rsidDel="00AE3518">
                  <w:rPr>
                    <w:rFonts w:cs="Arial"/>
                    <w:b/>
                    <w:sz w:val="22"/>
                    <w:szCs w:val="22"/>
                  </w:rPr>
                  <w:delText>Dr. Mamos was reminded to provide missing SD.</w:delText>
                </w:r>
              </w:del>
            </w:ins>
          </w:p>
        </w:tc>
        <w:tc>
          <w:tcPr>
            <w:tcW w:w="2242" w:type="dxa"/>
            <w:tcBorders>
              <w:top w:val="single" w:sz="4" w:space="0" w:color="000000"/>
              <w:left w:val="single" w:sz="4" w:space="0" w:color="000000"/>
              <w:bottom w:val="single" w:sz="4" w:space="0" w:color="000000"/>
              <w:right w:val="single" w:sz="4" w:space="0" w:color="000000"/>
            </w:tcBorders>
            <w:shd w:val="clear" w:color="auto" w:fill="auto"/>
            <w:tcPrChange w:id="784" w:author="Lisa Ciuffarin" w:date="2022-06-27T14:26:00Z">
              <w:tcPr>
                <w:tcW w:w="2242" w:type="dxa"/>
                <w:tcBorders>
                  <w:top w:val="single" w:sz="4" w:space="0" w:color="000000"/>
                  <w:left w:val="single" w:sz="4" w:space="0" w:color="000000"/>
                  <w:bottom w:val="single" w:sz="4" w:space="0" w:color="000000"/>
                  <w:right w:val="single" w:sz="4" w:space="0" w:color="000000"/>
                </w:tcBorders>
                <w:shd w:val="clear" w:color="auto" w:fill="auto"/>
              </w:tcPr>
            </w:tcPrChange>
          </w:tcPr>
          <w:p w14:paraId="0C37B91C" w14:textId="6E79481A" w:rsidR="00AD14C9" w:rsidDel="00AE3518" w:rsidRDefault="00AD14C9">
            <w:pPr>
              <w:pStyle w:val="Corpotesto"/>
              <w:rPr>
                <w:ins w:id="785" w:author="A" w:date="2022-06-27T11:04:00Z"/>
                <w:del w:id="786" w:author="Lisa Ciuffarin" w:date="2022-06-27T15:44:00Z"/>
                <w:rFonts w:cs="Arial"/>
                <w:b/>
                <w:bCs/>
              </w:rPr>
            </w:pPr>
            <w:ins w:id="787" w:author="A" w:date="2022-06-27T11:06:00Z">
              <w:del w:id="788" w:author="Lisa Ciuffarin" w:date="2022-06-27T15:44:00Z">
                <w:r w:rsidDel="00AE3518">
                  <w:rPr>
                    <w:rFonts w:cs="Arial"/>
                    <w:b/>
                    <w:bCs/>
                  </w:rPr>
                  <w:delText>Open</w:delText>
                </w:r>
              </w:del>
            </w:ins>
          </w:p>
        </w:tc>
      </w:tr>
      <w:tr w:rsidR="00EF3F09" w14:paraId="103C87BF" w14:textId="77777777" w:rsidTr="0065324C">
        <w:trPr>
          <w:cantSplit/>
          <w:jc w:val="center"/>
          <w:ins w:id="789" w:author="A" w:date="2022-06-27T11:06:00Z"/>
          <w:trPrChange w:id="790" w:author="Lisa Ciuffarin" w:date="2022-06-27T14:26:00Z">
            <w:trPr>
              <w:cantSplit/>
              <w:jc w:val="center"/>
            </w:trPr>
          </w:trPrChange>
        </w:trPr>
        <w:tc>
          <w:tcPr>
            <w:tcW w:w="456" w:type="dxa"/>
            <w:tcBorders>
              <w:top w:val="single" w:sz="4" w:space="0" w:color="000000"/>
              <w:left w:val="single" w:sz="4" w:space="0" w:color="000000"/>
              <w:bottom w:val="single" w:sz="4" w:space="0" w:color="000000"/>
              <w:right w:val="single" w:sz="4" w:space="0" w:color="000000"/>
            </w:tcBorders>
            <w:shd w:val="clear" w:color="auto" w:fill="auto"/>
            <w:tcPrChange w:id="791" w:author="Lisa Ciuffarin" w:date="2022-06-27T14:26:00Z">
              <w:tcPr>
                <w:tcW w:w="456" w:type="dxa"/>
                <w:tcBorders>
                  <w:top w:val="single" w:sz="4" w:space="0" w:color="000000"/>
                  <w:left w:val="single" w:sz="4" w:space="0" w:color="000000"/>
                  <w:bottom w:val="single" w:sz="4" w:space="0" w:color="000000"/>
                  <w:right w:val="single" w:sz="4" w:space="0" w:color="000000"/>
                </w:tcBorders>
                <w:shd w:val="clear" w:color="auto" w:fill="auto"/>
              </w:tcPr>
            </w:tcPrChange>
          </w:tcPr>
          <w:p w14:paraId="360C5AFC" w14:textId="4E2721CF" w:rsidR="00EF3F09" w:rsidRDefault="00EF3F09">
            <w:pPr>
              <w:pStyle w:val="Corpotesto"/>
              <w:rPr>
                <w:ins w:id="792" w:author="A" w:date="2022-06-27T11:06:00Z"/>
                <w:rFonts w:cs="Arial"/>
                <w:b/>
                <w:bCs/>
              </w:rPr>
            </w:pPr>
            <w:ins w:id="793" w:author="A" w:date="2022-06-27T11:07:00Z">
              <w:r>
                <w:rPr>
                  <w:rFonts w:cs="Arial"/>
                  <w:b/>
                  <w:bCs/>
                </w:rPr>
                <w:t>1</w:t>
              </w:r>
            </w:ins>
            <w:ins w:id="794" w:author="Lisa Ciuffarin" w:date="2022-06-27T15:57:00Z">
              <w:r w:rsidR="00D61494">
                <w:rPr>
                  <w:rFonts w:cs="Arial"/>
                  <w:b/>
                  <w:bCs/>
                </w:rPr>
                <w:t>4</w:t>
              </w:r>
            </w:ins>
            <w:ins w:id="795" w:author="A" w:date="2022-06-27T11:07:00Z">
              <w:del w:id="796" w:author="Lisa Ciuffarin" w:date="2022-06-27T15:57:00Z">
                <w:r w:rsidDel="00D61494">
                  <w:rPr>
                    <w:rFonts w:cs="Arial"/>
                    <w:b/>
                    <w:bCs/>
                  </w:rPr>
                  <w:delText>6</w:delText>
                </w:r>
              </w:del>
            </w:ins>
          </w:p>
        </w:tc>
        <w:tc>
          <w:tcPr>
            <w:tcW w:w="1262" w:type="dxa"/>
            <w:tcBorders>
              <w:top w:val="single" w:sz="4" w:space="0" w:color="000000"/>
              <w:left w:val="single" w:sz="4" w:space="0" w:color="000000"/>
              <w:bottom w:val="single" w:sz="4" w:space="0" w:color="000000"/>
              <w:right w:val="single" w:sz="4" w:space="0" w:color="000000"/>
            </w:tcBorders>
            <w:shd w:val="clear" w:color="auto" w:fill="auto"/>
            <w:tcPrChange w:id="797" w:author="Lisa Ciuffarin" w:date="2022-06-27T14:26:00Z">
              <w:tcPr>
                <w:tcW w:w="1262" w:type="dxa"/>
                <w:tcBorders>
                  <w:top w:val="single" w:sz="4" w:space="0" w:color="000000"/>
                  <w:left w:val="single" w:sz="4" w:space="0" w:color="000000"/>
                  <w:bottom w:val="single" w:sz="4" w:space="0" w:color="000000"/>
                  <w:right w:val="single" w:sz="4" w:space="0" w:color="000000"/>
                </w:tcBorders>
                <w:shd w:val="clear" w:color="auto" w:fill="auto"/>
              </w:tcPr>
            </w:tcPrChange>
          </w:tcPr>
          <w:p w14:paraId="130B4CEB" w14:textId="6C5315C7" w:rsidR="00EF3F09" w:rsidRDefault="00EF3F09">
            <w:pPr>
              <w:pStyle w:val="Corpotesto"/>
              <w:rPr>
                <w:ins w:id="798" w:author="A" w:date="2022-06-27T11:06:00Z"/>
                <w:rFonts w:cs="Arial"/>
                <w:b/>
                <w:bCs/>
              </w:rPr>
            </w:pPr>
            <w:ins w:id="799" w:author="A" w:date="2022-06-27T11:07:00Z">
              <w:r>
                <w:rPr>
                  <w:rFonts w:cs="Arial"/>
                  <w:b/>
                  <w:bCs/>
                </w:rPr>
                <w:t>09Jun2022</w:t>
              </w:r>
            </w:ins>
          </w:p>
        </w:tc>
        <w:tc>
          <w:tcPr>
            <w:tcW w:w="1951" w:type="dxa"/>
            <w:tcBorders>
              <w:top w:val="single" w:sz="4" w:space="0" w:color="000000"/>
              <w:left w:val="single" w:sz="4" w:space="0" w:color="000000"/>
              <w:bottom w:val="single" w:sz="4" w:space="0" w:color="000000"/>
              <w:right w:val="single" w:sz="4" w:space="0" w:color="000000"/>
            </w:tcBorders>
            <w:shd w:val="clear" w:color="auto" w:fill="auto"/>
            <w:tcPrChange w:id="800" w:author="Lisa Ciuffarin" w:date="2022-06-27T14:26:00Z">
              <w:tcPr>
                <w:tcW w:w="1951" w:type="dxa"/>
                <w:tcBorders>
                  <w:top w:val="single" w:sz="4" w:space="0" w:color="000000"/>
                  <w:left w:val="single" w:sz="4" w:space="0" w:color="000000"/>
                  <w:bottom w:val="single" w:sz="4" w:space="0" w:color="000000"/>
                  <w:right w:val="single" w:sz="4" w:space="0" w:color="000000"/>
                </w:tcBorders>
                <w:shd w:val="clear" w:color="auto" w:fill="auto"/>
              </w:tcPr>
            </w:tcPrChange>
          </w:tcPr>
          <w:p w14:paraId="33927EE8" w14:textId="1A386B4E" w:rsidR="00EF3F09" w:rsidRDefault="00EF3F09">
            <w:pPr>
              <w:pStyle w:val="Corpotesto"/>
              <w:rPr>
                <w:ins w:id="801" w:author="A" w:date="2022-06-27T11:06:00Z"/>
                <w:rFonts w:cs="Arial"/>
                <w:b/>
                <w:bCs/>
              </w:rPr>
            </w:pPr>
            <w:ins w:id="802" w:author="A" w:date="2022-06-27T11:07:00Z">
              <w:r>
                <w:rPr>
                  <w:rFonts w:cs="Arial"/>
                  <w:b/>
                  <w:bCs/>
                </w:rPr>
                <w:t>Protocol Deviation log not updated</w:t>
              </w:r>
            </w:ins>
          </w:p>
        </w:tc>
        <w:tc>
          <w:tcPr>
            <w:tcW w:w="1873" w:type="dxa"/>
            <w:tcBorders>
              <w:top w:val="single" w:sz="4" w:space="0" w:color="000000"/>
              <w:left w:val="single" w:sz="4" w:space="0" w:color="000000"/>
              <w:bottom w:val="single" w:sz="4" w:space="0" w:color="000000"/>
              <w:right w:val="single" w:sz="4" w:space="0" w:color="000000"/>
            </w:tcBorders>
            <w:shd w:val="clear" w:color="auto" w:fill="auto"/>
            <w:tcPrChange w:id="803" w:author="Lisa Ciuffarin" w:date="2022-06-27T14:26:00Z">
              <w:tcPr>
                <w:tcW w:w="1873" w:type="dxa"/>
                <w:tcBorders>
                  <w:top w:val="single" w:sz="4" w:space="0" w:color="000000"/>
                  <w:left w:val="single" w:sz="4" w:space="0" w:color="000000"/>
                  <w:bottom w:val="single" w:sz="4" w:space="0" w:color="000000"/>
                  <w:right w:val="single" w:sz="4" w:space="0" w:color="000000"/>
                </w:tcBorders>
                <w:shd w:val="clear" w:color="auto" w:fill="auto"/>
              </w:tcPr>
            </w:tcPrChange>
          </w:tcPr>
          <w:p w14:paraId="161B5237" w14:textId="6B77C24F" w:rsidR="00EF3F09" w:rsidRDefault="00EF3F09">
            <w:pPr>
              <w:pStyle w:val="Corpotesto"/>
              <w:rPr>
                <w:ins w:id="804" w:author="A" w:date="2022-06-27T11:06:00Z"/>
                <w:rFonts w:cs="Arial"/>
                <w:b/>
                <w:bCs/>
              </w:rPr>
            </w:pPr>
            <w:ins w:id="805" w:author="A" w:date="2022-06-27T11:08:00Z">
              <w:r>
                <w:rPr>
                  <w:rFonts w:cs="Arial"/>
                  <w:b/>
                  <w:bCs/>
                </w:rPr>
                <w:t>To update the PD log.</w:t>
              </w:r>
            </w:ins>
          </w:p>
        </w:tc>
        <w:tc>
          <w:tcPr>
            <w:tcW w:w="1854" w:type="dxa"/>
            <w:tcBorders>
              <w:top w:val="single" w:sz="4" w:space="0" w:color="000000"/>
              <w:left w:val="single" w:sz="4" w:space="0" w:color="000000"/>
              <w:bottom w:val="single" w:sz="4" w:space="0" w:color="000000"/>
              <w:right w:val="single" w:sz="4" w:space="0" w:color="000000"/>
            </w:tcBorders>
            <w:shd w:val="clear" w:color="auto" w:fill="auto"/>
            <w:tcPrChange w:id="806" w:author="Lisa Ciuffarin" w:date="2022-06-27T14:26:00Z">
              <w:tcPr>
                <w:tcW w:w="1854" w:type="dxa"/>
                <w:tcBorders>
                  <w:top w:val="single" w:sz="4" w:space="0" w:color="000000"/>
                  <w:left w:val="single" w:sz="4" w:space="0" w:color="000000"/>
                  <w:bottom w:val="single" w:sz="4" w:space="0" w:color="000000"/>
                  <w:right w:val="single" w:sz="4" w:space="0" w:color="000000"/>
                </w:tcBorders>
                <w:shd w:val="clear" w:color="auto" w:fill="auto"/>
              </w:tcPr>
            </w:tcPrChange>
          </w:tcPr>
          <w:p w14:paraId="312DC9D8" w14:textId="185B8FE1" w:rsidR="00EF3F09" w:rsidRDefault="00EF3F09">
            <w:pPr>
              <w:pStyle w:val="Corpotesto"/>
              <w:rPr>
                <w:ins w:id="807" w:author="A" w:date="2022-06-27T11:06:00Z"/>
                <w:rFonts w:cs="Arial"/>
                <w:b/>
                <w:sz w:val="22"/>
                <w:szCs w:val="22"/>
              </w:rPr>
            </w:pPr>
            <w:ins w:id="808" w:author="A" w:date="2022-06-27T11:08:00Z">
              <w:r>
                <w:rPr>
                  <w:rFonts w:cs="Arial"/>
                  <w:b/>
                  <w:sz w:val="22"/>
                  <w:szCs w:val="22"/>
                </w:rPr>
                <w:t>The PD log will be updated during the next visit</w:t>
              </w:r>
            </w:ins>
            <w:ins w:id="809" w:author="Lisa Ciuffarin" w:date="2022-06-27T16:48:00Z">
              <w:r w:rsidR="005343E9">
                <w:rPr>
                  <w:rFonts w:cs="Arial"/>
                  <w:b/>
                  <w:sz w:val="22"/>
                  <w:szCs w:val="22"/>
                </w:rPr>
                <w:t xml:space="preserve"> and a list of PDs will be sent to the EC</w:t>
              </w:r>
            </w:ins>
            <w:ins w:id="810" w:author="A" w:date="2022-06-27T11:08:00Z">
              <w:del w:id="811" w:author="Lisa Ciuffarin" w:date="2022-06-27T16:48:00Z">
                <w:r w:rsidDel="005343E9">
                  <w:rPr>
                    <w:rFonts w:cs="Arial"/>
                    <w:b/>
                    <w:sz w:val="22"/>
                    <w:szCs w:val="22"/>
                  </w:rPr>
                  <w:delText>.</w:delText>
                </w:r>
              </w:del>
            </w:ins>
          </w:p>
        </w:tc>
        <w:tc>
          <w:tcPr>
            <w:tcW w:w="2242" w:type="dxa"/>
            <w:tcBorders>
              <w:top w:val="single" w:sz="4" w:space="0" w:color="000000"/>
              <w:left w:val="single" w:sz="4" w:space="0" w:color="000000"/>
              <w:bottom w:val="single" w:sz="4" w:space="0" w:color="000000"/>
              <w:right w:val="single" w:sz="4" w:space="0" w:color="000000"/>
            </w:tcBorders>
            <w:shd w:val="clear" w:color="auto" w:fill="auto"/>
            <w:tcPrChange w:id="812" w:author="Lisa Ciuffarin" w:date="2022-06-27T14:26:00Z">
              <w:tcPr>
                <w:tcW w:w="2242" w:type="dxa"/>
                <w:tcBorders>
                  <w:top w:val="single" w:sz="4" w:space="0" w:color="000000"/>
                  <w:left w:val="single" w:sz="4" w:space="0" w:color="000000"/>
                  <w:bottom w:val="single" w:sz="4" w:space="0" w:color="000000"/>
                  <w:right w:val="single" w:sz="4" w:space="0" w:color="000000"/>
                </w:tcBorders>
                <w:shd w:val="clear" w:color="auto" w:fill="auto"/>
              </w:tcPr>
            </w:tcPrChange>
          </w:tcPr>
          <w:p w14:paraId="44A53058" w14:textId="38CB55C4" w:rsidR="00EF3F09" w:rsidRDefault="00EF3F09">
            <w:pPr>
              <w:pStyle w:val="Corpotesto"/>
              <w:rPr>
                <w:ins w:id="813" w:author="A" w:date="2022-06-27T11:06:00Z"/>
                <w:rFonts w:cs="Arial"/>
                <w:b/>
                <w:bCs/>
              </w:rPr>
            </w:pPr>
            <w:ins w:id="814" w:author="A" w:date="2022-06-27T11:08:00Z">
              <w:r>
                <w:rPr>
                  <w:rFonts w:cs="Arial"/>
                  <w:b/>
                  <w:bCs/>
                </w:rPr>
                <w:t>Open</w:t>
              </w:r>
            </w:ins>
          </w:p>
        </w:tc>
      </w:tr>
      <w:tr w:rsidR="00D61494" w14:paraId="5CFF6DE0" w14:textId="77777777" w:rsidTr="0065324C">
        <w:trPr>
          <w:cantSplit/>
          <w:jc w:val="center"/>
          <w:ins w:id="815" w:author="Lisa Ciuffarin" w:date="2022-06-27T15:57:00Z"/>
        </w:trPr>
        <w:tc>
          <w:tcPr>
            <w:tcW w:w="456" w:type="dxa"/>
            <w:tcBorders>
              <w:top w:val="single" w:sz="4" w:space="0" w:color="000000"/>
              <w:left w:val="single" w:sz="4" w:space="0" w:color="000000"/>
              <w:bottom w:val="single" w:sz="4" w:space="0" w:color="000000"/>
              <w:right w:val="single" w:sz="4" w:space="0" w:color="000000"/>
            </w:tcBorders>
            <w:shd w:val="clear" w:color="auto" w:fill="auto"/>
          </w:tcPr>
          <w:p w14:paraId="3FE6D65A" w14:textId="5F41D9DE" w:rsidR="00D61494" w:rsidRDefault="00D61494">
            <w:pPr>
              <w:pStyle w:val="Corpotesto"/>
              <w:rPr>
                <w:ins w:id="816" w:author="Lisa Ciuffarin" w:date="2022-06-27T15:57:00Z"/>
                <w:rFonts w:cs="Arial"/>
                <w:b/>
                <w:bCs/>
              </w:rPr>
            </w:pPr>
            <w:ins w:id="817" w:author="Lisa Ciuffarin" w:date="2022-06-27T15:57:00Z">
              <w:r>
                <w:rPr>
                  <w:rFonts w:cs="Arial"/>
                  <w:b/>
                  <w:bCs/>
                </w:rPr>
                <w:t>15</w:t>
              </w:r>
            </w:ins>
          </w:p>
        </w:tc>
        <w:tc>
          <w:tcPr>
            <w:tcW w:w="1262" w:type="dxa"/>
            <w:tcBorders>
              <w:top w:val="single" w:sz="4" w:space="0" w:color="000000"/>
              <w:left w:val="single" w:sz="4" w:space="0" w:color="000000"/>
              <w:bottom w:val="single" w:sz="4" w:space="0" w:color="000000"/>
              <w:right w:val="single" w:sz="4" w:space="0" w:color="000000"/>
            </w:tcBorders>
            <w:shd w:val="clear" w:color="auto" w:fill="auto"/>
          </w:tcPr>
          <w:p w14:paraId="79B219ED" w14:textId="4CA7E3A9" w:rsidR="00D61494" w:rsidRDefault="00763535" w:rsidP="00D61494">
            <w:pPr>
              <w:jc w:val="center"/>
              <w:rPr>
                <w:ins w:id="818" w:author="Lisa Ciuffarin" w:date="2022-06-27T15:57:00Z"/>
                <w:rFonts w:cs="Arial"/>
                <w:sz w:val="22"/>
                <w:szCs w:val="22"/>
                <w:lang w:val="en-GB"/>
              </w:rPr>
            </w:pPr>
            <w:ins w:id="819" w:author="Lisa Ciuffarin" w:date="2022-06-27T16:43:00Z">
              <w:r>
                <w:rPr>
                  <w:rFonts w:cs="Arial"/>
                  <w:b/>
                  <w:bCs/>
                </w:rPr>
                <w:t>09Jun2022</w:t>
              </w:r>
            </w:ins>
            <w:commentRangeStart w:id="820"/>
            <w:ins w:id="821" w:author="Lisa Ciuffarin" w:date="2022-06-27T15:57:00Z">
              <w:r w:rsidR="00D61494">
                <w:rPr>
                  <w:rFonts w:cs="Arial"/>
                  <w:sz w:val="22"/>
                  <w:szCs w:val="22"/>
                  <w:lang w:val="en-GB"/>
                </w:rPr>
                <w:t>.</w:t>
              </w:r>
              <w:commentRangeEnd w:id="820"/>
              <w:r w:rsidR="00D61494">
                <w:rPr>
                  <w:rStyle w:val="Rimandocommento1"/>
                </w:rPr>
                <w:commentReference w:id="820"/>
              </w:r>
              <w:commentRangeStart w:id="822"/>
              <w:commentRangeEnd w:id="822"/>
              <w:r w:rsidR="00D61494">
                <w:rPr>
                  <w:rStyle w:val="Rimandocommento1"/>
                </w:rPr>
                <w:commentReference w:id="822"/>
              </w:r>
            </w:ins>
          </w:p>
          <w:p w14:paraId="15BA1882" w14:textId="77777777" w:rsidR="00D61494" w:rsidRPr="00D61494" w:rsidRDefault="00D61494">
            <w:pPr>
              <w:pStyle w:val="Corpotesto"/>
              <w:rPr>
                <w:ins w:id="823" w:author="Lisa Ciuffarin" w:date="2022-06-27T15:57:00Z"/>
                <w:rFonts w:cs="Arial"/>
                <w:b/>
                <w:bCs/>
                <w:lang w:val="en-GB"/>
                <w:rPrChange w:id="824" w:author="Lisa Ciuffarin" w:date="2022-06-27T15:57:00Z">
                  <w:rPr>
                    <w:ins w:id="825" w:author="Lisa Ciuffarin" w:date="2022-06-27T15:57:00Z"/>
                    <w:rFonts w:cs="Arial"/>
                    <w:b/>
                    <w:bCs/>
                  </w:rPr>
                </w:rPrChange>
              </w:rPr>
            </w:pP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1F4AF697" w14:textId="298E515E" w:rsidR="00D61494" w:rsidRDefault="00763535">
            <w:pPr>
              <w:pStyle w:val="Corpotesto"/>
              <w:rPr>
                <w:ins w:id="826" w:author="Lisa Ciuffarin" w:date="2022-06-27T15:57:00Z"/>
                <w:rFonts w:cs="Arial"/>
                <w:b/>
                <w:bCs/>
              </w:rPr>
            </w:pPr>
            <w:ins w:id="827" w:author="Lisa Ciuffarin" w:date="2022-06-27T16:42:00Z">
              <w:r>
                <w:rPr>
                  <w:rFonts w:cs="Arial"/>
                  <w:sz w:val="22"/>
                  <w:szCs w:val="22"/>
                  <w:lang w:val="en-GB"/>
                </w:rPr>
                <w:t>The out of window visits of subject  101/7 FU 6 Months was noted.</w:t>
              </w:r>
            </w:ins>
          </w:p>
        </w:tc>
        <w:tc>
          <w:tcPr>
            <w:tcW w:w="1873" w:type="dxa"/>
            <w:tcBorders>
              <w:top w:val="single" w:sz="4" w:space="0" w:color="000000"/>
              <w:left w:val="single" w:sz="4" w:space="0" w:color="000000"/>
              <w:bottom w:val="single" w:sz="4" w:space="0" w:color="000000"/>
              <w:right w:val="single" w:sz="4" w:space="0" w:color="000000"/>
            </w:tcBorders>
            <w:shd w:val="clear" w:color="auto" w:fill="auto"/>
          </w:tcPr>
          <w:p w14:paraId="19E2BDA6" w14:textId="671DE62B" w:rsidR="00D61494" w:rsidRDefault="00763535">
            <w:pPr>
              <w:pStyle w:val="Corpotesto"/>
              <w:rPr>
                <w:ins w:id="828" w:author="Lisa Ciuffarin" w:date="2022-06-27T15:57:00Z"/>
                <w:rFonts w:cs="Arial"/>
                <w:b/>
                <w:bCs/>
              </w:rPr>
            </w:pPr>
            <w:ins w:id="829" w:author="Lisa Ciuffarin" w:date="2022-06-27T16:43:00Z">
              <w:r>
                <w:rPr>
                  <w:rFonts w:cs="Arial"/>
                  <w:b/>
                  <w:bCs/>
                </w:rPr>
                <w:t>The site should be reminded to perform the visit within the timeframe defined by the protocol</w:t>
              </w:r>
            </w:ins>
          </w:p>
        </w:tc>
        <w:tc>
          <w:tcPr>
            <w:tcW w:w="1854" w:type="dxa"/>
            <w:tcBorders>
              <w:top w:val="single" w:sz="4" w:space="0" w:color="000000"/>
              <w:left w:val="single" w:sz="4" w:space="0" w:color="000000"/>
              <w:bottom w:val="single" w:sz="4" w:space="0" w:color="000000"/>
              <w:right w:val="single" w:sz="4" w:space="0" w:color="000000"/>
            </w:tcBorders>
            <w:shd w:val="clear" w:color="auto" w:fill="auto"/>
          </w:tcPr>
          <w:p w14:paraId="2A924506" w14:textId="38AAE1C5" w:rsidR="00D61494" w:rsidRDefault="00763535">
            <w:pPr>
              <w:pStyle w:val="Corpotesto"/>
              <w:rPr>
                <w:ins w:id="830" w:author="Lisa Ciuffarin" w:date="2022-06-27T15:57:00Z"/>
                <w:rFonts w:cs="Arial"/>
                <w:b/>
                <w:sz w:val="22"/>
                <w:szCs w:val="22"/>
              </w:rPr>
            </w:pPr>
            <w:ins w:id="831" w:author="Lisa Ciuffarin" w:date="2022-06-27T16:42:00Z">
              <w:r>
                <w:rPr>
                  <w:rFonts w:cs="Arial"/>
                  <w:sz w:val="22"/>
                  <w:szCs w:val="22"/>
                  <w:lang w:val="en-GB"/>
                </w:rPr>
                <w:t>The site was reminded to perform the visit within the  protocol defined timeframe</w:t>
              </w:r>
            </w:ins>
          </w:p>
        </w:tc>
        <w:tc>
          <w:tcPr>
            <w:tcW w:w="2242" w:type="dxa"/>
            <w:tcBorders>
              <w:top w:val="single" w:sz="4" w:space="0" w:color="000000"/>
              <w:left w:val="single" w:sz="4" w:space="0" w:color="000000"/>
              <w:bottom w:val="single" w:sz="4" w:space="0" w:color="000000"/>
              <w:right w:val="single" w:sz="4" w:space="0" w:color="000000"/>
            </w:tcBorders>
            <w:shd w:val="clear" w:color="auto" w:fill="auto"/>
          </w:tcPr>
          <w:p w14:paraId="486EC81A" w14:textId="36F14B8C" w:rsidR="00D61494" w:rsidRDefault="00763535">
            <w:pPr>
              <w:pStyle w:val="Corpotesto"/>
              <w:rPr>
                <w:ins w:id="832" w:author="Lisa Ciuffarin" w:date="2022-06-27T15:57:00Z"/>
                <w:rFonts w:cs="Arial"/>
                <w:b/>
                <w:bCs/>
              </w:rPr>
            </w:pPr>
            <w:ins w:id="833" w:author="Lisa Ciuffarin" w:date="2022-06-27T16:43:00Z">
              <w:r>
                <w:rPr>
                  <w:rFonts w:cs="Arial"/>
                  <w:b/>
                  <w:bCs/>
                </w:rPr>
                <w:t>Open</w:t>
              </w:r>
            </w:ins>
          </w:p>
        </w:tc>
      </w:tr>
    </w:tbl>
    <w:p w14:paraId="56DE4C2E" w14:textId="4EA9E44B" w:rsidR="00D33923" w:rsidRDefault="00D33923"/>
    <w:p w14:paraId="291D5C20" w14:textId="77777777" w:rsidR="00D33923" w:rsidRDefault="00D33923"/>
    <w:tbl>
      <w:tblPr>
        <w:tblW w:w="0" w:type="auto"/>
        <w:jc w:val="center"/>
        <w:tblLayout w:type="fixed"/>
        <w:tblLook w:val="0000" w:firstRow="0" w:lastRow="0" w:firstColumn="0" w:lastColumn="0" w:noHBand="0" w:noVBand="0"/>
      </w:tblPr>
      <w:tblGrid>
        <w:gridCol w:w="864"/>
        <w:gridCol w:w="8775"/>
      </w:tblGrid>
      <w:tr w:rsidR="00D33923" w14:paraId="25B46E49" w14:textId="77777777">
        <w:trPr>
          <w:trHeight w:val="340"/>
          <w:jc w:val="center"/>
        </w:trPr>
        <w:tc>
          <w:tcPr>
            <w:tcW w:w="9639" w:type="dxa"/>
            <w:gridSpan w:val="2"/>
            <w:tcBorders>
              <w:top w:val="single" w:sz="4" w:space="0" w:color="000000"/>
              <w:left w:val="single" w:sz="4" w:space="0" w:color="000000"/>
              <w:bottom w:val="single" w:sz="4" w:space="0" w:color="000000"/>
              <w:right w:val="single" w:sz="4" w:space="0" w:color="000000"/>
            </w:tcBorders>
            <w:shd w:val="clear" w:color="auto" w:fill="BFBFBF"/>
          </w:tcPr>
          <w:p w14:paraId="6664022D" w14:textId="77777777" w:rsidR="00D33923" w:rsidRDefault="00D33923">
            <w:pPr>
              <w:spacing w:before="40"/>
              <w:ind w:left="360"/>
              <w:jc w:val="center"/>
            </w:pPr>
            <w:bookmarkStart w:id="834" w:name="_Hlk59031523"/>
            <w:bookmarkEnd w:id="834"/>
            <w:r>
              <w:rPr>
                <w:rFonts w:cs="Arial"/>
                <w:b/>
                <w:lang w:val="en-GB"/>
              </w:rPr>
              <w:t xml:space="preserve">12. Discussion with Principal investigator </w:t>
            </w:r>
          </w:p>
        </w:tc>
      </w:tr>
      <w:tr w:rsidR="00D33923" w14:paraId="5C0BA18F" w14:textId="77777777">
        <w:trPr>
          <w:trHeight w:val="340"/>
          <w:jc w:val="center"/>
        </w:trPr>
        <w:tc>
          <w:tcPr>
            <w:tcW w:w="9639" w:type="dxa"/>
            <w:gridSpan w:val="2"/>
            <w:tcBorders>
              <w:top w:val="single" w:sz="4" w:space="0" w:color="000000"/>
              <w:left w:val="single" w:sz="4" w:space="0" w:color="000000"/>
              <w:bottom w:val="single" w:sz="4" w:space="0" w:color="000000"/>
              <w:right w:val="single" w:sz="4" w:space="0" w:color="000000"/>
            </w:tcBorders>
            <w:shd w:val="clear" w:color="auto" w:fill="D9D9D9"/>
          </w:tcPr>
          <w:p w14:paraId="15F7BC9D" w14:textId="77777777" w:rsidR="00D33923" w:rsidRDefault="00D33923">
            <w:pPr>
              <w:spacing w:before="40"/>
              <w:jc w:val="center"/>
            </w:pPr>
            <w:r>
              <w:rPr>
                <w:rFonts w:cs="Arial"/>
                <w:sz w:val="22"/>
                <w:szCs w:val="22"/>
                <w:lang w:val="en-GB"/>
              </w:rPr>
              <w:t>Ensure appropriate corrections, additions, or deletions are made, dated, explained and signed</w:t>
            </w:r>
          </w:p>
        </w:tc>
      </w:tr>
      <w:tr w:rsidR="00D33923" w14:paraId="4C134D5B" w14:textId="77777777">
        <w:trPr>
          <w:trHeight w:val="829"/>
          <w:jc w:val="center"/>
        </w:trPr>
        <w:tc>
          <w:tcPr>
            <w:tcW w:w="86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541D293" w14:textId="77777777" w:rsidR="00D33923" w:rsidRDefault="00D33923">
            <w:r>
              <w:rPr>
                <w:rFonts w:cs="Arial"/>
                <w:sz w:val="22"/>
                <w:szCs w:val="22"/>
                <w:lang w:val="en-GB"/>
              </w:rPr>
              <w:t>Topics</w:t>
            </w:r>
          </w:p>
        </w:tc>
        <w:tc>
          <w:tcPr>
            <w:tcW w:w="8775" w:type="dxa"/>
            <w:tcBorders>
              <w:top w:val="single" w:sz="4" w:space="0" w:color="000000"/>
              <w:left w:val="single" w:sz="4" w:space="0" w:color="000000"/>
              <w:bottom w:val="single" w:sz="4" w:space="0" w:color="000000"/>
              <w:right w:val="single" w:sz="4" w:space="0" w:color="000000"/>
            </w:tcBorders>
            <w:shd w:val="clear" w:color="auto" w:fill="FFFFFF"/>
          </w:tcPr>
          <w:p w14:paraId="09383343" w14:textId="77777777" w:rsidR="00D33923" w:rsidRDefault="00D33923">
            <w:pPr>
              <w:rPr>
                <w:rFonts w:cs="Arial"/>
              </w:rPr>
            </w:pPr>
            <w:r>
              <w:rPr>
                <w:rFonts w:cs="Arial"/>
                <w:sz w:val="22"/>
                <w:szCs w:val="22"/>
                <w:lang w:val="en-GB"/>
              </w:rPr>
              <w:t xml:space="preserve">PI was not present during the monitoring visit. </w:t>
            </w:r>
            <w:commentRangeStart w:id="835"/>
            <w:r>
              <w:rPr>
                <w:rFonts w:cs="Arial"/>
                <w:sz w:val="22"/>
                <w:szCs w:val="22"/>
                <w:lang w:val="en-GB"/>
              </w:rPr>
              <w:t>The current open issues will be discussed with PI after the visit.</w:t>
            </w:r>
            <w:commentRangeEnd w:id="835"/>
            <w:r>
              <w:rPr>
                <w:rStyle w:val="Rimandocommento1"/>
              </w:rPr>
              <w:commentReference w:id="835"/>
            </w:r>
          </w:p>
        </w:tc>
      </w:tr>
    </w:tbl>
    <w:p w14:paraId="1B8B88DB" w14:textId="77777777" w:rsidR="00D33923" w:rsidRDefault="00D33923">
      <w:pPr>
        <w:rPr>
          <w:rFonts w:cs="Arial"/>
        </w:rPr>
      </w:pPr>
    </w:p>
    <w:p w14:paraId="530E0982" w14:textId="77777777" w:rsidR="00D33923" w:rsidRDefault="00D33923">
      <w:pPr>
        <w:pageBreakBefore/>
        <w:rPr>
          <w:rFonts w:cs="Arial"/>
        </w:rPr>
      </w:pPr>
    </w:p>
    <w:tbl>
      <w:tblPr>
        <w:tblW w:w="0" w:type="auto"/>
        <w:jc w:val="center"/>
        <w:tblLayout w:type="fixed"/>
        <w:tblLook w:val="0000" w:firstRow="0" w:lastRow="0" w:firstColumn="0" w:lastColumn="0" w:noHBand="0" w:noVBand="0"/>
      </w:tblPr>
      <w:tblGrid>
        <w:gridCol w:w="1170"/>
        <w:gridCol w:w="8469"/>
      </w:tblGrid>
      <w:tr w:rsidR="00D33923" w14:paraId="0AFF7C65" w14:textId="77777777">
        <w:trPr>
          <w:trHeight w:val="340"/>
          <w:jc w:val="center"/>
        </w:trPr>
        <w:tc>
          <w:tcPr>
            <w:tcW w:w="9639" w:type="dxa"/>
            <w:gridSpan w:val="2"/>
            <w:tcBorders>
              <w:top w:val="single" w:sz="4" w:space="0" w:color="000000"/>
              <w:left w:val="single" w:sz="4" w:space="0" w:color="000000"/>
              <w:bottom w:val="single" w:sz="4" w:space="0" w:color="000000"/>
              <w:right w:val="single" w:sz="4" w:space="0" w:color="000000"/>
            </w:tcBorders>
            <w:shd w:val="clear" w:color="auto" w:fill="BFBFBF"/>
          </w:tcPr>
          <w:p w14:paraId="5C8F92CC" w14:textId="77777777" w:rsidR="00D33923" w:rsidRDefault="00D33923">
            <w:pPr>
              <w:spacing w:before="40"/>
              <w:ind w:left="360"/>
              <w:jc w:val="center"/>
            </w:pPr>
            <w:r>
              <w:rPr>
                <w:rFonts w:cs="Arial"/>
                <w:b/>
                <w:lang w:val="en-GB"/>
              </w:rPr>
              <w:t>13. Closure of Monitoring Visit Report</w:t>
            </w:r>
          </w:p>
        </w:tc>
      </w:tr>
      <w:tr w:rsidR="00D33923" w14:paraId="696AE536" w14:textId="77777777">
        <w:trPr>
          <w:trHeight w:val="270"/>
          <w:jc w:val="center"/>
        </w:trPr>
        <w:tc>
          <w:tcPr>
            <w:tcW w:w="117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653F1D5" w14:textId="77777777" w:rsidR="00D33923" w:rsidRDefault="00D33923">
            <w:r>
              <w:rPr>
                <w:rFonts w:cs="Arial"/>
                <w:sz w:val="22"/>
                <w:szCs w:val="22"/>
                <w:lang w:val="en-GB"/>
              </w:rPr>
              <w:t>Comment</w:t>
            </w:r>
          </w:p>
        </w:tc>
        <w:tc>
          <w:tcPr>
            <w:tcW w:w="8469" w:type="dxa"/>
            <w:tcBorders>
              <w:top w:val="single" w:sz="4" w:space="0" w:color="000000"/>
              <w:left w:val="single" w:sz="4" w:space="0" w:color="000000"/>
              <w:bottom w:val="single" w:sz="4" w:space="0" w:color="000000"/>
              <w:right w:val="single" w:sz="4" w:space="0" w:color="000000"/>
            </w:tcBorders>
            <w:shd w:val="clear" w:color="auto" w:fill="FFFFFF"/>
          </w:tcPr>
          <w:p w14:paraId="5D712243" w14:textId="77777777" w:rsidR="00D33923" w:rsidRDefault="00D33923">
            <w:pPr>
              <w:snapToGrid w:val="0"/>
              <w:rPr>
                <w:rFonts w:cs="Arial"/>
                <w:sz w:val="22"/>
                <w:szCs w:val="22"/>
                <w:lang w:val="en-GB"/>
              </w:rPr>
            </w:pPr>
          </w:p>
          <w:p w14:paraId="583C52C8" w14:textId="77777777" w:rsidR="00D33923" w:rsidRDefault="00D33923">
            <w:r>
              <w:rPr>
                <w:rFonts w:cs="Arial"/>
                <w:sz w:val="22"/>
                <w:szCs w:val="22"/>
                <w:lang w:val="en-GB"/>
              </w:rPr>
              <w:t>The purpose of this monitoring visit was to perform SDV on completed CRFs as well as consenting procedures and overall site performance with respect to ICH-GCP and ISO 14155 requirement.</w:t>
            </w:r>
          </w:p>
          <w:p w14:paraId="1D40B8D2" w14:textId="77777777" w:rsidR="00D33923" w:rsidRDefault="00D33923">
            <w:pPr>
              <w:rPr>
                <w:rFonts w:cs="Arial"/>
                <w:sz w:val="22"/>
                <w:szCs w:val="22"/>
                <w:lang w:val="en-GB"/>
              </w:rPr>
            </w:pPr>
          </w:p>
          <w:p w14:paraId="56FF14EC" w14:textId="77777777" w:rsidR="00D33923" w:rsidRDefault="00D33923">
            <w:r>
              <w:rPr>
                <w:rFonts w:cs="Arial"/>
                <w:sz w:val="22"/>
                <w:szCs w:val="22"/>
                <w:lang w:val="en-GB"/>
              </w:rPr>
              <w:t>During the visit the consenting process was verified, subjects’ eligibility was checked as well as SDV was performed based on partially available SD.</w:t>
            </w:r>
          </w:p>
          <w:p w14:paraId="12D28A43" w14:textId="3D791708" w:rsidR="00D33923" w:rsidRDefault="00D33923">
            <w:pPr>
              <w:rPr>
                <w:rFonts w:cs="Arial"/>
                <w:sz w:val="22"/>
                <w:szCs w:val="22"/>
                <w:lang w:val="en-GB"/>
              </w:rPr>
            </w:pPr>
            <w:commentRangeStart w:id="836"/>
            <w:commentRangeEnd w:id="836"/>
            <w:r>
              <w:rPr>
                <w:rStyle w:val="Rimandocommento1"/>
              </w:rPr>
              <w:commentReference w:id="836"/>
            </w:r>
            <w:ins w:id="837" w:author="A" w:date="2022-06-27T10:57:00Z">
              <w:r w:rsidR="00730DEA">
                <w:rPr>
                  <w:rFonts w:cs="Arial"/>
                  <w:sz w:val="22"/>
                  <w:szCs w:val="22"/>
                  <w:lang w:val="en-GB"/>
                </w:rPr>
                <w:t xml:space="preserve">The </w:t>
              </w:r>
            </w:ins>
            <w:ins w:id="838" w:author="A" w:date="2022-06-27T10:58:00Z">
              <w:r w:rsidR="00730DEA">
                <w:rPr>
                  <w:rFonts w:cs="Arial"/>
                  <w:sz w:val="22"/>
                  <w:szCs w:val="22"/>
                  <w:lang w:val="en-GB"/>
                </w:rPr>
                <w:t xml:space="preserve">Radiographic evaluation was verified for subjects 1-4, due to the lack of SD only partial SD was performed as described </w:t>
              </w:r>
            </w:ins>
            <w:ins w:id="839" w:author="A" w:date="2022-06-27T10:59:00Z">
              <w:r w:rsidR="00730DEA">
                <w:rPr>
                  <w:rFonts w:cs="Arial"/>
                  <w:sz w:val="22"/>
                  <w:szCs w:val="22"/>
                  <w:lang w:val="en-GB"/>
                </w:rPr>
                <w:t>in section</w:t>
              </w:r>
              <w:r w:rsidR="00330D74">
                <w:rPr>
                  <w:rFonts w:cs="Arial"/>
                  <w:sz w:val="22"/>
                  <w:szCs w:val="22"/>
                  <w:lang w:val="en-GB"/>
                </w:rPr>
                <w:t xml:space="preserve"> 8.</w:t>
              </w:r>
            </w:ins>
            <w:ins w:id="840" w:author="A" w:date="2022-06-27T11:00:00Z">
              <w:r w:rsidR="00330D74">
                <w:rPr>
                  <w:rFonts w:cs="Arial"/>
                  <w:sz w:val="22"/>
                  <w:szCs w:val="22"/>
                  <w:lang w:val="en-GB"/>
                </w:rPr>
                <w:t xml:space="preserve"> The Protocol Deviations including Out of Window visit</w:t>
              </w:r>
            </w:ins>
            <w:ins w:id="841" w:author="Lisa Ciuffarin" w:date="2022-06-27T14:26:00Z">
              <w:r w:rsidR="0065324C">
                <w:rPr>
                  <w:rFonts w:cs="Arial"/>
                  <w:sz w:val="22"/>
                  <w:szCs w:val="22"/>
                  <w:lang w:val="en-GB"/>
                </w:rPr>
                <w:t xml:space="preserve">, the ICF </w:t>
              </w:r>
            </w:ins>
            <w:ins w:id="842" w:author="Lisa Ciuffarin" w:date="2022-06-27T16:44:00Z">
              <w:r w:rsidR="00763535">
                <w:rPr>
                  <w:rFonts w:cs="Arial"/>
                  <w:sz w:val="22"/>
                  <w:szCs w:val="22"/>
                  <w:lang w:val="en-GB"/>
                </w:rPr>
                <w:t xml:space="preserve">consent </w:t>
              </w:r>
            </w:ins>
            <w:ins w:id="843" w:author="Lisa Ciuffarin" w:date="2022-06-27T14:26:00Z">
              <w:r w:rsidR="0065324C">
                <w:rPr>
                  <w:rFonts w:cs="Arial"/>
                  <w:sz w:val="22"/>
                  <w:szCs w:val="22"/>
                  <w:lang w:val="en-GB"/>
                </w:rPr>
                <w:t>pro</w:t>
              </w:r>
            </w:ins>
            <w:ins w:id="844" w:author="Lisa Ciuffarin" w:date="2022-06-27T14:27:00Z">
              <w:r w:rsidR="0065324C">
                <w:rPr>
                  <w:rFonts w:cs="Arial"/>
                  <w:sz w:val="22"/>
                  <w:szCs w:val="22"/>
                  <w:lang w:val="en-GB"/>
                </w:rPr>
                <w:t>cess</w:t>
              </w:r>
            </w:ins>
            <w:ins w:id="845" w:author="Lisa Ciuffarin" w:date="2022-06-27T16:44:00Z">
              <w:r w:rsidR="00763535">
                <w:rPr>
                  <w:rFonts w:cs="Arial"/>
                  <w:sz w:val="22"/>
                  <w:szCs w:val="22"/>
                  <w:lang w:val="en-GB"/>
                </w:rPr>
                <w:t xml:space="preserve"> documentation, the ICF not properly completed and signed by the subjec</w:t>
              </w:r>
            </w:ins>
            <w:ins w:id="846" w:author="Lisa Ciuffarin" w:date="2022-06-27T16:45:00Z">
              <w:r w:rsidR="00763535">
                <w:rPr>
                  <w:rFonts w:cs="Arial"/>
                  <w:sz w:val="22"/>
                  <w:szCs w:val="22"/>
                  <w:lang w:val="en-GB"/>
                </w:rPr>
                <w:t>ts</w:t>
              </w:r>
            </w:ins>
            <w:ins w:id="847" w:author="Lisa Ciuffarin" w:date="2022-06-27T14:27:00Z">
              <w:r w:rsidR="0065324C">
                <w:rPr>
                  <w:rFonts w:cs="Arial"/>
                  <w:sz w:val="22"/>
                  <w:szCs w:val="22"/>
                  <w:lang w:val="en-GB"/>
                </w:rPr>
                <w:t xml:space="preserve"> and the</w:t>
              </w:r>
            </w:ins>
            <w:ins w:id="848" w:author="A" w:date="2022-06-27T11:00:00Z">
              <w:del w:id="849" w:author="Lisa Ciuffarin" w:date="2022-06-27T14:26:00Z">
                <w:r w:rsidR="00330D74" w:rsidDel="0065324C">
                  <w:rPr>
                    <w:rFonts w:cs="Arial"/>
                    <w:sz w:val="22"/>
                    <w:szCs w:val="22"/>
                    <w:lang w:val="en-GB"/>
                  </w:rPr>
                  <w:delText xml:space="preserve"> and </w:delText>
                </w:r>
              </w:del>
              <w:r w:rsidR="00330D74">
                <w:rPr>
                  <w:rFonts w:cs="Arial"/>
                  <w:sz w:val="22"/>
                  <w:szCs w:val="22"/>
                  <w:lang w:val="en-GB"/>
                </w:rPr>
                <w:t>delayed SAE reporting needs to be completed in the PD log.</w:t>
              </w:r>
            </w:ins>
          </w:p>
          <w:p w14:paraId="320EEEBA" w14:textId="77777777" w:rsidR="00D33923" w:rsidRDefault="00D33923">
            <w:pPr>
              <w:rPr>
                <w:rFonts w:cs="Arial"/>
                <w:sz w:val="22"/>
                <w:szCs w:val="22"/>
                <w:lang w:val="en-GB"/>
              </w:rPr>
            </w:pPr>
          </w:p>
          <w:p w14:paraId="01E92CDE" w14:textId="77777777" w:rsidR="00D33923" w:rsidRDefault="00D33923">
            <w:r>
              <w:rPr>
                <w:sz w:val="22"/>
                <w:szCs w:val="22"/>
                <w:lang w:val="en-GB"/>
              </w:rPr>
              <w:t xml:space="preserve"> </w:t>
            </w:r>
          </w:p>
        </w:tc>
      </w:tr>
    </w:tbl>
    <w:p w14:paraId="44E83B09" w14:textId="77777777" w:rsidR="00D33923" w:rsidRDefault="00D33923">
      <w:pPr>
        <w:rPr>
          <w:rFonts w:cs="Arial"/>
          <w:sz w:val="22"/>
          <w:szCs w:val="22"/>
          <w:lang w:val="en-GB"/>
        </w:rPr>
      </w:pPr>
    </w:p>
    <w:p w14:paraId="1C2DA0C3" w14:textId="77777777" w:rsidR="00D33923" w:rsidRDefault="00D33923">
      <w:pPr>
        <w:rPr>
          <w:rFonts w:cs="Arial"/>
          <w:sz w:val="22"/>
          <w:szCs w:val="22"/>
          <w:lang w:val="en-GB"/>
        </w:rPr>
      </w:pPr>
    </w:p>
    <w:tbl>
      <w:tblPr>
        <w:tblW w:w="0" w:type="auto"/>
        <w:tblLayout w:type="fixed"/>
        <w:tblLook w:val="0000" w:firstRow="0" w:lastRow="0" w:firstColumn="0" w:lastColumn="0" w:noHBand="0" w:noVBand="0"/>
      </w:tblPr>
      <w:tblGrid>
        <w:gridCol w:w="1809"/>
        <w:gridCol w:w="1276"/>
        <w:gridCol w:w="3119"/>
        <w:gridCol w:w="1417"/>
        <w:gridCol w:w="2156"/>
      </w:tblGrid>
      <w:tr w:rsidR="00D33923" w14:paraId="61151A33" w14:textId="77777777">
        <w:trPr>
          <w:trHeight w:val="454"/>
          <w:tblHeader/>
        </w:trPr>
        <w:tc>
          <w:tcPr>
            <w:tcW w:w="1809" w:type="dxa"/>
            <w:tcBorders>
              <w:bottom w:val="single" w:sz="4" w:space="0" w:color="000000"/>
            </w:tcBorders>
            <w:shd w:val="clear" w:color="auto" w:fill="auto"/>
            <w:vAlign w:val="center"/>
          </w:tcPr>
          <w:p w14:paraId="1D7D202D" w14:textId="77777777" w:rsidR="00D33923" w:rsidRDefault="00D33923">
            <w:pPr>
              <w:snapToGrid w:val="0"/>
              <w:jc w:val="center"/>
            </w:pPr>
          </w:p>
        </w:tc>
        <w:tc>
          <w:tcPr>
            <w:tcW w:w="1276" w:type="dxa"/>
            <w:tcBorders>
              <w:bottom w:val="single" w:sz="4" w:space="0" w:color="000000"/>
            </w:tcBorders>
            <w:shd w:val="clear" w:color="auto" w:fill="auto"/>
            <w:vAlign w:val="center"/>
          </w:tcPr>
          <w:p w14:paraId="64480ED3" w14:textId="77777777" w:rsidR="00D33923" w:rsidRDefault="00D33923">
            <w:pPr>
              <w:jc w:val="center"/>
            </w:pPr>
            <w:r>
              <w:rPr>
                <w:b/>
              </w:rPr>
              <w:t>Role</w:t>
            </w:r>
          </w:p>
        </w:tc>
        <w:tc>
          <w:tcPr>
            <w:tcW w:w="3119" w:type="dxa"/>
            <w:tcBorders>
              <w:bottom w:val="single" w:sz="4" w:space="0" w:color="000000"/>
            </w:tcBorders>
            <w:shd w:val="clear" w:color="auto" w:fill="auto"/>
            <w:vAlign w:val="center"/>
          </w:tcPr>
          <w:p w14:paraId="3B6DA27F" w14:textId="77777777" w:rsidR="00D33923" w:rsidRDefault="00D33923">
            <w:pPr>
              <w:jc w:val="center"/>
            </w:pPr>
            <w:r>
              <w:rPr>
                <w:b/>
              </w:rPr>
              <w:t>Name and Surname</w:t>
            </w:r>
          </w:p>
        </w:tc>
        <w:tc>
          <w:tcPr>
            <w:tcW w:w="1417" w:type="dxa"/>
            <w:tcBorders>
              <w:bottom w:val="single" w:sz="4" w:space="0" w:color="000000"/>
            </w:tcBorders>
            <w:shd w:val="clear" w:color="auto" w:fill="auto"/>
            <w:vAlign w:val="center"/>
          </w:tcPr>
          <w:p w14:paraId="77FFC6EA" w14:textId="77777777" w:rsidR="00D33923" w:rsidRDefault="00D33923">
            <w:pPr>
              <w:jc w:val="center"/>
            </w:pPr>
            <w:r>
              <w:rPr>
                <w:b/>
              </w:rPr>
              <w:t>Date</w:t>
            </w:r>
          </w:p>
        </w:tc>
        <w:tc>
          <w:tcPr>
            <w:tcW w:w="2156" w:type="dxa"/>
            <w:tcBorders>
              <w:bottom w:val="single" w:sz="4" w:space="0" w:color="000000"/>
            </w:tcBorders>
            <w:shd w:val="clear" w:color="auto" w:fill="auto"/>
            <w:vAlign w:val="center"/>
          </w:tcPr>
          <w:p w14:paraId="2A7EE49D" w14:textId="77777777" w:rsidR="00D33923" w:rsidRDefault="00D33923">
            <w:pPr>
              <w:jc w:val="center"/>
            </w:pPr>
            <w:r>
              <w:rPr>
                <w:b/>
              </w:rPr>
              <w:t>Signature</w:t>
            </w:r>
          </w:p>
        </w:tc>
      </w:tr>
      <w:tr w:rsidR="00D33923" w14:paraId="5099E949" w14:textId="77777777">
        <w:trPr>
          <w:trHeight w:val="3455"/>
        </w:trPr>
        <w:tc>
          <w:tcPr>
            <w:tcW w:w="1809" w:type="dxa"/>
            <w:tcBorders>
              <w:top w:val="single" w:sz="4" w:space="0" w:color="000000"/>
              <w:bottom w:val="dashed" w:sz="4" w:space="0" w:color="000000"/>
            </w:tcBorders>
            <w:shd w:val="clear" w:color="auto" w:fill="auto"/>
            <w:vAlign w:val="center"/>
          </w:tcPr>
          <w:p w14:paraId="019AF517" w14:textId="77777777" w:rsidR="00D33923" w:rsidRDefault="00D33923">
            <w:r>
              <w:t>Written by:</w:t>
            </w:r>
          </w:p>
        </w:tc>
        <w:tc>
          <w:tcPr>
            <w:tcW w:w="1276" w:type="dxa"/>
            <w:tcBorders>
              <w:top w:val="single" w:sz="4" w:space="0" w:color="000000"/>
              <w:bottom w:val="dashed" w:sz="4" w:space="0" w:color="000000"/>
            </w:tcBorders>
            <w:shd w:val="clear" w:color="auto" w:fill="auto"/>
            <w:vAlign w:val="center"/>
          </w:tcPr>
          <w:p w14:paraId="30B92FAD" w14:textId="77777777" w:rsidR="00D33923" w:rsidRDefault="00D33923">
            <w:pPr>
              <w:jc w:val="center"/>
            </w:pPr>
            <w:r>
              <w:t>CRA</w:t>
            </w:r>
          </w:p>
        </w:tc>
        <w:tc>
          <w:tcPr>
            <w:tcW w:w="3119" w:type="dxa"/>
            <w:tcBorders>
              <w:top w:val="single" w:sz="4" w:space="0" w:color="000000"/>
              <w:bottom w:val="dashed" w:sz="4" w:space="0" w:color="000000"/>
            </w:tcBorders>
            <w:shd w:val="clear" w:color="auto" w:fill="auto"/>
            <w:vAlign w:val="center"/>
          </w:tcPr>
          <w:p w14:paraId="4B66BBCB" w14:textId="77777777" w:rsidR="00D33923" w:rsidRDefault="00D33923">
            <w:pPr>
              <w:jc w:val="center"/>
            </w:pPr>
            <w:r>
              <w:t>Adam Kogut</w:t>
            </w:r>
          </w:p>
        </w:tc>
        <w:tc>
          <w:tcPr>
            <w:tcW w:w="1417" w:type="dxa"/>
            <w:tcBorders>
              <w:top w:val="single" w:sz="4" w:space="0" w:color="000000"/>
              <w:bottom w:val="dashed" w:sz="4" w:space="0" w:color="000000"/>
            </w:tcBorders>
            <w:shd w:val="clear" w:color="auto" w:fill="auto"/>
            <w:vAlign w:val="center"/>
          </w:tcPr>
          <w:p w14:paraId="3F3F25B6" w14:textId="77777777" w:rsidR="00D33923" w:rsidRDefault="00D33923">
            <w:pPr>
              <w:snapToGrid w:val="0"/>
              <w:jc w:val="center"/>
            </w:pPr>
          </w:p>
        </w:tc>
        <w:tc>
          <w:tcPr>
            <w:tcW w:w="2156" w:type="dxa"/>
            <w:tcBorders>
              <w:top w:val="single" w:sz="4" w:space="0" w:color="000000"/>
              <w:bottom w:val="dashed" w:sz="4" w:space="0" w:color="000000"/>
            </w:tcBorders>
            <w:shd w:val="clear" w:color="auto" w:fill="auto"/>
            <w:vAlign w:val="center"/>
          </w:tcPr>
          <w:p w14:paraId="749699DF" w14:textId="77777777" w:rsidR="00D33923" w:rsidRDefault="00D33923">
            <w:pPr>
              <w:snapToGrid w:val="0"/>
              <w:jc w:val="center"/>
            </w:pPr>
          </w:p>
        </w:tc>
      </w:tr>
      <w:tr w:rsidR="00D33923" w14:paraId="453B1100" w14:textId="77777777">
        <w:trPr>
          <w:trHeight w:val="3250"/>
        </w:trPr>
        <w:tc>
          <w:tcPr>
            <w:tcW w:w="1809" w:type="dxa"/>
            <w:tcBorders>
              <w:top w:val="dashed" w:sz="4" w:space="0" w:color="000000"/>
              <w:bottom w:val="single" w:sz="4" w:space="0" w:color="000000"/>
            </w:tcBorders>
            <w:shd w:val="clear" w:color="auto" w:fill="auto"/>
            <w:vAlign w:val="center"/>
          </w:tcPr>
          <w:p w14:paraId="3B97774D" w14:textId="77777777" w:rsidR="00D33923" w:rsidRDefault="00D33923">
            <w:r>
              <w:t>Approved by:</w:t>
            </w:r>
          </w:p>
        </w:tc>
        <w:tc>
          <w:tcPr>
            <w:tcW w:w="1276" w:type="dxa"/>
            <w:tcBorders>
              <w:top w:val="dashed" w:sz="4" w:space="0" w:color="000000"/>
              <w:bottom w:val="single" w:sz="4" w:space="0" w:color="000000"/>
            </w:tcBorders>
            <w:shd w:val="clear" w:color="auto" w:fill="auto"/>
            <w:vAlign w:val="center"/>
          </w:tcPr>
          <w:p w14:paraId="3CC8A063" w14:textId="77777777" w:rsidR="00D33923" w:rsidRDefault="00D33923">
            <w:pPr>
              <w:jc w:val="center"/>
            </w:pPr>
            <w:r>
              <w:t>CMCL</w:t>
            </w:r>
          </w:p>
        </w:tc>
        <w:tc>
          <w:tcPr>
            <w:tcW w:w="3119" w:type="dxa"/>
            <w:tcBorders>
              <w:top w:val="dashed" w:sz="4" w:space="0" w:color="000000"/>
              <w:bottom w:val="single" w:sz="4" w:space="0" w:color="000000"/>
            </w:tcBorders>
            <w:shd w:val="clear" w:color="auto" w:fill="auto"/>
            <w:vAlign w:val="center"/>
          </w:tcPr>
          <w:p w14:paraId="77BDC084" w14:textId="77777777" w:rsidR="00D33923" w:rsidRDefault="00D33923">
            <w:pPr>
              <w:jc w:val="center"/>
            </w:pPr>
            <w:r>
              <w:t>Federica Azzimonti</w:t>
            </w:r>
          </w:p>
        </w:tc>
        <w:tc>
          <w:tcPr>
            <w:tcW w:w="1417" w:type="dxa"/>
            <w:tcBorders>
              <w:top w:val="dashed" w:sz="4" w:space="0" w:color="000000"/>
              <w:bottom w:val="single" w:sz="4" w:space="0" w:color="000000"/>
            </w:tcBorders>
            <w:shd w:val="clear" w:color="auto" w:fill="auto"/>
            <w:vAlign w:val="center"/>
          </w:tcPr>
          <w:p w14:paraId="458F7DE4" w14:textId="77777777" w:rsidR="00D33923" w:rsidRDefault="00D33923">
            <w:pPr>
              <w:snapToGrid w:val="0"/>
              <w:jc w:val="center"/>
            </w:pPr>
          </w:p>
        </w:tc>
        <w:tc>
          <w:tcPr>
            <w:tcW w:w="2156" w:type="dxa"/>
            <w:tcBorders>
              <w:top w:val="dashed" w:sz="4" w:space="0" w:color="000000"/>
              <w:bottom w:val="single" w:sz="4" w:space="0" w:color="000000"/>
            </w:tcBorders>
            <w:shd w:val="clear" w:color="auto" w:fill="auto"/>
            <w:vAlign w:val="center"/>
          </w:tcPr>
          <w:p w14:paraId="2CDD6A12" w14:textId="77777777" w:rsidR="00D33923" w:rsidRDefault="00D33923">
            <w:pPr>
              <w:snapToGrid w:val="0"/>
              <w:jc w:val="center"/>
            </w:pPr>
          </w:p>
        </w:tc>
      </w:tr>
    </w:tbl>
    <w:p w14:paraId="06080C63" w14:textId="77777777" w:rsidR="00D33923" w:rsidRDefault="00D33923">
      <w:pPr>
        <w:rPr>
          <w:rFonts w:cs="Arial"/>
          <w:sz w:val="22"/>
          <w:szCs w:val="22"/>
        </w:rPr>
      </w:pPr>
    </w:p>
    <w:p w14:paraId="7DCFEE34" w14:textId="77777777" w:rsidR="00D33923" w:rsidRDefault="00D33923">
      <w:pPr>
        <w:rPr>
          <w:rFonts w:cs="Arial"/>
          <w:sz w:val="22"/>
          <w:szCs w:val="22"/>
        </w:rPr>
      </w:pPr>
    </w:p>
    <w:p w14:paraId="2CF24298" w14:textId="77777777" w:rsidR="00D33923" w:rsidRDefault="00D33923">
      <w:bookmarkStart w:id="850" w:name="OLE_LINK1"/>
      <w:bookmarkStart w:id="851" w:name="_Hlk525804408"/>
      <w:bookmarkEnd w:id="850"/>
      <w:bookmarkEnd w:id="851"/>
    </w:p>
    <w:sectPr w:rsidR="00D33923">
      <w:headerReference w:type="default" r:id="rId11"/>
      <w:footerReference w:type="default" r:id="rId12"/>
      <w:headerReference w:type="first" r:id="rId13"/>
      <w:footerReference w:type="first" r:id="rId14"/>
      <w:pgSz w:w="11906" w:h="16838"/>
      <w:pgMar w:top="1418" w:right="1134" w:bottom="1134" w:left="1134" w:header="680" w:footer="62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2" w:author="Lisa Ciuffarin" w:date="2022-06-17T09:48:00Z" w:initials="LC">
    <w:p w14:paraId="64F184E1" w14:textId="77777777" w:rsidR="00330D74" w:rsidRDefault="00330D74">
      <w:pPr>
        <w:overflowPunct w:val="0"/>
      </w:pPr>
      <w:r>
        <w:annotationRef/>
      </w:r>
      <w:r>
        <w:t>To specify how many logs and the date of them.</w:t>
      </w:r>
    </w:p>
    <w:p w14:paraId="20838667" w14:textId="77777777" w:rsidR="00330D74" w:rsidRDefault="00330D74">
      <w:pPr>
        <w:overflowPunct w:val="0"/>
      </w:pPr>
      <w:r>
        <w:t>We have not received the last training logs yet about SAE reporting, please send it to us.</w:t>
      </w:r>
    </w:p>
  </w:comment>
  <w:comment w:id="26" w:author="A" w:date="2022-06-27T04:43:00Z" w:initials="A">
    <w:p w14:paraId="70C7EF03" w14:textId="77777777" w:rsidR="00330D74" w:rsidRDefault="00330D74">
      <w:pPr>
        <w:overflowPunct w:val="0"/>
        <w:rPr>
          <w:rFonts w:ascii="Arial" w:eastAsia="DejaVu Sans" w:hAnsi="Arial" w:cs="Droid Sans Devanagari"/>
          <w:i/>
          <w:kern w:val="2"/>
          <w:sz w:val="16"/>
          <w:szCs w:val="24"/>
          <w:lang w:eastAsia="zh-CN" w:bidi="hi-IN"/>
        </w:rPr>
      </w:pPr>
      <w:r>
        <w:annotationRef/>
      </w:r>
      <w:r>
        <w:rPr>
          <w:rFonts w:ascii="Arial" w:eastAsia="DejaVu Sans" w:hAnsi="Arial" w:cs="Droid Sans Devanagari"/>
          <w:i/>
          <w:kern w:val="2"/>
          <w:sz w:val="16"/>
          <w:szCs w:val="24"/>
          <w:lang w:eastAsia="zh-CN" w:bidi="hi-IN"/>
        </w:rPr>
        <w:t>Reply to Lisa Ciuffarin (06/17/2022, 09:48): "..."</w:t>
      </w:r>
    </w:p>
    <w:p w14:paraId="41293EE0" w14:textId="77777777" w:rsidR="00330D74" w:rsidRDefault="00330D74">
      <w:pPr>
        <w:overflowPunct w:val="0"/>
        <w:rPr>
          <w:rFonts w:ascii="Liberation Serif" w:eastAsia="DejaVu Sans" w:hAnsi="Liberation Serif" w:cs="DejaVu Sans"/>
          <w:szCs w:val="24"/>
          <w:lang w:eastAsia="zh-CN" w:bidi="hi-IN"/>
        </w:rPr>
      </w:pPr>
      <w:r>
        <w:rPr>
          <w:rFonts w:ascii="Liberation Serif" w:eastAsia="DejaVu Sans" w:hAnsi="Liberation Serif" w:cs="DejaVu Sans"/>
          <w:szCs w:val="24"/>
          <w:lang w:eastAsia="zh-CN" w:bidi="hi-IN"/>
        </w:rPr>
        <w:t>Please find attached the last log. The comment was updated.</w:t>
      </w:r>
    </w:p>
  </w:comment>
  <w:comment w:id="37" w:author="Lisa Ciuffarin" w:date="2022-06-21T17:34:00Z" w:initials="LC">
    <w:p w14:paraId="665DE9B8" w14:textId="77777777" w:rsidR="00330D74" w:rsidRDefault="00330D74">
      <w:pPr>
        <w:overflowPunct w:val="0"/>
      </w:pPr>
      <w:r>
        <w:annotationRef/>
      </w:r>
      <w:r>
        <w:t>Please, confirm that Protocol Deviation log has been updated otherwise select NO</w:t>
      </w:r>
    </w:p>
  </w:comment>
  <w:comment w:id="38" w:author="A" w:date="2022-06-27T04:47:00Z" w:initials="A">
    <w:p w14:paraId="3BDC2996" w14:textId="77777777" w:rsidR="00330D74" w:rsidRDefault="00330D74">
      <w:pPr>
        <w:overflowPunct w:val="0"/>
        <w:rPr>
          <w:rFonts w:ascii="Arial" w:eastAsia="DejaVu Sans" w:hAnsi="Arial" w:cs="Droid Sans Devanagari"/>
          <w:i/>
          <w:kern w:val="2"/>
          <w:sz w:val="16"/>
          <w:szCs w:val="24"/>
          <w:lang w:eastAsia="zh-CN" w:bidi="hi-IN"/>
        </w:rPr>
      </w:pPr>
      <w:r>
        <w:annotationRef/>
      </w:r>
      <w:r>
        <w:rPr>
          <w:rFonts w:ascii="Arial" w:eastAsia="DejaVu Sans" w:hAnsi="Arial" w:cs="Droid Sans Devanagari"/>
          <w:i/>
          <w:kern w:val="2"/>
          <w:sz w:val="16"/>
          <w:szCs w:val="24"/>
          <w:lang w:eastAsia="zh-CN" w:bidi="hi-IN"/>
        </w:rPr>
        <w:t>Reply to Lisa Ciuffarin (06/21/2022, 17:34): "..."</w:t>
      </w:r>
    </w:p>
    <w:p w14:paraId="08342EFF" w14:textId="77777777" w:rsidR="00330D74" w:rsidRDefault="00330D74">
      <w:pPr>
        <w:overflowPunct w:val="0"/>
        <w:rPr>
          <w:rFonts w:ascii="Liberation Serif" w:eastAsia="DejaVu Sans" w:hAnsi="Liberation Serif" w:cs="DejaVu Sans"/>
          <w:szCs w:val="24"/>
          <w:lang w:eastAsia="zh-CN" w:bidi="hi-IN"/>
        </w:rPr>
      </w:pPr>
      <w:r>
        <w:rPr>
          <w:rFonts w:ascii="Liberation Serif" w:eastAsia="DejaVu Sans" w:hAnsi="Liberation Serif" w:cs="DejaVu Sans"/>
          <w:szCs w:val="24"/>
          <w:lang w:eastAsia="zh-CN" w:bidi="hi-IN"/>
        </w:rPr>
        <w:t>The response was changed to NO.</w:t>
      </w:r>
    </w:p>
  </w:comment>
  <w:comment w:id="40" w:author="Lisa Ciuffarin" w:date="2022-06-21T17:22:00Z" w:initials="LC">
    <w:p w14:paraId="54FB9566" w14:textId="77777777" w:rsidR="00330D74" w:rsidRDefault="00330D74">
      <w:pPr>
        <w:overflowPunct w:val="0"/>
      </w:pPr>
      <w:r>
        <w:annotationRef/>
      </w:r>
      <w:r>
        <w:t>Could you please send to us a copy.</w:t>
      </w:r>
    </w:p>
  </w:comment>
  <w:comment w:id="41" w:author="A" w:date="2022-06-27T04:47:00Z" w:initials="A">
    <w:p w14:paraId="529F3CB3" w14:textId="77777777" w:rsidR="00330D74" w:rsidRDefault="00330D74">
      <w:pPr>
        <w:overflowPunct w:val="0"/>
        <w:rPr>
          <w:rFonts w:ascii="Arial" w:eastAsia="DejaVu Sans" w:hAnsi="Arial" w:cs="Droid Sans Devanagari"/>
          <w:i/>
          <w:kern w:val="2"/>
          <w:sz w:val="16"/>
          <w:szCs w:val="24"/>
          <w:lang w:eastAsia="zh-CN" w:bidi="hi-IN"/>
        </w:rPr>
      </w:pPr>
      <w:r>
        <w:annotationRef/>
      </w:r>
      <w:r>
        <w:rPr>
          <w:rFonts w:ascii="Arial" w:eastAsia="DejaVu Sans" w:hAnsi="Arial" w:cs="Droid Sans Devanagari"/>
          <w:i/>
          <w:kern w:val="2"/>
          <w:sz w:val="16"/>
          <w:szCs w:val="24"/>
          <w:lang w:eastAsia="zh-CN" w:bidi="hi-IN"/>
        </w:rPr>
        <w:t>Reply to Lisa Ciuffarin (06/21/2022, 17:22): "..."</w:t>
      </w:r>
    </w:p>
    <w:p w14:paraId="41E88647" w14:textId="77777777" w:rsidR="00330D74" w:rsidRDefault="00330D74">
      <w:pPr>
        <w:overflowPunct w:val="0"/>
        <w:rPr>
          <w:rFonts w:ascii="Liberation Serif" w:eastAsia="DejaVu Sans" w:hAnsi="Liberation Serif" w:cs="DejaVu Sans"/>
          <w:szCs w:val="24"/>
          <w:lang w:eastAsia="zh-CN" w:bidi="hi-IN"/>
        </w:rPr>
      </w:pPr>
      <w:r>
        <w:rPr>
          <w:rFonts w:ascii="Liberation Serif" w:eastAsia="DejaVu Sans" w:hAnsi="Liberation Serif" w:cs="DejaVu Sans"/>
          <w:szCs w:val="24"/>
          <w:lang w:eastAsia="zh-CN" w:bidi="hi-IN"/>
        </w:rPr>
        <w:t>Please find attached.</w:t>
      </w:r>
    </w:p>
  </w:comment>
  <w:comment w:id="75" w:author="Lisa Ciuffarin" w:date="2022-06-21T17:24:00Z" w:initials="LC">
    <w:p w14:paraId="1074372D" w14:textId="77777777" w:rsidR="00330D74" w:rsidRDefault="00330D74">
      <w:pPr>
        <w:overflowPunct w:val="0"/>
      </w:pPr>
      <w:r>
        <w:annotationRef/>
      </w:r>
      <w:r>
        <w:t>Please, send to us a copy.</w:t>
      </w:r>
    </w:p>
  </w:comment>
  <w:comment w:id="76" w:author="A" w:date="2022-06-27T04:41:00Z" w:initials="A">
    <w:p w14:paraId="5575639B" w14:textId="77777777" w:rsidR="00330D74" w:rsidRDefault="00330D74">
      <w:pPr>
        <w:overflowPunct w:val="0"/>
        <w:rPr>
          <w:rFonts w:ascii="Arial" w:eastAsia="DejaVu Sans" w:hAnsi="Arial" w:cs="Droid Sans Devanagari"/>
          <w:i/>
          <w:kern w:val="2"/>
          <w:sz w:val="16"/>
          <w:szCs w:val="24"/>
          <w:lang w:eastAsia="zh-CN" w:bidi="hi-IN"/>
        </w:rPr>
      </w:pPr>
      <w:r>
        <w:annotationRef/>
      </w:r>
      <w:r>
        <w:rPr>
          <w:rFonts w:ascii="Arial" w:eastAsia="DejaVu Sans" w:hAnsi="Arial" w:cs="Droid Sans Devanagari"/>
          <w:i/>
          <w:kern w:val="2"/>
          <w:sz w:val="16"/>
          <w:szCs w:val="24"/>
          <w:lang w:eastAsia="zh-CN" w:bidi="hi-IN"/>
        </w:rPr>
        <w:t>Reply to Lisa Ciuffarin (06/21/2022, 17:24): "..."</w:t>
      </w:r>
    </w:p>
    <w:p w14:paraId="137B1C3C" w14:textId="77777777" w:rsidR="00330D74" w:rsidRDefault="00330D74">
      <w:pPr>
        <w:overflowPunct w:val="0"/>
        <w:rPr>
          <w:rFonts w:ascii="Liberation Serif" w:eastAsia="DejaVu Sans" w:hAnsi="Liberation Serif" w:cs="DejaVu Sans"/>
          <w:szCs w:val="24"/>
          <w:lang w:eastAsia="zh-CN" w:bidi="hi-IN"/>
        </w:rPr>
      </w:pPr>
      <w:r>
        <w:rPr>
          <w:rFonts w:ascii="Liberation Serif" w:eastAsia="DejaVu Sans" w:hAnsi="Liberation Serif" w:cs="DejaVu Sans"/>
          <w:szCs w:val="24"/>
          <w:lang w:eastAsia="zh-CN" w:bidi="hi-IN"/>
        </w:rPr>
        <w:t>Please find it attached.</w:t>
      </w:r>
    </w:p>
  </w:comment>
  <w:comment w:id="77" w:author="Lisa Ciuffarin" w:date="2022-06-27T11:36:00Z" w:initials="LC">
    <w:p w14:paraId="6FF29FC5" w14:textId="77777777" w:rsidR="00AE3518" w:rsidRDefault="00DD39DC">
      <w:pPr>
        <w:pStyle w:val="Testocommento"/>
      </w:pPr>
      <w:r>
        <w:rPr>
          <w:rStyle w:val="Rimandocommento"/>
        </w:rPr>
        <w:annotationRef/>
      </w:r>
      <w:r>
        <w:t xml:space="preserve">Thank you! I noticed that for the patient that has not been enrolled, </w:t>
      </w:r>
      <w:r w:rsidR="008D682B">
        <w:t xml:space="preserve">the motivation has not been specified. </w:t>
      </w:r>
      <w:r w:rsidR="0065324C">
        <w:t xml:space="preserve">Please, </w:t>
      </w:r>
      <w:r w:rsidR="00AE3518">
        <w:t>during the next MV ask the site</w:t>
      </w:r>
      <w:r w:rsidR="0065324C">
        <w:t xml:space="preserve"> to complete </w:t>
      </w:r>
      <w:r w:rsidR="00AE3518">
        <w:t>the log.</w:t>
      </w:r>
    </w:p>
    <w:p w14:paraId="2434F0F9" w14:textId="594B1932" w:rsidR="00DD39DC" w:rsidRDefault="00AE3518">
      <w:pPr>
        <w:pStyle w:val="Testocommento"/>
      </w:pPr>
      <w:r>
        <w:t>Please</w:t>
      </w:r>
      <w:r w:rsidR="0065324C">
        <w:t xml:space="preserve"> add a comment about it in the comments section</w:t>
      </w:r>
      <w:r>
        <w:t>.</w:t>
      </w:r>
    </w:p>
  </w:comment>
  <w:comment w:id="135" w:author="Lisa Ciuffarin" w:date="2022-06-20T11:15:00Z" w:initials="LC">
    <w:p w14:paraId="74F6E4FD" w14:textId="77777777" w:rsidR="00330D74" w:rsidRDefault="00330D74">
      <w:pPr>
        <w:overflowPunct w:val="0"/>
      </w:pPr>
      <w:r>
        <w:annotationRef/>
      </w:r>
      <w:r>
        <w:t>Please specify the percentage reviewed based on risk based monitoring in the monitoring plan.</w:t>
      </w:r>
    </w:p>
    <w:p w14:paraId="3EBBAAC8" w14:textId="77777777" w:rsidR="00330D74" w:rsidRDefault="00330D74">
      <w:pPr>
        <w:overflowPunct w:val="0"/>
      </w:pPr>
      <w:r>
        <w:t>About the lack of SD, will the site provide it for the next visit? Or are the SD missing? If so a CAPA needs to be open and actions for the solution must to be listed</w:t>
      </w:r>
    </w:p>
  </w:comment>
  <w:comment w:id="136" w:author="A" w:date="2022-06-27T05:15:00Z" w:initials="A">
    <w:p w14:paraId="409391A6" w14:textId="77777777" w:rsidR="00330D74" w:rsidRDefault="00330D74">
      <w:pPr>
        <w:overflowPunct w:val="0"/>
        <w:rPr>
          <w:rFonts w:ascii="Arial" w:eastAsia="DejaVu Sans" w:hAnsi="Arial" w:cs="Droid Sans Devanagari"/>
          <w:i/>
          <w:kern w:val="2"/>
          <w:sz w:val="16"/>
          <w:szCs w:val="24"/>
          <w:lang w:eastAsia="zh-CN" w:bidi="hi-IN"/>
        </w:rPr>
      </w:pPr>
      <w:r>
        <w:annotationRef/>
      </w:r>
      <w:r>
        <w:rPr>
          <w:rFonts w:ascii="Arial" w:eastAsia="DejaVu Sans" w:hAnsi="Arial" w:cs="Droid Sans Devanagari"/>
          <w:i/>
          <w:kern w:val="2"/>
          <w:sz w:val="16"/>
          <w:szCs w:val="24"/>
          <w:lang w:eastAsia="zh-CN" w:bidi="hi-IN"/>
        </w:rPr>
        <w:t>Reply to Lisa Ciuffarin (06/20/2022, 11:15): "..."</w:t>
      </w:r>
    </w:p>
    <w:p w14:paraId="784762B8" w14:textId="77777777" w:rsidR="00330D74" w:rsidRDefault="00330D74">
      <w:pPr>
        <w:overflowPunct w:val="0"/>
        <w:rPr>
          <w:rFonts w:ascii="Liberation Serif" w:eastAsia="DejaVu Sans" w:hAnsi="Liberation Serif" w:cs="DejaVu Sans"/>
          <w:szCs w:val="24"/>
          <w:lang w:eastAsia="zh-CN" w:bidi="hi-IN"/>
        </w:rPr>
      </w:pPr>
      <w:r>
        <w:rPr>
          <w:rFonts w:ascii="Liberation Serif" w:eastAsia="DejaVu Sans" w:hAnsi="Liberation Serif" w:cs="DejaVu Sans"/>
          <w:szCs w:val="24"/>
          <w:lang w:eastAsia="zh-CN" w:bidi="hi-IN"/>
        </w:rPr>
        <w:t>The comment was updated and CAPA created.</w:t>
      </w:r>
    </w:p>
  </w:comment>
  <w:comment w:id="148" w:author="Lisa Ciuffarin" w:date="2022-06-21T17:47:00Z" w:initials="LC">
    <w:p w14:paraId="65A32FBE" w14:textId="77777777" w:rsidR="00330D74" w:rsidRDefault="00330D74">
      <w:pPr>
        <w:overflowPunct w:val="0"/>
      </w:pPr>
      <w:r>
        <w:annotationRef/>
      </w:r>
      <w:r>
        <w:t>See the previous comment</w:t>
      </w:r>
    </w:p>
  </w:comment>
  <w:comment w:id="150" w:author="A" w:date="2022-06-27T05:17:00Z" w:initials="A">
    <w:p w14:paraId="406B7273" w14:textId="77777777" w:rsidR="00330D74" w:rsidRDefault="00330D74">
      <w:pPr>
        <w:overflowPunct w:val="0"/>
        <w:rPr>
          <w:rFonts w:ascii="Arial" w:eastAsia="DejaVu Sans" w:hAnsi="Arial" w:cs="Droid Sans Devanagari"/>
          <w:i/>
          <w:kern w:val="2"/>
          <w:sz w:val="16"/>
          <w:szCs w:val="24"/>
          <w:lang w:eastAsia="zh-CN" w:bidi="hi-IN"/>
        </w:rPr>
      </w:pPr>
      <w:r>
        <w:annotationRef/>
      </w:r>
      <w:r>
        <w:rPr>
          <w:rFonts w:ascii="Arial" w:eastAsia="DejaVu Sans" w:hAnsi="Arial" w:cs="Droid Sans Devanagari"/>
          <w:i/>
          <w:kern w:val="2"/>
          <w:sz w:val="16"/>
          <w:szCs w:val="24"/>
          <w:lang w:eastAsia="zh-CN" w:bidi="hi-IN"/>
        </w:rPr>
        <w:t>Reply to Lisa Ciuffarin (06/21/2022, 17:47): "..."</w:t>
      </w:r>
    </w:p>
    <w:p w14:paraId="75128B3A" w14:textId="77777777" w:rsidR="00330D74" w:rsidRDefault="00330D74">
      <w:pPr>
        <w:overflowPunct w:val="0"/>
        <w:rPr>
          <w:rFonts w:ascii="Liberation Serif" w:eastAsia="DejaVu Sans" w:hAnsi="Liberation Serif" w:cs="DejaVu Sans"/>
          <w:szCs w:val="24"/>
          <w:lang w:eastAsia="zh-CN" w:bidi="hi-IN"/>
        </w:rPr>
      </w:pPr>
      <w:r>
        <w:rPr>
          <w:rFonts w:ascii="Liberation Serif" w:eastAsia="DejaVu Sans" w:hAnsi="Liberation Serif" w:cs="DejaVu Sans"/>
          <w:szCs w:val="24"/>
          <w:lang w:eastAsia="zh-CN" w:bidi="hi-IN"/>
        </w:rPr>
        <w:t>Comment was updated.</w:t>
      </w:r>
    </w:p>
  </w:comment>
  <w:comment w:id="161" w:author="Lisa Ciuffarin" w:date="2022-06-21T17:53:00Z" w:initials="LC">
    <w:p w14:paraId="63742E06" w14:textId="77777777" w:rsidR="00330D74" w:rsidRDefault="00330D74">
      <w:pPr>
        <w:overflowPunct w:val="0"/>
      </w:pPr>
      <w:r>
        <w:annotationRef/>
      </w:r>
      <w:r>
        <w:t>Which rest of data are you referring to? Please clarify</w:t>
      </w:r>
    </w:p>
  </w:comment>
  <w:comment w:id="164" w:author="A" w:date="2022-06-27T05:18:00Z" w:initials="A">
    <w:p w14:paraId="29AE98FD" w14:textId="0E005506" w:rsidR="00330D74" w:rsidRDefault="00EF51CE">
      <w:pPr>
        <w:overflowPunct w:val="0"/>
        <w:rPr>
          <w:rFonts w:ascii="Liberation Serif" w:eastAsia="DejaVu Sans" w:hAnsi="Liberation Serif" w:cs="DejaVu Sans"/>
          <w:szCs w:val="24"/>
          <w:lang w:eastAsia="zh-CN" w:bidi="hi-IN"/>
        </w:rPr>
      </w:pPr>
      <w:r>
        <w:t xml:space="preserve"> </w:t>
      </w:r>
      <w:r w:rsidR="00CA18A8">
        <w:t xml:space="preserve"> </w:t>
      </w:r>
    </w:p>
  </w:comment>
  <w:comment w:id="167" w:author="A" w:date="2022-06-27T05:22:00Z" w:initials="A">
    <w:p w14:paraId="09CEF4FC" w14:textId="77777777" w:rsidR="00330D74" w:rsidRDefault="00330D74">
      <w:pPr>
        <w:overflowPunct w:val="0"/>
        <w:rPr>
          <w:rFonts w:ascii="Arial" w:eastAsia="DejaVu Sans" w:hAnsi="Arial" w:cs="Droid Sans Devanagari"/>
          <w:i/>
          <w:kern w:val="2"/>
          <w:sz w:val="16"/>
          <w:szCs w:val="24"/>
          <w:lang w:eastAsia="zh-CN" w:bidi="hi-IN"/>
        </w:rPr>
      </w:pPr>
      <w:r>
        <w:annotationRef/>
      </w:r>
      <w:r>
        <w:rPr>
          <w:rFonts w:ascii="Arial" w:eastAsia="DejaVu Sans" w:hAnsi="Arial" w:cs="Droid Sans Devanagari"/>
          <w:i/>
          <w:kern w:val="2"/>
          <w:sz w:val="16"/>
          <w:szCs w:val="24"/>
          <w:lang w:eastAsia="zh-CN" w:bidi="hi-IN"/>
        </w:rPr>
        <w:t>Reply to Lisa Ciuffarin (06/21/2022, 17:55): "..."</w:t>
      </w:r>
    </w:p>
    <w:p w14:paraId="63990DFC" w14:textId="77777777" w:rsidR="00330D74" w:rsidRDefault="00330D74">
      <w:pPr>
        <w:overflowPunct w:val="0"/>
        <w:rPr>
          <w:rFonts w:ascii="Liberation Serif" w:eastAsia="DejaVu Sans" w:hAnsi="Liberation Serif" w:cs="DejaVu Sans"/>
          <w:szCs w:val="24"/>
          <w:lang w:eastAsia="zh-CN" w:bidi="hi-IN"/>
        </w:rPr>
      </w:pPr>
      <w:r>
        <w:rPr>
          <w:rFonts w:ascii="Liberation Serif" w:eastAsia="DejaVu Sans" w:hAnsi="Liberation Serif" w:cs="DejaVu Sans"/>
          <w:szCs w:val="24"/>
          <w:lang w:eastAsia="zh-CN" w:bidi="hi-IN"/>
        </w:rPr>
        <w:t>I mean the full description of the qualification process and confirmation that the subject is eligible. CAPA was created.</w:t>
      </w:r>
    </w:p>
  </w:comment>
  <w:comment w:id="168" w:author="Lisa Ciuffarin" w:date="2022-06-27T15:46:00Z" w:initials="LC">
    <w:p w14:paraId="33A942D7" w14:textId="58FE3EE0" w:rsidR="00506CA9" w:rsidRDefault="00506CA9">
      <w:pPr>
        <w:pStyle w:val="Testocommento"/>
      </w:pPr>
      <w:r>
        <w:rPr>
          <w:rStyle w:val="Rimandocommento"/>
        </w:rPr>
        <w:annotationRef/>
      </w:r>
      <w:r>
        <w:t>The eligibility confirmation is not required as SD.</w:t>
      </w:r>
    </w:p>
  </w:comment>
  <w:comment w:id="172" w:author="Lisa Ciuffarin" w:date="2022-06-22T15:09:00Z" w:initials="LC">
    <w:p w14:paraId="01BA5D5C" w14:textId="77777777" w:rsidR="00330D74" w:rsidRDefault="00330D74">
      <w:pPr>
        <w:overflowPunct w:val="0"/>
      </w:pPr>
      <w:r>
        <w:annotationRef/>
      </w:r>
      <w:r>
        <w:t>We think that we could do a NTF for this missing data. And for the future patients we would like to introduce the worksheets as SD.</w:t>
      </w:r>
    </w:p>
  </w:comment>
  <w:comment w:id="185" w:author="A" w:date="2022-06-27T05:26:00Z" w:initials="A">
    <w:p w14:paraId="659C399B" w14:textId="77777777" w:rsidR="00330D74" w:rsidRDefault="00330D74">
      <w:pPr>
        <w:overflowPunct w:val="0"/>
        <w:rPr>
          <w:rFonts w:ascii="Arial" w:eastAsia="DejaVu Sans" w:hAnsi="Arial" w:cs="Droid Sans Devanagari"/>
          <w:i/>
          <w:kern w:val="2"/>
          <w:sz w:val="16"/>
          <w:szCs w:val="24"/>
          <w:lang w:eastAsia="zh-CN" w:bidi="hi-IN"/>
        </w:rPr>
      </w:pPr>
      <w:r>
        <w:annotationRef/>
      </w:r>
      <w:r>
        <w:rPr>
          <w:rFonts w:ascii="Arial" w:eastAsia="DejaVu Sans" w:hAnsi="Arial" w:cs="Droid Sans Devanagari"/>
          <w:i/>
          <w:kern w:val="2"/>
          <w:sz w:val="16"/>
          <w:szCs w:val="24"/>
          <w:lang w:eastAsia="zh-CN" w:bidi="hi-IN"/>
        </w:rPr>
        <w:t>Reply to Lisa Ciuffarin (06/22/2022, 15:09): "..."</w:t>
      </w:r>
    </w:p>
    <w:p w14:paraId="355AEF70" w14:textId="77777777" w:rsidR="00330D74" w:rsidRDefault="00330D74">
      <w:pPr>
        <w:overflowPunct w:val="0"/>
        <w:rPr>
          <w:rFonts w:ascii="Liberation Serif" w:eastAsia="DejaVu Sans" w:hAnsi="Liberation Serif" w:cs="DejaVu Sans"/>
          <w:szCs w:val="24"/>
          <w:lang w:eastAsia="zh-CN" w:bidi="hi-IN"/>
        </w:rPr>
      </w:pPr>
      <w:r>
        <w:rPr>
          <w:rFonts w:ascii="Liberation Serif" w:eastAsia="DejaVu Sans" w:hAnsi="Liberation Serif" w:cs="DejaVu Sans"/>
          <w:szCs w:val="24"/>
          <w:lang w:eastAsia="zh-CN" w:bidi="hi-IN"/>
        </w:rPr>
        <w:t>Good idea.</w:t>
      </w:r>
    </w:p>
  </w:comment>
  <w:comment w:id="192" w:author="Lisa Ciuffarin" w:date="2022-06-21T17:51:00Z" w:initials="LC">
    <w:p w14:paraId="7CA07D64" w14:textId="77777777" w:rsidR="00330D74" w:rsidRDefault="00330D74">
      <w:pPr>
        <w:overflowPunct w:val="0"/>
      </w:pPr>
      <w:r>
        <w:annotationRef/>
      </w:r>
      <w:r>
        <w:t>Please clarify which supplementary notes are you referring to?</w:t>
      </w:r>
    </w:p>
  </w:comment>
  <w:comment w:id="193" w:author="A" w:date="2022-06-27T05:26:00Z" w:initials="A">
    <w:p w14:paraId="33F76023" w14:textId="77777777" w:rsidR="00330D74" w:rsidRDefault="00330D74">
      <w:pPr>
        <w:overflowPunct w:val="0"/>
        <w:rPr>
          <w:rFonts w:ascii="Arial" w:eastAsia="DejaVu Sans" w:hAnsi="Arial" w:cs="Droid Sans Devanagari"/>
          <w:i/>
          <w:kern w:val="2"/>
          <w:sz w:val="16"/>
          <w:szCs w:val="24"/>
          <w:lang w:eastAsia="zh-CN" w:bidi="hi-IN"/>
        </w:rPr>
      </w:pPr>
      <w:r>
        <w:annotationRef/>
      </w:r>
      <w:r>
        <w:rPr>
          <w:rFonts w:ascii="Arial" w:eastAsia="DejaVu Sans" w:hAnsi="Arial" w:cs="Droid Sans Devanagari"/>
          <w:i/>
          <w:kern w:val="2"/>
          <w:sz w:val="16"/>
          <w:szCs w:val="24"/>
          <w:lang w:eastAsia="zh-CN" w:bidi="hi-IN"/>
        </w:rPr>
        <w:t>Reply to Lisa Ciuffarin (06/21/2022, 17:51): "..."</w:t>
      </w:r>
    </w:p>
    <w:p w14:paraId="342FED77" w14:textId="77777777" w:rsidR="00330D74" w:rsidRDefault="00330D74">
      <w:pPr>
        <w:overflowPunct w:val="0"/>
        <w:rPr>
          <w:rFonts w:ascii="Liberation Serif" w:eastAsia="DejaVu Sans" w:hAnsi="Liberation Serif" w:cs="DejaVu Sans"/>
          <w:szCs w:val="24"/>
          <w:lang w:eastAsia="zh-CN" w:bidi="hi-IN"/>
        </w:rPr>
      </w:pPr>
      <w:r>
        <w:rPr>
          <w:rFonts w:ascii="Liberation Serif" w:eastAsia="DejaVu Sans" w:hAnsi="Liberation Serif" w:cs="DejaVu Sans"/>
          <w:szCs w:val="24"/>
          <w:lang w:eastAsia="zh-CN" w:bidi="hi-IN"/>
        </w:rPr>
        <w:t>Medical history from the previous visit documented with the current date. For example the confirmation that the subject signed the ICF, was able to ask questions, received all answers and so on.</w:t>
      </w:r>
    </w:p>
  </w:comment>
  <w:comment w:id="205" w:author="Lisa Ciuffarin" w:date="2022-06-21T16:59:00Z" w:initials="LC">
    <w:p w14:paraId="2DB5C466" w14:textId="77777777" w:rsidR="00330D74" w:rsidRDefault="00330D74">
      <w:pPr>
        <w:overflowPunct w:val="0"/>
      </w:pPr>
      <w:r>
        <w:annotationRef/>
      </w:r>
      <w:r>
        <w:t xml:space="preserve">To open a CAPA and to update the protocol deviation log </w:t>
      </w:r>
    </w:p>
  </w:comment>
  <w:comment w:id="206" w:author="A" w:date="2022-06-27T05:32:00Z" w:initials="A">
    <w:p w14:paraId="313C528D" w14:textId="77777777" w:rsidR="00330D74" w:rsidRDefault="00330D74">
      <w:pPr>
        <w:overflowPunct w:val="0"/>
        <w:rPr>
          <w:rFonts w:ascii="Arial" w:eastAsia="DejaVu Sans" w:hAnsi="Arial" w:cs="Droid Sans Devanagari"/>
          <w:i/>
          <w:kern w:val="2"/>
          <w:sz w:val="16"/>
          <w:szCs w:val="24"/>
          <w:lang w:eastAsia="zh-CN" w:bidi="hi-IN"/>
        </w:rPr>
      </w:pPr>
      <w:r>
        <w:annotationRef/>
      </w:r>
      <w:r>
        <w:rPr>
          <w:rFonts w:ascii="Arial" w:eastAsia="DejaVu Sans" w:hAnsi="Arial" w:cs="Droid Sans Devanagari"/>
          <w:i/>
          <w:kern w:val="2"/>
          <w:sz w:val="16"/>
          <w:szCs w:val="24"/>
          <w:lang w:eastAsia="zh-CN" w:bidi="hi-IN"/>
        </w:rPr>
        <w:t>Reply to Lisa Ciuffarin (06/21/2022, 16:59): "..."</w:t>
      </w:r>
    </w:p>
    <w:p w14:paraId="7237A85D" w14:textId="77777777" w:rsidR="00330D74" w:rsidRDefault="00330D74">
      <w:pPr>
        <w:overflowPunct w:val="0"/>
        <w:rPr>
          <w:rFonts w:ascii="Liberation Serif" w:eastAsia="DejaVu Sans" w:hAnsi="Liberation Serif" w:cs="DejaVu Sans"/>
          <w:szCs w:val="24"/>
          <w:lang w:eastAsia="zh-CN" w:bidi="hi-IN"/>
        </w:rPr>
      </w:pPr>
      <w:r>
        <w:rPr>
          <w:rFonts w:ascii="Liberation Serif" w:eastAsia="DejaVu Sans" w:hAnsi="Liberation Serif" w:cs="DejaVu Sans"/>
          <w:szCs w:val="24"/>
          <w:lang w:eastAsia="zh-CN" w:bidi="hi-IN"/>
        </w:rPr>
        <w:t>CAPA was created</w:t>
      </w:r>
    </w:p>
  </w:comment>
  <w:comment w:id="220" w:author="Lisa Ciuffarin" w:date="2022-06-22T08:52:00Z" w:initials="LC">
    <w:p w14:paraId="5C42DA04" w14:textId="77777777" w:rsidR="00330D74" w:rsidRDefault="00330D74">
      <w:pPr>
        <w:overflowPunct w:val="0"/>
      </w:pPr>
      <w:r>
        <w:annotationRef/>
      </w:r>
      <w:r>
        <w:t>We think that we could do a NTF for this missing data. And for the future patients we would like to introduce the worksheets as SD.</w:t>
      </w:r>
    </w:p>
  </w:comment>
  <w:comment w:id="221" w:author="A" w:date="2022-06-27T05:33:00Z" w:initials="A">
    <w:p w14:paraId="0BB2AA64" w14:textId="77777777" w:rsidR="00330D74" w:rsidRDefault="00330D74">
      <w:pPr>
        <w:overflowPunct w:val="0"/>
        <w:rPr>
          <w:rFonts w:ascii="Arial" w:eastAsia="DejaVu Sans" w:hAnsi="Arial" w:cs="Droid Sans Devanagari"/>
          <w:i/>
          <w:kern w:val="2"/>
          <w:sz w:val="16"/>
          <w:szCs w:val="24"/>
          <w:lang w:eastAsia="zh-CN" w:bidi="hi-IN"/>
        </w:rPr>
      </w:pPr>
      <w:r>
        <w:annotationRef/>
      </w:r>
      <w:r>
        <w:rPr>
          <w:rFonts w:ascii="Arial" w:eastAsia="DejaVu Sans" w:hAnsi="Arial" w:cs="Droid Sans Devanagari"/>
          <w:i/>
          <w:kern w:val="2"/>
          <w:sz w:val="16"/>
          <w:szCs w:val="24"/>
          <w:lang w:eastAsia="zh-CN" w:bidi="hi-IN"/>
        </w:rPr>
        <w:t>Reply to Lisa Ciuffarin (06/22/2022, 08:52): "..."</w:t>
      </w:r>
    </w:p>
    <w:p w14:paraId="603F771F" w14:textId="77777777" w:rsidR="00330D74" w:rsidRDefault="00330D74">
      <w:pPr>
        <w:overflowPunct w:val="0"/>
        <w:rPr>
          <w:rFonts w:ascii="Liberation Serif" w:eastAsia="DejaVu Sans" w:hAnsi="Liberation Serif" w:cs="DejaVu Sans"/>
          <w:szCs w:val="24"/>
          <w:lang w:eastAsia="zh-CN" w:bidi="hi-IN"/>
        </w:rPr>
      </w:pPr>
      <w:r>
        <w:rPr>
          <w:rFonts w:ascii="Liberation Serif" w:eastAsia="DejaVu Sans" w:hAnsi="Liberation Serif" w:cs="DejaVu Sans"/>
          <w:szCs w:val="24"/>
          <w:lang w:eastAsia="zh-CN" w:bidi="hi-IN"/>
        </w:rPr>
        <w:t>Good idea</w:t>
      </w:r>
    </w:p>
  </w:comment>
  <w:comment w:id="236" w:author="Lisa Ciuffarin" w:date="2022-06-22T15:16:00Z" w:initials="LC">
    <w:p w14:paraId="7DC9D452" w14:textId="77777777" w:rsidR="00330D74" w:rsidRDefault="00330D74">
      <w:pPr>
        <w:overflowPunct w:val="0"/>
      </w:pPr>
      <w:r>
        <w:annotationRef/>
      </w:r>
      <w:r>
        <w:t>Please, make the list of the discrepancies found</w:t>
      </w:r>
    </w:p>
  </w:comment>
  <w:comment w:id="244" w:author="Lisa Ciuffarin" w:date="2022-06-27T10:11:00Z" w:initials="LC">
    <w:p w14:paraId="42E35BDA" w14:textId="77777777" w:rsidR="00330D74" w:rsidRDefault="00330D74">
      <w:pPr>
        <w:overflowPunct w:val="0"/>
      </w:pPr>
      <w:r>
        <w:annotationRef/>
      </w:r>
      <w:r>
        <w:t>Please, add comments about which fields have been reviewed. If there is a tracker or something like this, please could you attach it to the MV report?</w:t>
      </w:r>
    </w:p>
    <w:p w14:paraId="2747A306" w14:textId="77777777" w:rsidR="00330D74" w:rsidRDefault="00330D74">
      <w:pPr>
        <w:overflowPunct w:val="0"/>
      </w:pPr>
    </w:p>
    <w:p w14:paraId="0245D515" w14:textId="77777777" w:rsidR="00330D74" w:rsidRDefault="00330D74">
      <w:pPr>
        <w:overflowPunct w:val="0"/>
      </w:pPr>
      <w:r>
        <w:t xml:space="preserve">AK: there is no a tracker, I am completing the details based on my notes </w:t>
      </w:r>
    </w:p>
  </w:comment>
  <w:comment w:id="245" w:author="Lisa Ciuffarin" w:date="2022-06-27T16:38:00Z" w:initials="LC">
    <w:p w14:paraId="0FEDCA4C" w14:textId="1E2A1A26" w:rsidR="00EF5F2C" w:rsidRDefault="00EF5F2C">
      <w:pPr>
        <w:pStyle w:val="Testocommento"/>
      </w:pPr>
      <w:r>
        <w:rPr>
          <w:rStyle w:val="Rimandocommento"/>
        </w:rPr>
        <w:annotationRef/>
      </w:r>
      <w:r>
        <w:t>Thank you, I updated all comments sections with “all field” for completeness</w:t>
      </w:r>
    </w:p>
  </w:comment>
  <w:comment w:id="256" w:author="Lisa Ciuffarin" w:date="2022-06-27T10:22:00Z" w:initials="LC">
    <w:p w14:paraId="4C0C2713" w14:textId="77777777" w:rsidR="00330D74" w:rsidRDefault="00330D74">
      <w:pPr>
        <w:overflowPunct w:val="0"/>
      </w:pPr>
      <w:r>
        <w:annotationRef/>
      </w:r>
      <w:r>
        <w:t>In the last MV report has been reported that Intraop visit was reviewed only partial. The SDV has been completed for intraop visit of pt 1?</w:t>
      </w:r>
    </w:p>
    <w:p w14:paraId="0943D056" w14:textId="77777777" w:rsidR="00330D74" w:rsidRDefault="00330D74">
      <w:pPr>
        <w:overflowPunct w:val="0"/>
      </w:pPr>
    </w:p>
    <w:p w14:paraId="099C21DA" w14:textId="77777777" w:rsidR="00330D74" w:rsidRDefault="00330D74">
      <w:pPr>
        <w:overflowPunct w:val="0"/>
      </w:pPr>
      <w:r>
        <w:t>AK: surgery and implant data checked, ConMeds need to be double checked during the next visit.</w:t>
      </w:r>
    </w:p>
  </w:comment>
  <w:comment w:id="257" w:author="Lisa Ciuffarin" w:date="2022-06-27T15:28:00Z" w:initials="LC">
    <w:p w14:paraId="324F928E" w14:textId="77F9C775" w:rsidR="00882992" w:rsidRDefault="00882992">
      <w:pPr>
        <w:pStyle w:val="Testocommento"/>
      </w:pPr>
      <w:r>
        <w:rPr>
          <w:rStyle w:val="Rimandocommento"/>
        </w:rPr>
        <w:annotationRef/>
      </w:r>
      <w:r w:rsidR="00EF5F2C">
        <w:t>I inserted this info in the comments section</w:t>
      </w:r>
    </w:p>
  </w:comment>
  <w:comment w:id="290" w:author="Lisa Ciuffarin" w:date="2022-06-27T10:23:00Z" w:initials="LC">
    <w:p w14:paraId="45CB5AEC" w14:textId="77777777" w:rsidR="005F558D" w:rsidRDefault="005F558D">
      <w:pPr>
        <w:overflowPunct w:val="0"/>
      </w:pPr>
      <w:r>
        <w:annotationRef/>
      </w:r>
      <w:r>
        <w:t>See above</w:t>
      </w:r>
    </w:p>
    <w:p w14:paraId="256BE874" w14:textId="77777777" w:rsidR="005F558D" w:rsidRDefault="005F558D">
      <w:pPr>
        <w:overflowPunct w:val="0"/>
      </w:pPr>
      <w:r>
        <w:t>Same for patients 2, 3, 4, 5, 6, 7, 8, 9, 10</w:t>
      </w:r>
    </w:p>
    <w:p w14:paraId="37C16004" w14:textId="77777777" w:rsidR="005F558D" w:rsidRDefault="005F558D">
      <w:pPr>
        <w:overflowPunct w:val="0"/>
      </w:pPr>
    </w:p>
    <w:p w14:paraId="108D43EF" w14:textId="77777777" w:rsidR="005F558D" w:rsidRDefault="005F558D">
      <w:pPr>
        <w:overflowPunct w:val="0"/>
      </w:pPr>
      <w:r>
        <w:t>AK: surgery and implant data verified, ConMeds to be double checked during the next visit.</w:t>
      </w:r>
    </w:p>
  </w:comment>
  <w:comment w:id="295" w:author="Lisa Ciuffarin" w:date="2022-06-27T10:18:00Z" w:initials="LC">
    <w:p w14:paraId="1673F06F" w14:textId="77777777" w:rsidR="005F558D" w:rsidRDefault="005F558D">
      <w:pPr>
        <w:overflowPunct w:val="0"/>
      </w:pPr>
      <w:r>
        <w:annotationRef/>
      </w:r>
      <w:r>
        <w:t>Which is the action? This data will be SD verified during next MV? Please clarify</w:t>
      </w:r>
    </w:p>
    <w:p w14:paraId="78DB862C" w14:textId="77777777" w:rsidR="005F558D" w:rsidRDefault="005F558D">
      <w:pPr>
        <w:overflowPunct w:val="0"/>
      </w:pPr>
    </w:p>
    <w:p w14:paraId="18B73A80" w14:textId="77777777" w:rsidR="005F558D" w:rsidRDefault="005F558D">
      <w:pPr>
        <w:overflowPunct w:val="0"/>
      </w:pPr>
      <w:r>
        <w:t>AK: the comment was updated</w:t>
      </w:r>
    </w:p>
  </w:comment>
  <w:comment w:id="410" w:author="Lisa Ciuffarin" w:date="2022-06-27T10:31:00Z" w:initials="LC">
    <w:p w14:paraId="484C055C" w14:textId="77777777" w:rsidR="005F558D" w:rsidRDefault="005F558D">
      <w:pPr>
        <w:overflowPunct w:val="0"/>
      </w:pPr>
      <w:r>
        <w:annotationRef/>
      </w:r>
      <w:r>
        <w:t xml:space="preserve">To better specify what has been reviewed. “Partial” is too generic. </w:t>
      </w:r>
    </w:p>
    <w:p w14:paraId="2776717E" w14:textId="77777777" w:rsidR="005F558D" w:rsidRDefault="005F558D">
      <w:pPr>
        <w:overflowPunct w:val="0"/>
      </w:pPr>
    </w:p>
    <w:p w14:paraId="05ECA4CD" w14:textId="77777777" w:rsidR="005F558D" w:rsidRDefault="005F558D">
      <w:pPr>
        <w:overflowPunct w:val="0"/>
      </w:pPr>
      <w:r>
        <w:t>AK: completed</w:t>
      </w:r>
    </w:p>
  </w:comment>
  <w:comment w:id="432" w:author="Lisa Ciuffarin" w:date="2022-06-27T10:33:00Z" w:initials="LC">
    <w:p w14:paraId="627AFE86" w14:textId="77777777" w:rsidR="005F558D" w:rsidRDefault="005F558D">
      <w:pPr>
        <w:overflowPunct w:val="0"/>
      </w:pPr>
      <w:r>
        <w:annotationRef/>
      </w:r>
      <w:r>
        <w:t>In your e-mail you said that there was no SD for the confirmation of eligibility. Please could you confirm if the eligibility has been SD verified?</w:t>
      </w:r>
    </w:p>
    <w:p w14:paraId="23834169" w14:textId="77777777" w:rsidR="005F558D" w:rsidRDefault="005F558D">
      <w:pPr>
        <w:overflowPunct w:val="0"/>
      </w:pPr>
    </w:p>
    <w:p w14:paraId="7D710DBE" w14:textId="77777777" w:rsidR="005F558D" w:rsidRDefault="005F558D">
      <w:pPr>
        <w:overflowPunct w:val="0"/>
      </w:pPr>
      <w:r>
        <w:t xml:space="preserve">AK: based on the available data the eligibility was verified, however, </w:t>
      </w:r>
      <w:r w:rsidRPr="00882992">
        <w:rPr>
          <w:highlight w:val="yellow"/>
        </w:rPr>
        <w:t>the confirmation in SD from the site about eligibility is missing</w:t>
      </w:r>
    </w:p>
  </w:comment>
  <w:comment w:id="434" w:author="Lisa Ciuffarin" w:date="2022-06-27T10:33:00Z" w:initials="LC">
    <w:p w14:paraId="75291F7E" w14:textId="77777777" w:rsidR="005F558D" w:rsidRDefault="005F558D" w:rsidP="00476E33">
      <w:pPr>
        <w:overflowPunct w:val="0"/>
      </w:pPr>
      <w:r>
        <w:t>AK: based on the available data the eligibility was verified, however, the confirmation in SD from the site about eligibility is missing</w:t>
      </w:r>
    </w:p>
    <w:p w14:paraId="45AA0D26" w14:textId="77777777" w:rsidR="005F558D" w:rsidRDefault="005F558D">
      <w:pPr>
        <w:overflowPunct w:val="0"/>
      </w:pPr>
      <w:r>
        <w:annotationRef/>
      </w:r>
      <w:r>
        <w:t>In your e-mail you said that there was no SD for the confirmation of eligibility. Please could you confirm if the eligibility has been SD verified?</w:t>
      </w:r>
    </w:p>
  </w:comment>
  <w:comment w:id="438" w:author="Lisa Ciuffarin" w:date="2022-06-27T10:35:00Z" w:initials="LC">
    <w:p w14:paraId="27C745B2" w14:textId="67B3A1A2" w:rsidR="005F558D" w:rsidRDefault="005F558D">
      <w:pPr>
        <w:overflowPunct w:val="0"/>
      </w:pPr>
      <w:r>
        <w:annotationRef/>
      </w:r>
      <w:r>
        <w:t>What is the action? Eligibility review will be performed during next MV?</w:t>
      </w:r>
    </w:p>
    <w:p w14:paraId="714CC46D" w14:textId="28770AD0" w:rsidR="005F558D" w:rsidRDefault="005F558D">
      <w:pPr>
        <w:overflowPunct w:val="0"/>
      </w:pPr>
    </w:p>
    <w:p w14:paraId="79E6A167" w14:textId="77777777" w:rsidR="005F558D" w:rsidRDefault="005F558D">
      <w:pPr>
        <w:overflowPunct w:val="0"/>
      </w:pPr>
      <w:r>
        <w:t>AK: the full eligibility will be performed during the next visit.</w:t>
      </w:r>
    </w:p>
  </w:comment>
  <w:comment w:id="485" w:author="Lisa Ciuffarin" w:date="2022-06-27T10:37:00Z" w:initials="LC">
    <w:p w14:paraId="22C97DCE" w14:textId="77777777" w:rsidR="00330D74" w:rsidRDefault="00330D74">
      <w:pPr>
        <w:overflowPunct w:val="0"/>
      </w:pPr>
      <w:r>
        <w:annotationRef/>
      </w:r>
      <w:r>
        <w:t>Please, add the SAE of patient 101-13 as post meeting notes.</w:t>
      </w:r>
    </w:p>
    <w:p w14:paraId="26EC0DE5" w14:textId="77777777" w:rsidR="00330D74" w:rsidRDefault="00330D74">
      <w:pPr>
        <w:overflowPunct w:val="0"/>
        <w:rPr>
          <w:rFonts w:eastAsia="DejaVu Sans"/>
          <w:sz w:val="24"/>
          <w:szCs w:val="24"/>
        </w:rPr>
      </w:pPr>
    </w:p>
    <w:p w14:paraId="072862C6" w14:textId="558CA941" w:rsidR="00330D74" w:rsidRPr="00DB4833" w:rsidRDefault="00330D74">
      <w:pPr>
        <w:overflowPunct w:val="0"/>
        <w:rPr>
          <w:rFonts w:eastAsia="DejaVu Sans"/>
          <w:sz w:val="24"/>
          <w:szCs w:val="24"/>
        </w:rPr>
      </w:pPr>
      <w:r>
        <w:rPr>
          <w:rFonts w:eastAsia="DejaVu Sans"/>
          <w:sz w:val="24"/>
          <w:szCs w:val="24"/>
        </w:rPr>
        <w:t>AK: completed</w:t>
      </w:r>
    </w:p>
  </w:comment>
  <w:comment w:id="499" w:author="Lisa Ciuffarin" w:date="2022-06-27T10:45:00Z" w:initials="LC">
    <w:p w14:paraId="48DDDDA9" w14:textId="77777777" w:rsidR="00330D74" w:rsidRDefault="00330D74">
      <w:pPr>
        <w:overflowPunct w:val="0"/>
      </w:pPr>
      <w:r>
        <w:annotationRef/>
      </w:r>
      <w:r>
        <w:t>Please report it in the CAPA section</w:t>
      </w:r>
    </w:p>
    <w:p w14:paraId="61147946" w14:textId="77777777" w:rsidR="00330D74" w:rsidRDefault="00330D74">
      <w:pPr>
        <w:overflowPunct w:val="0"/>
      </w:pPr>
    </w:p>
    <w:p w14:paraId="697D66F1" w14:textId="015B4DA3" w:rsidR="00330D74" w:rsidRDefault="00330D74">
      <w:pPr>
        <w:overflowPunct w:val="0"/>
      </w:pPr>
      <w:r>
        <w:t>AK: completed</w:t>
      </w:r>
    </w:p>
  </w:comment>
  <w:comment w:id="500" w:author="Lisa Ciuffarin" w:date="2022-06-27T14:46:00Z" w:initials="LC">
    <w:p w14:paraId="45D03414" w14:textId="189169EE" w:rsidR="00413D9F" w:rsidRDefault="00413D9F">
      <w:pPr>
        <w:pStyle w:val="Testocommento"/>
      </w:pPr>
      <w:r>
        <w:rPr>
          <w:rStyle w:val="Rimandocommento"/>
        </w:rPr>
        <w:annotationRef/>
      </w:r>
      <w:r>
        <w:t xml:space="preserve">It is fine to inform the EC about it, </w:t>
      </w:r>
      <w:r w:rsidR="00EF5F2C">
        <w:t>but I moved this comment in the ICF section. Is it fine?</w:t>
      </w:r>
    </w:p>
  </w:comment>
  <w:comment w:id="505" w:author="Lisa Ciuffarin" w:date="2022-06-27T10:47:00Z" w:initials="LC">
    <w:p w14:paraId="028D8393" w14:textId="77777777" w:rsidR="00330D74" w:rsidRDefault="00330D74">
      <w:pPr>
        <w:overflowPunct w:val="0"/>
      </w:pPr>
      <w:r>
        <w:annotationRef/>
      </w:r>
      <w:r>
        <w:t>Please, could you add a comment about what documentation has been archived in ISF and which SD are available?</w:t>
      </w:r>
    </w:p>
    <w:p w14:paraId="254DB57B" w14:textId="77777777" w:rsidR="00330D74" w:rsidRDefault="00330D74">
      <w:pPr>
        <w:overflowPunct w:val="0"/>
      </w:pPr>
    </w:p>
    <w:p w14:paraId="31380780" w14:textId="2C3F7E00" w:rsidR="00330D74" w:rsidRDefault="00330D74">
      <w:pPr>
        <w:overflowPunct w:val="0"/>
      </w:pPr>
      <w:r>
        <w:t>AK: updated</w:t>
      </w:r>
    </w:p>
  </w:comment>
  <w:comment w:id="562" w:author="Lisa Ciuffarin" w:date="2022-06-27T10:49:00Z" w:initials="LC">
    <w:p w14:paraId="09FD5674" w14:textId="77777777" w:rsidR="00330D74" w:rsidRDefault="00330D74">
      <w:pPr>
        <w:overflowPunct w:val="0"/>
      </w:pPr>
      <w:r>
        <w:annotationRef/>
      </w:r>
      <w:r>
        <w:t>What does it mean?</w:t>
      </w:r>
    </w:p>
    <w:p w14:paraId="5176A76D" w14:textId="77777777" w:rsidR="00330D74" w:rsidRDefault="00330D74">
      <w:pPr>
        <w:overflowPunct w:val="0"/>
      </w:pPr>
    </w:p>
    <w:p w14:paraId="5ED86912" w14:textId="663122F1" w:rsidR="00330D74" w:rsidRDefault="00330D74">
      <w:pPr>
        <w:overflowPunct w:val="0"/>
      </w:pPr>
      <w:r>
        <w:t>AK first SAE on subject 10, I was not quite sure whar reference number should be placed here</w:t>
      </w:r>
    </w:p>
  </w:comment>
  <w:comment w:id="563" w:author="Lisa Ciuffarin" w:date="2022-06-27T16:20:00Z" w:initials="LC">
    <w:p w14:paraId="6ED3FE37" w14:textId="31A8BBA3" w:rsidR="005F558D" w:rsidRDefault="005F558D">
      <w:pPr>
        <w:pStyle w:val="Testocommento"/>
      </w:pPr>
      <w:r>
        <w:rPr>
          <w:rStyle w:val="Rimandocommento"/>
        </w:rPr>
        <w:annotationRef/>
      </w:r>
      <w:r>
        <w:t xml:space="preserve">Thank you for </w:t>
      </w:r>
      <w:r w:rsidR="00EF5F2C">
        <w:t>arising</w:t>
      </w:r>
      <w:r>
        <w:t xml:space="preserve"> the question! </w:t>
      </w:r>
      <w:r w:rsidR="00EF5F2C">
        <w:t>For the moment this wording is fine!</w:t>
      </w:r>
    </w:p>
  </w:comment>
  <w:comment w:id="594" w:author="Lisa Ciuffarin" w:date="2022-06-27T10:52:00Z" w:initials="LC">
    <w:p w14:paraId="56EA4E86" w14:textId="77777777" w:rsidR="00330D74" w:rsidRDefault="00330D74">
      <w:pPr>
        <w:overflowPunct w:val="0"/>
      </w:pPr>
      <w:r>
        <w:annotationRef/>
      </w:r>
      <w:r>
        <w:t xml:space="preserve">Could you please confirm that there aren’t Any updates since the 6 month FU visit of patient #101-04 (performed on 08April22)? </w:t>
      </w:r>
    </w:p>
    <w:p w14:paraId="75D345DB" w14:textId="77777777" w:rsidR="00330D74" w:rsidRDefault="00330D74">
      <w:pPr>
        <w:overflowPunct w:val="0"/>
      </w:pPr>
      <w:r>
        <w:t>Could you please confirm that the patient did not consent to the secondary use of data?</w:t>
      </w:r>
    </w:p>
    <w:p w14:paraId="08F59D75" w14:textId="77777777" w:rsidR="00330D74" w:rsidRDefault="00330D74">
      <w:pPr>
        <w:overflowPunct w:val="0"/>
      </w:pPr>
    </w:p>
    <w:p w14:paraId="51A65384" w14:textId="0DCC9415" w:rsidR="00330D74" w:rsidRDefault="00330D74">
      <w:pPr>
        <w:overflowPunct w:val="0"/>
      </w:pPr>
      <w:r>
        <w:t>AK: no changes were made, the comment was updated.</w:t>
      </w:r>
    </w:p>
  </w:comment>
  <w:comment w:id="648" w:author="Lisa Ciuffarin" w:date="2022-06-27T10:52:00Z" w:initials="LC">
    <w:p w14:paraId="452BD5A6" w14:textId="77777777" w:rsidR="00330D74" w:rsidRDefault="00330D74">
      <w:pPr>
        <w:overflowPunct w:val="0"/>
      </w:pPr>
      <w:r>
        <w:annotationRef/>
      </w:r>
      <w:r>
        <w:t>Please, To provide training log</w:t>
      </w:r>
    </w:p>
    <w:p w14:paraId="3E1CC40C" w14:textId="77777777" w:rsidR="00330D74" w:rsidRDefault="00330D74">
      <w:pPr>
        <w:overflowPunct w:val="0"/>
      </w:pPr>
    </w:p>
    <w:p w14:paraId="58D0190D" w14:textId="5972F5D4" w:rsidR="00330D74" w:rsidRDefault="00330D74">
      <w:pPr>
        <w:overflowPunct w:val="0"/>
      </w:pPr>
      <w:r>
        <w:t>AK: please find attached</w:t>
      </w:r>
    </w:p>
  </w:comment>
  <w:comment w:id="649" w:author="A" w:date="2022-06-27T05:04:00Z" w:initials="A">
    <w:p w14:paraId="3DB01B25" w14:textId="77777777" w:rsidR="00330D74" w:rsidRDefault="00330D74">
      <w:pPr>
        <w:overflowPunct w:val="0"/>
        <w:rPr>
          <w:rFonts w:ascii="Arial" w:eastAsia="DejaVu Sans" w:hAnsi="Arial" w:cs="Droid Sans Devanagari"/>
          <w:i/>
          <w:kern w:val="2"/>
          <w:sz w:val="16"/>
          <w:szCs w:val="24"/>
          <w:lang w:eastAsia="zh-CN" w:bidi="hi-IN"/>
        </w:rPr>
      </w:pPr>
      <w:r>
        <w:annotationRef/>
      </w:r>
      <w:r>
        <w:rPr>
          <w:rFonts w:ascii="Arial" w:eastAsia="DejaVu Sans" w:hAnsi="Arial" w:cs="Droid Sans Devanagari"/>
          <w:i/>
          <w:kern w:val="2"/>
          <w:sz w:val="16"/>
          <w:szCs w:val="24"/>
          <w:lang w:eastAsia="zh-CN" w:bidi="hi-IN"/>
        </w:rPr>
        <w:t>Reply to Lisa Ciuffarin (06/17/2022, 11:46): "..."</w:t>
      </w:r>
    </w:p>
    <w:p w14:paraId="280E2C1D" w14:textId="77777777" w:rsidR="00330D74" w:rsidRDefault="00330D74">
      <w:pPr>
        <w:overflowPunct w:val="0"/>
        <w:rPr>
          <w:rFonts w:ascii="Liberation Serif" w:eastAsia="DejaVu Sans" w:hAnsi="Liberation Serif" w:cs="DejaVu Sans"/>
          <w:szCs w:val="24"/>
          <w:lang w:eastAsia="zh-CN" w:bidi="hi-IN"/>
        </w:rPr>
      </w:pPr>
      <w:r>
        <w:rPr>
          <w:rFonts w:ascii="Liberation Serif" w:eastAsia="DejaVu Sans" w:hAnsi="Liberation Serif" w:cs="DejaVu Sans"/>
          <w:szCs w:val="24"/>
          <w:lang w:eastAsia="zh-CN" w:bidi="hi-IN"/>
        </w:rPr>
        <w:t>Please find attached.</w:t>
      </w:r>
    </w:p>
  </w:comment>
  <w:comment w:id="684" w:author="Lisa Ciuffarin" w:date="2022-06-27T10:54:00Z" w:initials="LC">
    <w:p w14:paraId="47265AE8" w14:textId="77777777" w:rsidR="00330D74" w:rsidRDefault="00330D74">
      <w:pPr>
        <w:overflowPunct w:val="0"/>
      </w:pPr>
      <w:r>
        <w:annotationRef/>
      </w:r>
      <w:r>
        <w:t xml:space="preserve">Any update on this CAPA? Any supplementary notes completed for any patients? </w:t>
      </w:r>
    </w:p>
    <w:p w14:paraId="41E7DD61" w14:textId="77777777" w:rsidR="00330D74" w:rsidRDefault="00330D74">
      <w:pPr>
        <w:overflowPunct w:val="0"/>
      </w:pPr>
    </w:p>
    <w:p w14:paraId="31CE3C58" w14:textId="069C3005" w:rsidR="00330D74" w:rsidRDefault="00330D74">
      <w:pPr>
        <w:overflowPunct w:val="0"/>
      </w:pPr>
      <w:r>
        <w:t>AK; no changes were made, still lack of SD</w:t>
      </w:r>
    </w:p>
  </w:comment>
  <w:comment w:id="720" w:author="Lisa Ciuffarin" w:date="2022-06-27T16:48:00Z" w:initials="LC">
    <w:p w14:paraId="0EB53B9B" w14:textId="03181BFE" w:rsidR="005343E9" w:rsidRDefault="005343E9">
      <w:pPr>
        <w:pStyle w:val="Testocommento"/>
      </w:pPr>
      <w:r>
        <w:rPr>
          <w:rStyle w:val="Rimandocommento"/>
        </w:rPr>
        <w:annotationRef/>
      </w:r>
      <w:r>
        <w:t>Already reported in CAPA 13</w:t>
      </w:r>
    </w:p>
  </w:comment>
  <w:comment w:id="772" w:author="Lisa Ciuffarin" w:date="2022-06-27T15:21:00Z" w:initials="LC">
    <w:p w14:paraId="4A5566D6" w14:textId="32E4662B" w:rsidR="0026210E" w:rsidRDefault="0026210E">
      <w:pPr>
        <w:pStyle w:val="Testocommento"/>
      </w:pPr>
      <w:r>
        <w:rPr>
          <w:rStyle w:val="Rimandocommento"/>
        </w:rPr>
        <w:annotationRef/>
      </w:r>
      <w:r w:rsidR="005343E9">
        <w:t>This SD is not required.</w:t>
      </w:r>
    </w:p>
  </w:comment>
  <w:comment w:id="820" w:author="Lisa Ciuffarin" w:date="2022-06-21T16:59:00Z" w:initials="LC">
    <w:p w14:paraId="40997F86" w14:textId="77777777" w:rsidR="00D61494" w:rsidRDefault="00D61494" w:rsidP="00D61494">
      <w:pPr>
        <w:overflowPunct w:val="0"/>
      </w:pPr>
      <w:r>
        <w:annotationRef/>
      </w:r>
      <w:r>
        <w:t xml:space="preserve">To open a CAPA and to update the protocol deviation log </w:t>
      </w:r>
    </w:p>
  </w:comment>
  <w:comment w:id="822" w:author="A" w:date="2022-06-27T05:32:00Z" w:initials="A">
    <w:p w14:paraId="5BBE1D35" w14:textId="77777777" w:rsidR="00D61494" w:rsidRDefault="00D61494" w:rsidP="00D61494">
      <w:pPr>
        <w:overflowPunct w:val="0"/>
        <w:rPr>
          <w:rFonts w:ascii="Arial" w:eastAsia="DejaVu Sans" w:hAnsi="Arial" w:cs="Droid Sans Devanagari"/>
          <w:i/>
          <w:kern w:val="2"/>
          <w:sz w:val="16"/>
          <w:szCs w:val="24"/>
          <w:lang w:eastAsia="zh-CN" w:bidi="hi-IN"/>
        </w:rPr>
      </w:pPr>
      <w:r>
        <w:annotationRef/>
      </w:r>
      <w:r>
        <w:rPr>
          <w:rFonts w:ascii="Arial" w:eastAsia="DejaVu Sans" w:hAnsi="Arial" w:cs="Droid Sans Devanagari"/>
          <w:i/>
          <w:kern w:val="2"/>
          <w:sz w:val="16"/>
          <w:szCs w:val="24"/>
          <w:lang w:eastAsia="zh-CN" w:bidi="hi-IN"/>
        </w:rPr>
        <w:t>Reply to Lisa Ciuffarin (06/21/2022, 16:59): "..."</w:t>
      </w:r>
    </w:p>
    <w:p w14:paraId="277358D1" w14:textId="77777777" w:rsidR="00D61494" w:rsidRDefault="00D61494" w:rsidP="00D61494">
      <w:pPr>
        <w:overflowPunct w:val="0"/>
        <w:rPr>
          <w:rFonts w:ascii="Liberation Serif" w:eastAsia="DejaVu Sans" w:hAnsi="Liberation Serif" w:cs="DejaVu Sans"/>
          <w:szCs w:val="24"/>
          <w:lang w:eastAsia="zh-CN" w:bidi="hi-IN"/>
        </w:rPr>
      </w:pPr>
      <w:r>
        <w:rPr>
          <w:rFonts w:ascii="Liberation Serif" w:eastAsia="DejaVu Sans" w:hAnsi="Liberation Serif" w:cs="DejaVu Sans"/>
          <w:szCs w:val="24"/>
          <w:lang w:eastAsia="zh-CN" w:bidi="hi-IN"/>
        </w:rPr>
        <w:t>CAPA was created</w:t>
      </w:r>
    </w:p>
  </w:comment>
  <w:comment w:id="835" w:author="Lisa Ciuffarin" w:date="2022-06-27T10:56:00Z" w:initials="LC">
    <w:p w14:paraId="4142D271" w14:textId="77777777" w:rsidR="00330D74" w:rsidRDefault="00330D74">
      <w:pPr>
        <w:overflowPunct w:val="0"/>
      </w:pPr>
      <w:r>
        <w:annotationRef/>
      </w:r>
      <w:r>
        <w:t>Has this been fixed?</w:t>
      </w:r>
    </w:p>
    <w:p w14:paraId="4DDC20CD" w14:textId="77777777" w:rsidR="00330D74" w:rsidRDefault="00330D74">
      <w:pPr>
        <w:overflowPunct w:val="0"/>
      </w:pPr>
    </w:p>
    <w:p w14:paraId="3AA7AC42" w14:textId="4350F8AF" w:rsidR="00330D74" w:rsidRDefault="00330D74">
      <w:pPr>
        <w:overflowPunct w:val="0"/>
      </w:pPr>
      <w:r>
        <w:t>AK: not yet, all issues will be discussed after the FU actions are agreed</w:t>
      </w:r>
    </w:p>
  </w:comment>
  <w:comment w:id="836" w:author="Lisa Ciuffarin" w:date="2022-06-27T10:57:00Z" w:initials="LC">
    <w:p w14:paraId="3B900EB2" w14:textId="77777777" w:rsidR="00330D74" w:rsidRDefault="00330D74">
      <w:pPr>
        <w:overflowPunct w:val="0"/>
      </w:pPr>
      <w:r>
        <w:annotationRef/>
      </w:r>
      <w:r>
        <w:t>Please, as already requested which data has not been SDV and which are the actions.</w:t>
      </w:r>
    </w:p>
    <w:p w14:paraId="4A8CF969" w14:textId="77777777" w:rsidR="00330D74" w:rsidRDefault="00330D74">
      <w:pPr>
        <w:overflowPunct w:val="0"/>
      </w:pPr>
      <w:r>
        <w:t>Please, add a comment of protocol deviations.</w:t>
      </w:r>
    </w:p>
    <w:p w14:paraId="1D4915A0" w14:textId="77777777" w:rsidR="00330D74" w:rsidRDefault="00330D74">
      <w:pPr>
        <w:overflowPunct w:val="0"/>
      </w:pPr>
    </w:p>
    <w:p w14:paraId="20908DBF" w14:textId="0843B09F" w:rsidR="00330D74" w:rsidRDefault="00330D74">
      <w:pPr>
        <w:overflowPunct w:val="0"/>
      </w:pPr>
      <w:r>
        <w:t>AK: 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0838667" w15:done="1"/>
  <w15:commentEx w15:paraId="41293EE0" w15:done="1"/>
  <w15:commentEx w15:paraId="665DE9B8" w15:done="1"/>
  <w15:commentEx w15:paraId="08342EFF" w15:done="1"/>
  <w15:commentEx w15:paraId="54FB9566" w15:done="1"/>
  <w15:commentEx w15:paraId="41E88647" w15:done="1"/>
  <w15:commentEx w15:paraId="1074372D" w15:done="1"/>
  <w15:commentEx w15:paraId="137B1C3C" w15:done="0"/>
  <w15:commentEx w15:paraId="2434F0F9" w15:paraIdParent="137B1C3C" w15:done="0"/>
  <w15:commentEx w15:paraId="3EBBAAC8" w15:done="1"/>
  <w15:commentEx w15:paraId="784762B8" w15:done="1"/>
  <w15:commentEx w15:paraId="65A32FBE" w15:done="1"/>
  <w15:commentEx w15:paraId="75128B3A" w15:done="1"/>
  <w15:commentEx w15:paraId="63742E06" w15:done="1"/>
  <w15:commentEx w15:paraId="29AE98FD" w15:done="1"/>
  <w15:commentEx w15:paraId="63990DFC" w15:done="1"/>
  <w15:commentEx w15:paraId="33A942D7" w15:paraIdParent="63990DFC" w15:done="0"/>
  <w15:commentEx w15:paraId="01BA5D5C" w15:done="1"/>
  <w15:commentEx w15:paraId="355AEF70" w15:done="1"/>
  <w15:commentEx w15:paraId="7CA07D64" w15:done="1"/>
  <w15:commentEx w15:paraId="342FED77" w15:done="1"/>
  <w15:commentEx w15:paraId="2DB5C466" w15:done="1"/>
  <w15:commentEx w15:paraId="7237A85D" w15:done="1"/>
  <w15:commentEx w15:paraId="5C42DA04" w15:done="0"/>
  <w15:commentEx w15:paraId="603F771F" w15:done="0"/>
  <w15:commentEx w15:paraId="7DC9D452" w15:done="1"/>
  <w15:commentEx w15:paraId="0245D515" w15:done="0"/>
  <w15:commentEx w15:paraId="0FEDCA4C" w15:paraIdParent="0245D515" w15:done="0"/>
  <w15:commentEx w15:paraId="099C21DA" w15:done="0"/>
  <w15:commentEx w15:paraId="324F928E" w15:paraIdParent="099C21DA" w15:done="0"/>
  <w15:commentEx w15:paraId="108D43EF" w15:done="1"/>
  <w15:commentEx w15:paraId="18B73A80" w15:done="1"/>
  <w15:commentEx w15:paraId="05ECA4CD" w15:done="1"/>
  <w15:commentEx w15:paraId="7D710DBE" w15:done="1"/>
  <w15:commentEx w15:paraId="45AA0D26" w15:done="1"/>
  <w15:commentEx w15:paraId="79E6A167" w15:done="1"/>
  <w15:commentEx w15:paraId="072862C6" w15:done="1"/>
  <w15:commentEx w15:paraId="697D66F1" w15:done="1"/>
  <w15:commentEx w15:paraId="45D03414" w15:done="0"/>
  <w15:commentEx w15:paraId="31380780" w15:done="1"/>
  <w15:commentEx w15:paraId="5ED86912" w15:done="0"/>
  <w15:commentEx w15:paraId="6ED3FE37" w15:paraIdParent="5ED86912" w15:done="0"/>
  <w15:commentEx w15:paraId="51A65384" w15:done="1"/>
  <w15:commentEx w15:paraId="58D0190D" w15:done="1"/>
  <w15:commentEx w15:paraId="280E2C1D" w15:done="1"/>
  <w15:commentEx w15:paraId="31CE3C58" w15:done="1"/>
  <w15:commentEx w15:paraId="0EB53B9B" w15:done="0"/>
  <w15:commentEx w15:paraId="4A5566D6" w15:done="0"/>
  <w15:commentEx w15:paraId="40997F86" w15:done="1"/>
  <w15:commentEx w15:paraId="277358D1" w15:done="1"/>
  <w15:commentEx w15:paraId="3AA7AC42" w15:done="1"/>
  <w15:commentEx w15:paraId="20908D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6414B3" w16cex:dateUtc="2022-06-27T09:36:00Z"/>
  <w16cex:commentExtensible w16cex:durableId="26644F5E" w16cex:dateUtc="2022-06-27T13:46:00Z"/>
  <w16cex:commentExtensible w16cex:durableId="26645B86" w16cex:dateUtc="2022-06-27T14:38:00Z"/>
  <w16cex:commentExtensible w16cex:durableId="26644B0E" w16cex:dateUtc="2022-06-27T13:28:00Z"/>
  <w16cex:commentExtensible w16cex:durableId="26644159" w16cex:dateUtc="2022-06-27T12:46:00Z"/>
  <w16cex:commentExtensible w16cex:durableId="26645740" w16cex:dateUtc="2022-06-27T14:20:00Z"/>
  <w16cex:commentExtensible w16cex:durableId="26645DCC" w16cex:dateUtc="2022-06-27T14:48:00Z"/>
  <w16cex:commentExtensible w16cex:durableId="26644960" w16cex:dateUtc="2022-06-27T13: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0838667" w16cid:durableId="26641224"/>
  <w16cid:commentId w16cid:paraId="41293EE0" w16cid:durableId="26641225"/>
  <w16cid:commentId w16cid:paraId="665DE9B8" w16cid:durableId="26641226"/>
  <w16cid:commentId w16cid:paraId="08342EFF" w16cid:durableId="26641227"/>
  <w16cid:commentId w16cid:paraId="54FB9566" w16cid:durableId="26641228"/>
  <w16cid:commentId w16cid:paraId="41E88647" w16cid:durableId="26641229"/>
  <w16cid:commentId w16cid:paraId="1074372D" w16cid:durableId="2664122A"/>
  <w16cid:commentId w16cid:paraId="137B1C3C" w16cid:durableId="2664122B"/>
  <w16cid:commentId w16cid:paraId="2434F0F9" w16cid:durableId="266414B3"/>
  <w16cid:commentId w16cid:paraId="3EBBAAC8" w16cid:durableId="2664122C"/>
  <w16cid:commentId w16cid:paraId="784762B8" w16cid:durableId="2664122D"/>
  <w16cid:commentId w16cid:paraId="65A32FBE" w16cid:durableId="2664122E"/>
  <w16cid:commentId w16cid:paraId="75128B3A" w16cid:durableId="2664122F"/>
  <w16cid:commentId w16cid:paraId="63742E06" w16cid:durableId="26641230"/>
  <w16cid:commentId w16cid:paraId="29AE98FD" w16cid:durableId="26641231"/>
  <w16cid:commentId w16cid:paraId="63990DFC" w16cid:durableId="26641233"/>
  <w16cid:commentId w16cid:paraId="33A942D7" w16cid:durableId="26644F5E"/>
  <w16cid:commentId w16cid:paraId="01BA5D5C" w16cid:durableId="26641234"/>
  <w16cid:commentId w16cid:paraId="355AEF70" w16cid:durableId="26641235"/>
  <w16cid:commentId w16cid:paraId="7CA07D64" w16cid:durableId="26641236"/>
  <w16cid:commentId w16cid:paraId="342FED77" w16cid:durableId="26641237"/>
  <w16cid:commentId w16cid:paraId="2DB5C466" w16cid:durableId="26641238"/>
  <w16cid:commentId w16cid:paraId="7237A85D" w16cid:durableId="26641239"/>
  <w16cid:commentId w16cid:paraId="5C42DA04" w16cid:durableId="2664123A"/>
  <w16cid:commentId w16cid:paraId="603F771F" w16cid:durableId="2664123B"/>
  <w16cid:commentId w16cid:paraId="7DC9D452" w16cid:durableId="2664123C"/>
  <w16cid:commentId w16cid:paraId="0245D515" w16cid:durableId="2664123D"/>
  <w16cid:commentId w16cid:paraId="0FEDCA4C" w16cid:durableId="26645B86"/>
  <w16cid:commentId w16cid:paraId="099C21DA" w16cid:durableId="2664123E"/>
  <w16cid:commentId w16cid:paraId="324F928E" w16cid:durableId="26644B0E"/>
  <w16cid:commentId w16cid:paraId="108D43EF" w16cid:durableId="2664123F"/>
  <w16cid:commentId w16cid:paraId="18B73A80" w16cid:durableId="26641240"/>
  <w16cid:commentId w16cid:paraId="05ECA4CD" w16cid:durableId="26641241"/>
  <w16cid:commentId w16cid:paraId="7D710DBE" w16cid:durableId="26641242"/>
  <w16cid:commentId w16cid:paraId="45AA0D26" w16cid:durableId="26641243"/>
  <w16cid:commentId w16cid:paraId="79E6A167" w16cid:durableId="26641244"/>
  <w16cid:commentId w16cid:paraId="072862C6" w16cid:durableId="26641245"/>
  <w16cid:commentId w16cid:paraId="697D66F1" w16cid:durableId="26641246"/>
  <w16cid:commentId w16cid:paraId="45D03414" w16cid:durableId="26644159"/>
  <w16cid:commentId w16cid:paraId="31380780" w16cid:durableId="26641247"/>
  <w16cid:commentId w16cid:paraId="5ED86912" w16cid:durableId="26641248"/>
  <w16cid:commentId w16cid:paraId="6ED3FE37" w16cid:durableId="26645740"/>
  <w16cid:commentId w16cid:paraId="51A65384" w16cid:durableId="26641249"/>
  <w16cid:commentId w16cid:paraId="58D0190D" w16cid:durableId="2664124A"/>
  <w16cid:commentId w16cid:paraId="280E2C1D" w16cid:durableId="2664124B"/>
  <w16cid:commentId w16cid:paraId="31CE3C58" w16cid:durableId="2664124D"/>
  <w16cid:commentId w16cid:paraId="0EB53B9B" w16cid:durableId="26645DCC"/>
  <w16cid:commentId w16cid:paraId="4A5566D6" w16cid:durableId="26644960"/>
  <w16cid:commentId w16cid:paraId="40997F86" w16cid:durableId="266451F5"/>
  <w16cid:commentId w16cid:paraId="277358D1" w16cid:durableId="266451F4"/>
  <w16cid:commentId w16cid:paraId="3AA7AC42" w16cid:durableId="2664124F"/>
  <w16cid:commentId w16cid:paraId="20908DBF" w16cid:durableId="266412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2E0228" w14:textId="77777777" w:rsidR="00330D74" w:rsidRDefault="00330D74">
      <w:r>
        <w:separator/>
      </w:r>
    </w:p>
  </w:endnote>
  <w:endnote w:type="continuationSeparator" w:id="0">
    <w:p w14:paraId="3BFED3C9" w14:textId="77777777" w:rsidR="00330D74" w:rsidRDefault="00330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roid Sans Devanagari">
    <w:charset w:val="01"/>
    <w:family w:val="auto"/>
    <w:pitch w:val="variable"/>
  </w:font>
  <w:font w:name="Lucida Grande">
    <w:altName w:val="Segoe UI"/>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jaVu Sans">
    <w:charset w:val="01"/>
    <w:family w:val="auto"/>
    <w:pitch w:val="variable"/>
  </w:font>
  <w:font w:name="Liberation Serif">
    <w:altName w:val="Times New Roman"/>
    <w:charset w:val="01"/>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BC71D" w14:textId="77777777" w:rsidR="00330D74" w:rsidRDefault="00330D74"/>
  <w:tbl>
    <w:tblPr>
      <w:tblW w:w="0" w:type="auto"/>
      <w:jc w:val="center"/>
      <w:tblLayout w:type="fixed"/>
      <w:tblCellMar>
        <w:left w:w="70" w:type="dxa"/>
        <w:right w:w="70" w:type="dxa"/>
      </w:tblCellMar>
      <w:tblLook w:val="0000" w:firstRow="0" w:lastRow="0" w:firstColumn="0" w:lastColumn="0" w:noHBand="0" w:noVBand="0"/>
    </w:tblPr>
    <w:tblGrid>
      <w:gridCol w:w="5102"/>
      <w:gridCol w:w="567"/>
      <w:gridCol w:w="2268"/>
      <w:gridCol w:w="1701"/>
    </w:tblGrid>
    <w:tr w:rsidR="00330D74" w14:paraId="6F07236A" w14:textId="77777777">
      <w:trPr>
        <w:cantSplit/>
        <w:jc w:val="center"/>
      </w:trPr>
      <w:tc>
        <w:tcPr>
          <w:tcW w:w="5102" w:type="dxa"/>
          <w:tcBorders>
            <w:top w:val="single" w:sz="4" w:space="0" w:color="000000"/>
          </w:tcBorders>
          <w:shd w:val="clear" w:color="auto" w:fill="auto"/>
        </w:tcPr>
        <w:p w14:paraId="39F2A337" w14:textId="77777777" w:rsidR="00330D74" w:rsidRDefault="00330D74">
          <w:pPr>
            <w:spacing w:before="20" w:after="20"/>
          </w:pPr>
          <w:r>
            <w:rPr>
              <w:b/>
              <w:bCs/>
            </w:rPr>
            <w:t>FRM 33-10</w:t>
          </w:r>
          <w:r>
            <w:rPr>
              <w:bCs/>
            </w:rPr>
            <w:t>, rev.2 dated 15/03/2021 - Company: HQ</w:t>
          </w:r>
        </w:p>
      </w:tc>
      <w:tc>
        <w:tcPr>
          <w:tcW w:w="567" w:type="dxa"/>
          <w:tcBorders>
            <w:top w:val="single" w:sz="4" w:space="0" w:color="000000"/>
          </w:tcBorders>
          <w:shd w:val="clear" w:color="auto" w:fill="auto"/>
        </w:tcPr>
        <w:p w14:paraId="2C6C3C3D" w14:textId="77777777" w:rsidR="00330D74" w:rsidRDefault="00330D74">
          <w:pPr>
            <w:snapToGrid w:val="0"/>
            <w:jc w:val="right"/>
          </w:pPr>
        </w:p>
      </w:tc>
      <w:tc>
        <w:tcPr>
          <w:tcW w:w="2268" w:type="dxa"/>
          <w:tcBorders>
            <w:top w:val="single" w:sz="4" w:space="0" w:color="000000"/>
          </w:tcBorders>
          <w:shd w:val="clear" w:color="auto" w:fill="auto"/>
        </w:tcPr>
        <w:p w14:paraId="4F4FC008" w14:textId="77777777" w:rsidR="00330D74" w:rsidRDefault="00330D74">
          <w:pPr>
            <w:snapToGrid w:val="0"/>
          </w:pPr>
        </w:p>
      </w:tc>
      <w:tc>
        <w:tcPr>
          <w:tcW w:w="1701" w:type="dxa"/>
          <w:tcBorders>
            <w:top w:val="single" w:sz="4" w:space="0" w:color="000000"/>
          </w:tcBorders>
          <w:shd w:val="clear" w:color="auto" w:fill="auto"/>
        </w:tcPr>
        <w:p w14:paraId="4186E4DF" w14:textId="77777777" w:rsidR="00330D74" w:rsidRDefault="00330D74">
          <w:pPr>
            <w:spacing w:before="20"/>
            <w:jc w:val="right"/>
            <w:rPr>
              <w:sz w:val="2"/>
            </w:rPr>
          </w:pPr>
          <w:r>
            <w:t xml:space="preserve">Page </w:t>
          </w:r>
          <w:r>
            <w:fldChar w:fldCharType="begin"/>
          </w:r>
          <w:r>
            <w:instrText xml:space="preserve"> PAGE </w:instrText>
          </w:r>
          <w:r>
            <w:fldChar w:fldCharType="separate"/>
          </w:r>
          <w:r w:rsidR="007F31E3">
            <w:rPr>
              <w:noProof/>
            </w:rPr>
            <w:t>15</w:t>
          </w:r>
          <w:r>
            <w:fldChar w:fldCharType="end"/>
          </w:r>
          <w:r>
            <w:t xml:space="preserve"> of </w:t>
          </w:r>
          <w:r w:rsidR="005343E9">
            <w:fldChar w:fldCharType="begin"/>
          </w:r>
          <w:r w:rsidR="005343E9">
            <w:instrText xml:space="preserve"> NUMPAGES \* ARABIC </w:instrText>
          </w:r>
          <w:r w:rsidR="005343E9">
            <w:fldChar w:fldCharType="separate"/>
          </w:r>
          <w:r w:rsidR="007F31E3">
            <w:rPr>
              <w:noProof/>
            </w:rPr>
            <w:t>16</w:t>
          </w:r>
          <w:r w:rsidR="005343E9">
            <w:rPr>
              <w:noProof/>
            </w:rPr>
            <w:fldChar w:fldCharType="end"/>
          </w:r>
        </w:p>
      </w:tc>
    </w:tr>
  </w:tbl>
  <w:p w14:paraId="7FE682A1" w14:textId="77777777" w:rsidR="00330D74" w:rsidRDefault="00330D74">
    <w:pPr>
      <w:pStyle w:val="Pidipagina"/>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FA2B9" w14:textId="77777777" w:rsidR="00330D74" w:rsidRDefault="00330D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A2EB3" w14:textId="77777777" w:rsidR="00330D74" w:rsidRDefault="00330D74">
      <w:r>
        <w:separator/>
      </w:r>
    </w:p>
  </w:footnote>
  <w:footnote w:type="continuationSeparator" w:id="0">
    <w:p w14:paraId="34363F53" w14:textId="77777777" w:rsidR="00330D74" w:rsidRDefault="00330D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0" w:type="dxa"/>
        <w:right w:w="70" w:type="dxa"/>
      </w:tblCellMar>
      <w:tblLook w:val="0000" w:firstRow="0" w:lastRow="0" w:firstColumn="0" w:lastColumn="0" w:noHBand="0" w:noVBand="0"/>
    </w:tblPr>
    <w:tblGrid>
      <w:gridCol w:w="1134"/>
      <w:gridCol w:w="8505"/>
    </w:tblGrid>
    <w:tr w:rsidR="00330D74" w14:paraId="76F91DC5" w14:textId="77777777">
      <w:trPr>
        <w:cantSplit/>
        <w:trHeight w:val="907"/>
        <w:jc w:val="center"/>
      </w:trPr>
      <w:tc>
        <w:tcPr>
          <w:tcW w:w="1134" w:type="dxa"/>
          <w:tcBorders>
            <w:top w:val="single" w:sz="4" w:space="0" w:color="000000"/>
            <w:left w:val="single" w:sz="4" w:space="0" w:color="000000"/>
            <w:bottom w:val="single" w:sz="4" w:space="0" w:color="000000"/>
          </w:tcBorders>
          <w:shd w:val="clear" w:color="auto" w:fill="auto"/>
          <w:vAlign w:val="center"/>
        </w:tcPr>
        <w:p w14:paraId="0662F65A" w14:textId="77777777" w:rsidR="00330D74" w:rsidRDefault="00330D74">
          <w:pPr>
            <w:rPr>
              <w:rFonts w:cs="Arial"/>
              <w:b/>
              <w:sz w:val="32"/>
            </w:rPr>
          </w:pPr>
          <w:r>
            <w:object w:dxaOrig="1200" w:dyaOrig="1080" w14:anchorId="76E8EA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pt;height:34.8pt" filled="t">
                <v:fill opacity="0" color2="black"/>
                <v:imagedata r:id="rId1" o:title="" croptop="-60f" cropbottom="-60f" cropleft="-54f" cropright="-54f"/>
              </v:shape>
              <o:OLEObject Type="Embed" ProgID="MSDraw" ShapeID="_x0000_i1025" DrawAspect="Content" ObjectID="_1717853711" r:id="rId2"/>
            </w:object>
          </w:r>
        </w:p>
      </w:tc>
      <w:tc>
        <w:tcPr>
          <w:tcW w:w="8505" w:type="dxa"/>
          <w:tcBorders>
            <w:top w:val="single" w:sz="4" w:space="0" w:color="000000"/>
            <w:bottom w:val="single" w:sz="4" w:space="0" w:color="000000"/>
            <w:right w:val="single" w:sz="4" w:space="0" w:color="000000"/>
          </w:tcBorders>
          <w:shd w:val="clear" w:color="auto" w:fill="auto"/>
          <w:vAlign w:val="center"/>
        </w:tcPr>
        <w:p w14:paraId="1D91A1CE" w14:textId="77777777" w:rsidR="00330D74" w:rsidRDefault="00330D74">
          <w:pPr>
            <w:jc w:val="right"/>
          </w:pPr>
          <w:r>
            <w:rPr>
              <w:rFonts w:cs="Arial"/>
              <w:b/>
              <w:sz w:val="32"/>
            </w:rPr>
            <w:t>Monitoring Report</w:t>
          </w:r>
        </w:p>
      </w:tc>
    </w:tr>
  </w:tbl>
  <w:p w14:paraId="4DF808C6" w14:textId="77777777" w:rsidR="00330D74" w:rsidRDefault="00330D74">
    <w:pPr>
      <w:pStyle w:val="Intestazione"/>
      <w:rPr>
        <w:sz w:val="2"/>
        <w:szCs w:val="2"/>
      </w:rPr>
    </w:pPr>
  </w:p>
  <w:p w14:paraId="3F7577A9" w14:textId="77777777" w:rsidR="00330D74" w:rsidRDefault="00330D74">
    <w:pPr>
      <w:pStyle w:val="Intestazione"/>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41466" w14:textId="77777777" w:rsidR="00330D74" w:rsidRDefault="00330D7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Titolo1"/>
      <w:suff w:val="nothing"/>
      <w:lvlText w:val=""/>
      <w:lvlJc w:val="left"/>
      <w:pPr>
        <w:tabs>
          <w:tab w:val="num" w:pos="0"/>
        </w:tabs>
        <w:ind w:left="0" w:firstLine="0"/>
      </w:pPr>
    </w:lvl>
    <w:lvl w:ilvl="1">
      <w:start w:val="1"/>
      <w:numFmt w:val="none"/>
      <w:pStyle w:val="Titolo2"/>
      <w:suff w:val="nothing"/>
      <w:lvlText w:val=""/>
      <w:lvlJc w:val="left"/>
      <w:pPr>
        <w:tabs>
          <w:tab w:val="num" w:pos="0"/>
        </w:tabs>
        <w:ind w:left="0" w:firstLine="0"/>
      </w:pPr>
    </w:lvl>
    <w:lvl w:ilvl="2">
      <w:start w:val="1"/>
      <w:numFmt w:val="none"/>
      <w:pStyle w:val="Tito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Titolo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decimal"/>
      <w:lvlText w:val="%1."/>
      <w:lvlJc w:val="left"/>
      <w:pPr>
        <w:tabs>
          <w:tab w:val="num" w:pos="0"/>
        </w:tabs>
        <w:ind w:left="720" w:hanging="360"/>
      </w:pPr>
      <w:rPr>
        <w:rFonts w:hint="default"/>
        <w:b/>
      </w:rPr>
    </w:lvl>
    <w:lvl w:ilvl="1">
      <w:start w:val="1"/>
      <w:numFmt w:val="decimal"/>
      <w:lvlText w:val="%1.%2"/>
      <w:lvlJc w:val="left"/>
      <w:pPr>
        <w:tabs>
          <w:tab w:val="num" w:pos="0"/>
        </w:tabs>
        <w:ind w:left="1080" w:hanging="360"/>
      </w:pPr>
      <w:rPr>
        <w:rFonts w:hint="default"/>
      </w:rPr>
    </w:lvl>
    <w:lvl w:ilvl="2">
      <w:start w:val="1"/>
      <w:numFmt w:val="decimal"/>
      <w:lvlText w:val="%1.%2.%3"/>
      <w:lvlJc w:val="left"/>
      <w:pPr>
        <w:tabs>
          <w:tab w:val="num" w:pos="0"/>
        </w:tabs>
        <w:ind w:left="1800" w:hanging="720"/>
      </w:pPr>
      <w:rPr>
        <w:rFonts w:hint="default"/>
      </w:rPr>
    </w:lvl>
    <w:lvl w:ilvl="3">
      <w:start w:val="1"/>
      <w:numFmt w:val="decimal"/>
      <w:lvlText w:val="%1.%2.%3.%4"/>
      <w:lvlJc w:val="left"/>
      <w:pPr>
        <w:tabs>
          <w:tab w:val="num" w:pos="0"/>
        </w:tabs>
        <w:ind w:left="2160" w:hanging="720"/>
      </w:pPr>
      <w:rPr>
        <w:rFonts w:hint="default"/>
      </w:rPr>
    </w:lvl>
    <w:lvl w:ilvl="4">
      <w:start w:val="1"/>
      <w:numFmt w:val="decimal"/>
      <w:lvlText w:val="%1.%2.%3.%4.%5"/>
      <w:lvlJc w:val="left"/>
      <w:pPr>
        <w:tabs>
          <w:tab w:val="num" w:pos="0"/>
        </w:tabs>
        <w:ind w:left="2880" w:hanging="1080"/>
      </w:pPr>
      <w:rPr>
        <w:rFonts w:hint="default"/>
      </w:rPr>
    </w:lvl>
    <w:lvl w:ilvl="5">
      <w:start w:val="1"/>
      <w:numFmt w:val="decimal"/>
      <w:lvlText w:val="%1.%2.%3.%4.%5.%6"/>
      <w:lvlJc w:val="left"/>
      <w:pPr>
        <w:tabs>
          <w:tab w:val="num" w:pos="0"/>
        </w:tabs>
        <w:ind w:left="3240" w:hanging="1080"/>
      </w:pPr>
      <w:rPr>
        <w:rFonts w:hint="default"/>
      </w:rPr>
    </w:lvl>
    <w:lvl w:ilvl="6">
      <w:start w:val="1"/>
      <w:numFmt w:val="decimal"/>
      <w:lvlText w:val="%1.%2.%3.%4.%5.%6.%7"/>
      <w:lvlJc w:val="left"/>
      <w:pPr>
        <w:tabs>
          <w:tab w:val="num" w:pos="0"/>
        </w:tabs>
        <w:ind w:left="3960" w:hanging="1440"/>
      </w:pPr>
      <w:rPr>
        <w:rFonts w:hint="default"/>
      </w:rPr>
    </w:lvl>
    <w:lvl w:ilvl="7">
      <w:start w:val="1"/>
      <w:numFmt w:val="decimal"/>
      <w:lvlText w:val="%1.%2.%3.%4.%5.%6.%7.%8"/>
      <w:lvlJc w:val="left"/>
      <w:pPr>
        <w:tabs>
          <w:tab w:val="num" w:pos="0"/>
        </w:tabs>
        <w:ind w:left="4320" w:hanging="1440"/>
      </w:pPr>
      <w:rPr>
        <w:rFonts w:hint="default"/>
      </w:rPr>
    </w:lvl>
    <w:lvl w:ilvl="8">
      <w:start w:val="1"/>
      <w:numFmt w:val="decimal"/>
      <w:lvlText w:val="%1.%2.%3.%4.%5.%6.%7.%8.%9"/>
      <w:lvlJc w:val="left"/>
      <w:pPr>
        <w:tabs>
          <w:tab w:val="num" w:pos="0"/>
        </w:tabs>
        <w:ind w:left="5040" w:hanging="1800"/>
      </w:pPr>
      <w:rPr>
        <w:rFonts w:hint="default"/>
      </w:rPr>
    </w:lvl>
  </w:abstractNum>
  <w:abstractNum w:abstractNumId="2" w15:restartNumberingAfterBreak="0">
    <w:nsid w:val="00000003"/>
    <w:multiLevelType w:val="singleLevel"/>
    <w:tmpl w:val="00000003"/>
    <w:name w:val="WW8Num3"/>
    <w:lvl w:ilvl="0">
      <w:start w:val="1"/>
      <w:numFmt w:val="bullet"/>
      <w:pStyle w:val="lista"/>
      <w:lvlText w:val=""/>
      <w:lvlJc w:val="left"/>
      <w:pPr>
        <w:tabs>
          <w:tab w:val="num" w:pos="360"/>
        </w:tabs>
        <w:ind w:left="360" w:hanging="360"/>
      </w:pPr>
      <w:rPr>
        <w:rFonts w:ascii="Wingdings" w:hAnsi="Wingdings" w:cs="Wingdings" w:hint="default"/>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sa Ciuffarin">
    <w15:presenceInfo w15:providerId="AD" w15:userId="S::Lisa.Ciuffarin@limacorporate.com::be7a4c95-b5ea-4519-992c-e8fe1771de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08"/>
  <w:hyphenationZone w:val="283"/>
  <w:defaultTableStyle w:val="Normale"/>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5122">
      <o:colormenu v:ext="edit" fillcolor="none [4]" strokecolor="none [1]" shadowcolor="none [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923"/>
    <w:rsid w:val="000D7FEF"/>
    <w:rsid w:val="00187888"/>
    <w:rsid w:val="0026210E"/>
    <w:rsid w:val="003306EC"/>
    <w:rsid w:val="00330D74"/>
    <w:rsid w:val="00413D9F"/>
    <w:rsid w:val="00476E33"/>
    <w:rsid w:val="00506CA9"/>
    <w:rsid w:val="005343E9"/>
    <w:rsid w:val="005F558D"/>
    <w:rsid w:val="0064266B"/>
    <w:rsid w:val="0065324C"/>
    <w:rsid w:val="0070219D"/>
    <w:rsid w:val="00730DEA"/>
    <w:rsid w:val="007578E4"/>
    <w:rsid w:val="00763535"/>
    <w:rsid w:val="007F31E3"/>
    <w:rsid w:val="00882992"/>
    <w:rsid w:val="008D682B"/>
    <w:rsid w:val="00913995"/>
    <w:rsid w:val="00917DF0"/>
    <w:rsid w:val="00A368C4"/>
    <w:rsid w:val="00AD14C9"/>
    <w:rsid w:val="00AE3518"/>
    <w:rsid w:val="00C63121"/>
    <w:rsid w:val="00CA18A8"/>
    <w:rsid w:val="00D26C86"/>
    <w:rsid w:val="00D33923"/>
    <w:rsid w:val="00D61494"/>
    <w:rsid w:val="00DB4833"/>
    <w:rsid w:val="00DD39DC"/>
    <w:rsid w:val="00E50AC7"/>
    <w:rsid w:val="00EF3F09"/>
    <w:rsid w:val="00EF51CE"/>
    <w:rsid w:val="00EF5F2C"/>
    <w:rsid w:val="00F760D1"/>
    <w:rsid w:val="00F82D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colormenu v:ext="edit" fillcolor="none [4]" strokecolor="none [1]" shadowcolor="none [2]"/>
    </o:shapedefaults>
    <o:shapelayout v:ext="edit">
      <o:idmap v:ext="edit" data="1"/>
    </o:shapelayout>
  </w:shapeDefaults>
  <w:doNotEmbedSmartTags/>
  <w:decimalSymbol w:val=","/>
  <w:listSeparator w:val=";"/>
  <w14:docId w14:val="354802EA"/>
  <w14:defaultImageDpi w14:val="300"/>
  <w15:docId w15:val="{5D8401B7-EEFF-430E-B6F4-A76470A93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uppressAutoHyphens/>
    </w:pPr>
  </w:style>
  <w:style w:type="paragraph" w:styleId="Titolo1">
    <w:name w:val="heading 1"/>
    <w:basedOn w:val="Normale"/>
    <w:next w:val="Normale"/>
    <w:qFormat/>
    <w:pPr>
      <w:keepNext/>
      <w:numPr>
        <w:numId w:val="1"/>
      </w:numPr>
      <w:spacing w:before="120"/>
      <w:jc w:val="center"/>
      <w:outlineLvl w:val="0"/>
    </w:pPr>
  </w:style>
  <w:style w:type="paragraph" w:styleId="Titolo2">
    <w:name w:val="heading 2"/>
    <w:basedOn w:val="Normale"/>
    <w:next w:val="Normale"/>
    <w:qFormat/>
    <w:pPr>
      <w:keepNext/>
      <w:numPr>
        <w:ilvl w:val="1"/>
        <w:numId w:val="1"/>
      </w:numPr>
      <w:outlineLvl w:val="1"/>
    </w:pPr>
  </w:style>
  <w:style w:type="paragraph" w:styleId="Titolo3">
    <w:name w:val="heading 3"/>
    <w:basedOn w:val="Normale"/>
    <w:next w:val="Normale"/>
    <w:qFormat/>
    <w:pPr>
      <w:keepNext/>
      <w:numPr>
        <w:ilvl w:val="2"/>
        <w:numId w:val="1"/>
      </w:numPr>
      <w:outlineLvl w:val="2"/>
    </w:pPr>
  </w:style>
  <w:style w:type="paragraph" w:styleId="Titolo6">
    <w:name w:val="heading 6"/>
    <w:basedOn w:val="Normale"/>
    <w:next w:val="Normale"/>
    <w:qFormat/>
    <w:pPr>
      <w:keepNext/>
      <w:numPr>
        <w:ilvl w:val="5"/>
        <w:numId w:val="1"/>
      </w:numPr>
      <w:jc w:val="center"/>
      <w:outlineLvl w:val="5"/>
    </w:pPr>
    <w:rPr>
      <w:sz w:val="2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hint="default"/>
      <w:b/>
    </w:rPr>
  </w:style>
  <w:style w:type="character" w:customStyle="1" w:styleId="WW8Num2z1">
    <w:name w:val="WW8Num2z1"/>
    <w:rPr>
      <w:rFonts w:hint="default"/>
    </w:rPr>
  </w:style>
  <w:style w:type="character" w:customStyle="1" w:styleId="WW8Num3z0">
    <w:name w:val="WW8Num3z0"/>
    <w:rPr>
      <w:rFonts w:ascii="Wingdings" w:hAnsi="Wingdings" w:cs="Wingdings" w:hint="default"/>
    </w:rPr>
  </w:style>
  <w:style w:type="character" w:customStyle="1" w:styleId="Carpredefinitoparagrafo1">
    <w:name w:val="Car. predefinito paragrafo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4z0">
    <w:name w:val="WW8Num4z0"/>
    <w:rPr>
      <w:rFonts w:hint="default"/>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style>
  <w:style w:type="character" w:customStyle="1" w:styleId="WW8Num5z1">
    <w:name w:val="WW8Num5z1"/>
    <w:rPr>
      <w:rFonts w:ascii="Courier New" w:hAnsi="Courier New" w:cs="Courier New"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6z0">
    <w:name w:val="WW8Num6z0"/>
    <w:rPr>
      <w:rFonts w:hint="default"/>
      <w:b/>
    </w:rPr>
  </w:style>
  <w:style w:type="character" w:customStyle="1" w:styleId="WW8Num6z1">
    <w:name w:val="WW8Num6z1"/>
    <w:rPr>
      <w:rFonts w:hint="default"/>
    </w:rPr>
  </w:style>
  <w:style w:type="character" w:customStyle="1" w:styleId="WW8Num7z0">
    <w:name w:val="WW8Num7z0"/>
    <w:rPr>
      <w:rFonts w:hint="default"/>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ascii="Symbol" w:hAnsi="Symbol" w:cs="Symbol" w:hint="default"/>
    </w:rPr>
  </w:style>
  <w:style w:type="character" w:customStyle="1" w:styleId="WW8Num8z1">
    <w:name w:val="WW8Num8z1"/>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WW8Num9z0">
    <w:name w:val="WW8Num9z0"/>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rPr>
      <w:rFonts w:hint="default"/>
    </w:rPr>
  </w:style>
  <w:style w:type="character" w:customStyle="1" w:styleId="WW8Num11z0">
    <w:name w:val="WW8Num11z0"/>
    <w:rPr>
      <w:rFonts w:hint="default"/>
    </w:rPr>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b/>
    </w:rPr>
  </w:style>
  <w:style w:type="character" w:customStyle="1" w:styleId="WW8Num12z1">
    <w:name w:val="WW8Num12z1"/>
    <w:rPr>
      <w:rFonts w:hint="default"/>
    </w:rPr>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hint="default"/>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hint="default"/>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hint="default"/>
    </w:rPr>
  </w:style>
  <w:style w:type="character" w:customStyle="1" w:styleId="WW8Num17z0">
    <w:name w:val="WW8Num17z0"/>
    <w:rPr>
      <w:rFonts w:hint="default"/>
    </w:rPr>
  </w:style>
  <w:style w:type="character" w:customStyle="1" w:styleId="WW8Num18z0">
    <w:name w:val="WW8Num18z0"/>
    <w:rPr>
      <w:rFonts w:ascii="Wingdings" w:hAnsi="Wingdings" w:cs="Wingdings" w:hint="default"/>
    </w:rPr>
  </w:style>
  <w:style w:type="character" w:customStyle="1" w:styleId="WW8Num19z0">
    <w:name w:val="WW8Num19z0"/>
    <w:rPr>
      <w:rFonts w:hint="default"/>
    </w:rPr>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rFonts w:hint="default"/>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style>
  <w:style w:type="character" w:customStyle="1" w:styleId="WW8Num23z0">
    <w:name w:val="WW8Num23z0"/>
    <w:rPr>
      <w:rFonts w:hint="default"/>
    </w:rPr>
  </w:style>
  <w:style w:type="character" w:customStyle="1" w:styleId="WW-Carpredefinitoparagrafo">
    <w:name w:val="WW-Car. predefinito paragrafo"/>
  </w:style>
  <w:style w:type="character" w:customStyle="1" w:styleId="Rimandocommento1">
    <w:name w:val="Rimando commento1"/>
    <w:rPr>
      <w:sz w:val="16"/>
      <w:szCs w:val="16"/>
    </w:rPr>
  </w:style>
  <w:style w:type="character" w:customStyle="1" w:styleId="CommentTextChar">
    <w:name w:val="Comment Text Char"/>
  </w:style>
  <w:style w:type="character" w:customStyle="1" w:styleId="BodyTextChar">
    <w:name w:val="Body Text Char"/>
  </w:style>
  <w:style w:type="character" w:styleId="Numeroriga">
    <w:name w:val="line number"/>
  </w:style>
  <w:style w:type="paragraph" w:customStyle="1" w:styleId="Heading">
    <w:name w:val="Heading"/>
    <w:basedOn w:val="Normale"/>
    <w:next w:val="Corpotesto"/>
    <w:pPr>
      <w:keepNext/>
      <w:spacing w:before="240" w:after="120"/>
    </w:pPr>
  </w:style>
  <w:style w:type="paragraph" w:styleId="Corpotesto">
    <w:name w:val="Body Text"/>
    <w:basedOn w:val="Normale"/>
    <w:pPr>
      <w:spacing w:after="120"/>
    </w:pPr>
  </w:style>
  <w:style w:type="paragraph" w:styleId="Elenco">
    <w:name w:val="List"/>
    <w:basedOn w:val="Corpotesto"/>
    <w:rPr>
      <w:rFonts w:cs="Droid Sans Devanagari"/>
    </w:rPr>
  </w:style>
  <w:style w:type="paragraph" w:styleId="Didascalia">
    <w:name w:val="caption"/>
    <w:basedOn w:val="Normale"/>
    <w:qFormat/>
    <w:pPr>
      <w:suppressLineNumbers/>
      <w:spacing w:before="120" w:after="120"/>
    </w:pPr>
  </w:style>
  <w:style w:type="paragraph" w:customStyle="1" w:styleId="Index">
    <w:name w:val="Index"/>
    <w:basedOn w:val="Normale"/>
    <w:pPr>
      <w:suppressLineNumbers/>
    </w:pPr>
  </w:style>
  <w:style w:type="paragraph" w:customStyle="1" w:styleId="Didascalia1">
    <w:name w:val="Didascalia1"/>
    <w:basedOn w:val="Normale"/>
    <w:pPr>
      <w:suppressLineNumbers/>
      <w:spacing w:before="120" w:after="120"/>
    </w:pPr>
  </w:style>
  <w:style w:type="paragraph" w:customStyle="1" w:styleId="lista">
    <w:name w:val="lista"/>
    <w:basedOn w:val="Normale"/>
    <w:pPr>
      <w:widowControl w:val="0"/>
      <w:numPr>
        <w:numId w:val="3"/>
      </w:numPr>
      <w:jc w:val="both"/>
    </w:pPr>
    <w:rPr>
      <w:sz w:val="26"/>
    </w:rPr>
  </w:style>
  <w:style w:type="paragraph" w:customStyle="1" w:styleId="HeaderandFooter">
    <w:name w:val="Header and Footer"/>
    <w:basedOn w:val="Normale"/>
    <w:pPr>
      <w:suppressLineNumbers/>
      <w:tabs>
        <w:tab w:val="center" w:pos="4819"/>
        <w:tab w:val="right" w:pos="9638"/>
      </w:tabs>
    </w:pPr>
  </w:style>
  <w:style w:type="paragraph" w:styleId="Intestazione">
    <w:name w:val="header"/>
    <w:basedOn w:val="Normale"/>
    <w:pPr>
      <w:tabs>
        <w:tab w:val="center" w:pos="4819"/>
        <w:tab w:val="right" w:pos="9638"/>
      </w:tabs>
    </w:pPr>
  </w:style>
  <w:style w:type="paragraph" w:styleId="Pidipagina">
    <w:name w:val="footer"/>
    <w:basedOn w:val="Normale"/>
    <w:pPr>
      <w:tabs>
        <w:tab w:val="center" w:pos="4819"/>
        <w:tab w:val="right" w:pos="9638"/>
      </w:tabs>
    </w:pPr>
  </w:style>
  <w:style w:type="paragraph" w:customStyle="1" w:styleId="Corpodeltesto21">
    <w:name w:val="Corpo del testo 21"/>
    <w:basedOn w:val="Normale"/>
    <w:pPr>
      <w:jc w:val="center"/>
    </w:pPr>
  </w:style>
  <w:style w:type="paragraph" w:customStyle="1" w:styleId="Testofumetto1">
    <w:name w:val="Testo fumetto1"/>
    <w:basedOn w:val="Normale"/>
  </w:style>
  <w:style w:type="paragraph" w:customStyle="1" w:styleId="Testocommento1">
    <w:name w:val="Testo commento1"/>
    <w:basedOn w:val="Normale"/>
  </w:style>
  <w:style w:type="paragraph" w:customStyle="1" w:styleId="Soggettocommento1">
    <w:name w:val="Soggetto commento1"/>
    <w:basedOn w:val="Testocommento1"/>
    <w:next w:val="Testocommento1"/>
    <w:rPr>
      <w:b/>
      <w:bCs/>
    </w:rPr>
  </w:style>
  <w:style w:type="paragraph" w:customStyle="1" w:styleId="MediumList2-Accent21">
    <w:name w:val="Medium List 2 - Accent 21"/>
    <w:pPr>
      <w:suppressAutoHyphens/>
    </w:pPr>
  </w:style>
  <w:style w:type="paragraph" w:customStyle="1" w:styleId="ColorfulShading-Accent11">
    <w:name w:val="Colorful Shading - Accent 11"/>
    <w:pPr>
      <w:suppressAutoHyphens/>
    </w:pPr>
  </w:style>
  <w:style w:type="paragraph" w:customStyle="1" w:styleId="Sfondoacolori-Colore11">
    <w:name w:val="Sfondo a colori - Colore 11"/>
    <w:pPr>
      <w:suppressAutoHyphens/>
    </w:pPr>
  </w:style>
  <w:style w:type="paragraph" w:customStyle="1" w:styleId="TableContents">
    <w:name w:val="Table Contents"/>
    <w:basedOn w:val="Normale"/>
    <w:pPr>
      <w:widowControl w:val="0"/>
      <w:suppressLineNumbers/>
    </w:pPr>
  </w:style>
  <w:style w:type="paragraph" w:customStyle="1" w:styleId="TableHeading">
    <w:name w:val="Table Heading"/>
    <w:basedOn w:val="TableContents"/>
    <w:pPr>
      <w:jc w:val="center"/>
    </w:pPr>
    <w:rPr>
      <w:b/>
      <w:bCs/>
    </w:rPr>
  </w:style>
  <w:style w:type="paragraph" w:styleId="Testofumetto">
    <w:name w:val="Balloon Text"/>
    <w:basedOn w:val="Normale"/>
    <w:link w:val="TestofumettoCarattere"/>
    <w:uiPriority w:val="99"/>
    <w:semiHidden/>
    <w:unhideWhenUsed/>
    <w:rsid w:val="00D33923"/>
    <w:rPr>
      <w:rFonts w:ascii="Lucida Grande" w:hAnsi="Lucida Grande"/>
      <w:sz w:val="18"/>
      <w:szCs w:val="18"/>
    </w:rPr>
  </w:style>
  <w:style w:type="character" w:customStyle="1" w:styleId="TestofumettoCarattere">
    <w:name w:val="Testo fumetto Carattere"/>
    <w:basedOn w:val="Carpredefinitoparagrafo"/>
    <w:link w:val="Testofumetto"/>
    <w:uiPriority w:val="99"/>
    <w:semiHidden/>
    <w:rsid w:val="00D33923"/>
    <w:rPr>
      <w:rFonts w:ascii="Lucida Grande" w:hAnsi="Lucida Grande"/>
      <w:sz w:val="18"/>
      <w:szCs w:val="18"/>
    </w:rPr>
  </w:style>
  <w:style w:type="paragraph" w:styleId="Revisione">
    <w:name w:val="Revision"/>
    <w:hidden/>
    <w:uiPriority w:val="99"/>
    <w:semiHidden/>
    <w:rsid w:val="00D33923"/>
  </w:style>
  <w:style w:type="paragraph" w:styleId="Testocommento">
    <w:name w:val="annotation text"/>
    <w:basedOn w:val="Normale"/>
    <w:link w:val="TestocommentoCarattere"/>
    <w:uiPriority w:val="99"/>
    <w:semiHidden/>
    <w:unhideWhenUsed/>
  </w:style>
  <w:style w:type="character" w:customStyle="1" w:styleId="TestocommentoCarattere">
    <w:name w:val="Testo commento Carattere"/>
    <w:basedOn w:val="Carpredefinitoparagrafo"/>
    <w:link w:val="Testocommento"/>
    <w:uiPriority w:val="99"/>
    <w:semiHidden/>
  </w:style>
  <w:style w:type="character" w:styleId="Rimandocommento">
    <w:name w:val="annotation reference"/>
    <w:basedOn w:val="Carpredefinitoparagrafo"/>
    <w:uiPriority w:val="99"/>
    <w:semiHidden/>
    <w:unhideWhenUsed/>
    <w:rPr>
      <w:sz w:val="16"/>
      <w:szCs w:val="16"/>
    </w:rPr>
  </w:style>
  <w:style w:type="paragraph" w:styleId="Soggettocommento">
    <w:name w:val="annotation subject"/>
    <w:basedOn w:val="Testocommento"/>
    <w:next w:val="Testocommento"/>
    <w:link w:val="SoggettocommentoCarattere"/>
    <w:uiPriority w:val="99"/>
    <w:semiHidden/>
    <w:unhideWhenUsed/>
    <w:rsid w:val="00DD39DC"/>
    <w:rPr>
      <w:b/>
      <w:bCs/>
    </w:rPr>
  </w:style>
  <w:style w:type="character" w:customStyle="1" w:styleId="SoggettocommentoCarattere">
    <w:name w:val="Soggetto commento Carattere"/>
    <w:basedOn w:val="TestocommentoCarattere"/>
    <w:link w:val="Soggettocommento"/>
    <w:uiPriority w:val="99"/>
    <w:semiHidden/>
    <w:rsid w:val="00DD39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customXml" Target="../customXml/item2.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72466A100C89648BB041AB94D58C39B" ma:contentTypeVersion="0" ma:contentTypeDescription="Creare un nuovo documento." ma:contentTypeScope="" ma:versionID="ca2b0cfd6814a3c017fa9a43db0a7b9e">
  <xsd:schema xmlns:xsd="http://www.w3.org/2001/XMLSchema" xmlns:xs="http://www.w3.org/2001/XMLSchema" xmlns:p="http://schemas.microsoft.com/office/2006/metadata/properties" targetNamespace="http://schemas.microsoft.com/office/2006/metadata/properties" ma:root="true" ma:fieldsID="bb080ef245d5e8892c66eea03128ca9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6B49A7-F8D5-43DD-9F3D-D96113D63DA9}"/>
</file>

<file path=customXml/itemProps2.xml><?xml version="1.0" encoding="utf-8"?>
<ds:datastoreItem xmlns:ds="http://schemas.openxmlformats.org/officeDocument/2006/customXml" ds:itemID="{2D2A1A0E-86E6-44CF-9024-0D59DB2B5D25}"/>
</file>

<file path=customXml/itemProps3.xml><?xml version="1.0" encoding="utf-8"?>
<ds:datastoreItem xmlns:ds="http://schemas.openxmlformats.org/officeDocument/2006/customXml" ds:itemID="{25FB7284-BE6E-4600-9CF5-3799D85AF588}"/>
</file>

<file path=docProps/app.xml><?xml version="1.0" encoding="utf-8"?>
<Properties xmlns="http://schemas.openxmlformats.org/officeDocument/2006/extended-properties" xmlns:vt="http://schemas.openxmlformats.org/officeDocument/2006/docPropsVTypes">
  <Template>Normal</Template>
  <TotalTime>201</TotalTime>
  <Pages>17</Pages>
  <Words>4460</Words>
  <Characters>25426</Characters>
  <Application>Microsoft Office Word</Application>
  <DocSecurity>0</DocSecurity>
  <Lines>211</Lines>
  <Paragraphs>59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Rev</vt:lpstr>
      <vt:lpstr>Rev</vt:lpstr>
    </vt:vector>
  </TitlesOfParts>
  <Company/>
  <LinksUpToDate>false</LinksUpToDate>
  <CharactersWithSpaces>29827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dc:title>
  <dc:subject/>
  <dc:creator>Alessandra Giandomenico</dc:creator>
  <cp:keywords/>
  <cp:lastModifiedBy>Lisa Ciuffarin</cp:lastModifiedBy>
  <cp:revision>5</cp:revision>
  <cp:lastPrinted>2019-01-24T09:19:00Z</cp:lastPrinted>
  <dcterms:created xsi:type="dcterms:W3CDTF">2022-06-27T10:35:00Z</dcterms:created>
  <dcterms:modified xsi:type="dcterms:W3CDTF">2022-06-27T14:49:00Z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0x010100972466A100C89648BB041AB94D58C39B</vt:lpwstr>
  </property>
  <property fmtid="{D5CDD505-2E9C-101B-9397-08002B2CF9AE}" pid="3" name="Order">
    <vt:r8>3120700</vt:r8>
  </property>
  <property fmtid="{D5CDD505-2E9C-101B-9397-08002B2CF9AE}" pid="4" name="_ExtendedDescription">
    <vt:lpwstr/>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